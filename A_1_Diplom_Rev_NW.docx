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85797A">
      <w:pPr>
        <w:numPr>
          <w:ilvl w:val="0"/>
          <w:numId w:val="34"/>
        </w:numPr>
        <w:spacing w:before="1320"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85797A">
      <w:pPr>
        <w:numPr>
          <w:ilvl w:val="0"/>
          <w:numId w:val="34"/>
        </w:numPr>
        <w:spacing w:line="360" w:lineRule="auto"/>
        <w:ind w:left="431" w:hanging="431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5797A">
      <w:pPr>
        <w:spacing w:before="72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A87966">
      <w:pPr>
        <w:spacing w:before="480" w:after="72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C06213">
        <w:rPr>
          <w:sz w:val="24"/>
          <w:szCs w:val="24"/>
        </w:rPr>
        <w:t xml:space="preserve"> 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Кошкаревой</w:t>
            </w:r>
            <w:proofErr w:type="spellEnd"/>
            <w:r>
              <w:rPr>
                <w:sz w:val="24"/>
                <w:szCs w:val="24"/>
              </w:rPr>
              <w:t xml:space="preserve">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  <w:proofErr w:type="spellEnd"/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</w:t>
            </w:r>
            <w:proofErr w:type="spellEnd"/>
            <w:r w:rsidR="0085797A" w:rsidRPr="008C5C04">
              <w:rPr>
                <w:sz w:val="24"/>
                <w:szCs w:val="24"/>
              </w:rPr>
              <w:t>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A87966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  <w:lang w:val="x-none" w:eastAsia="x-none"/>
        </w:rPr>
        <w:sectPr w:rsidR="000643F2" w:rsidRPr="009E7620" w:rsidSect="009B4389">
          <w:footerReference w:type="default" r:id="rId9"/>
          <w:footerReference w:type="first" r:id="rId10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Default="000643F2" w:rsidP="008675C5">
      <w:pPr>
        <w:pStyle w:val="D01"/>
        <w:outlineLvl w:val="9"/>
      </w:pPr>
      <w:commentRangeStart w:id="20"/>
      <w:r w:rsidRPr="007C6863">
        <w:lastRenderedPageBreak/>
        <w:t>СОДЕРЖАНИЕ</w:t>
      </w:r>
      <w:commentRangeEnd w:id="20"/>
      <w:r w:rsidRPr="007C6863">
        <w:rPr>
          <w:rStyle w:val="a7"/>
          <w:sz w:val="32"/>
          <w:szCs w:val="22"/>
        </w:rPr>
        <w:commentReference w:id="20"/>
      </w:r>
    </w:p>
    <w:p w:rsidR="00B86709" w:rsidRDefault="000B57CF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4307788" w:history="1">
        <w:r w:rsidR="00B86709" w:rsidRPr="00385CD7">
          <w:rPr>
            <w:rStyle w:val="a6"/>
            <w:noProof/>
          </w:rPr>
          <w:t>ПЕРЕЧЕНЬ ТЕРМИНОВ И СОКРАЩЕНИЙ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_Toc494307788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89" w:history="1">
        <w:r w:rsidR="00B86709" w:rsidRPr="00385CD7">
          <w:rPr>
            <w:rStyle w:val="a6"/>
            <w:noProof/>
          </w:rPr>
          <w:t>ВВЕДЕНИЕ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_Toc494307789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5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0" w:history="1">
        <w:r w:rsidR="00B86709" w:rsidRPr="00385CD7">
          <w:rPr>
            <w:rStyle w:val="a6"/>
            <w:noProof/>
          </w:rPr>
          <w:t>1. ПОСТАНОВКА ЗАДАЧИ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_Toc494307790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6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1" w:history="1">
        <w:r w:rsidR="00B86709" w:rsidRPr="00385CD7">
          <w:rPr>
            <w:rStyle w:val="a6"/>
            <w:noProof/>
          </w:rPr>
          <w:t>1.1. Описание предметной области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_Toc494307791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6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2" w:history="1">
        <w:r w:rsidR="00B86709" w:rsidRPr="00385CD7">
          <w:rPr>
            <w:rStyle w:val="a6"/>
            <w:noProof/>
          </w:rPr>
          <w:t>1.2. Формулировка задачи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_Toc494307792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3" w:history="1">
        <w:r w:rsidR="00B86709" w:rsidRPr="00385CD7">
          <w:rPr>
            <w:rStyle w:val="a6"/>
            <w:noProof/>
          </w:rPr>
          <w:t>1.3. Функциональные требования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_Toc494307793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4" w:history="1">
        <w:r w:rsidR="00B86709" w:rsidRPr="00385CD7">
          <w:rPr>
            <w:rStyle w:val="a6"/>
            <w:noProof/>
          </w:rPr>
          <w:t>1.4. Нефункциональные требования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_Toc494307794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8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5" w:history="1">
        <w:r w:rsidR="00B86709" w:rsidRPr="00385CD7">
          <w:rPr>
            <w:rStyle w:val="a6"/>
            <w:noProof/>
          </w:rPr>
          <w:t>1.5. Характеристики выбранных программных средств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_Toc494307795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9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6" w:history="1">
        <w:r w:rsidR="00B86709" w:rsidRPr="00385CD7">
          <w:rPr>
            <w:rStyle w:val="a6"/>
            <w:noProof/>
          </w:rPr>
          <w:t>2. РЕАЛИЗАЦИЯ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_Toc494307796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7" w:history="1">
        <w:r w:rsidR="00B86709" w:rsidRPr="00385CD7">
          <w:rPr>
            <w:rStyle w:val="a6"/>
            <w:noProof/>
          </w:rPr>
          <w:t>2.1. Алгоритмы решения задач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_Toc494307797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8" w:history="1">
        <w:r w:rsidR="00B86709" w:rsidRPr="00385CD7">
          <w:rPr>
            <w:rStyle w:val="a6"/>
            <w:noProof/>
          </w:rPr>
          <w:t>2.1.1. Опечатки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_Toc494307798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10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799" w:history="1">
        <w:r w:rsidR="00B86709" w:rsidRPr="00385CD7">
          <w:rPr>
            <w:rStyle w:val="a6"/>
            <w:noProof/>
          </w:rPr>
          <w:t>2.1.2. Выбросы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_Toc494307799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11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0" w:history="1">
        <w:r w:rsidR="00B86709" w:rsidRPr="00385CD7">
          <w:rPr>
            <w:rStyle w:val="a6"/>
            <w:noProof/>
          </w:rPr>
          <w:t>2.1.3. Генерация отчетов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_Toc494307800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12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1" w:history="1">
        <w:r w:rsidR="00B86709" w:rsidRPr="00385CD7">
          <w:rPr>
            <w:rStyle w:val="a6"/>
            <w:noProof/>
          </w:rPr>
          <w:t>2.2. Объектно-ориентированная модель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_Toc494307801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13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2" w:history="1">
        <w:r w:rsidR="00B86709" w:rsidRPr="00385CD7">
          <w:rPr>
            <w:rStyle w:val="a6"/>
            <w:noProof/>
          </w:rPr>
          <w:t>2.2.1. Файлы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_Toc494307802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13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3" w:history="1">
        <w:r w:rsidR="00B86709" w:rsidRPr="00385CD7">
          <w:rPr>
            <w:rStyle w:val="a6"/>
            <w:noProof/>
          </w:rPr>
          <w:t>2.2.2. Типы значений столбцов таблицы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_Toc494307803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15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4" w:history="1">
        <w:r w:rsidR="00B86709" w:rsidRPr="00385CD7">
          <w:rPr>
            <w:rStyle w:val="a6"/>
            <w:noProof/>
          </w:rPr>
          <w:t>2.2.3. Типы ошибок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_Toc494307804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17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5" w:history="1">
        <w:r w:rsidR="00B86709" w:rsidRPr="00385CD7">
          <w:rPr>
            <w:rStyle w:val="a6"/>
            <w:noProof/>
          </w:rPr>
          <w:t>2.2.4. Описание реализации поиска опечаток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_Toc494307805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19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6" w:history="1">
        <w:r w:rsidR="00B86709" w:rsidRPr="00385CD7">
          <w:rPr>
            <w:rStyle w:val="a6"/>
            <w:noProof/>
          </w:rPr>
          <w:t>2.2.4.1. Метод поиска опечаток для дискретных значений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_Toc494307806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19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7" w:history="1">
        <w:r w:rsidR="00B86709" w:rsidRPr="00385CD7">
          <w:rPr>
            <w:rStyle w:val="a6"/>
            <w:noProof/>
          </w:rPr>
          <w:t>2.2.4.2. Метода поиска опечаток для непрерывных значений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_Toc494307807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21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8" w:history="1">
        <w:r w:rsidR="00B86709" w:rsidRPr="00385CD7">
          <w:rPr>
            <w:rStyle w:val="a6"/>
            <w:noProof/>
          </w:rPr>
          <w:t>2.2.4.3. Метод поиска опечаток для дат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_Toc494307808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23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09" w:history="1">
        <w:r w:rsidR="00B86709" w:rsidRPr="00385CD7">
          <w:rPr>
            <w:rStyle w:val="a6"/>
            <w:noProof/>
          </w:rPr>
          <w:t>2.2.5. Реализация поиска выбросов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_Toc494307809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25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0" w:history="1">
        <w:r w:rsidR="00B86709" w:rsidRPr="00385CD7">
          <w:rPr>
            <w:rStyle w:val="a6"/>
            <w:noProof/>
          </w:rPr>
          <w:t>2.2.6. Реализация поиска неупорядоченных дат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_Toc494307810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28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1" w:history="1">
        <w:r w:rsidR="00B86709" w:rsidRPr="00385CD7">
          <w:rPr>
            <w:rStyle w:val="a6"/>
            <w:noProof/>
          </w:rPr>
          <w:t>2.2.7. Создание сводной таблицы значений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_Toc494307811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29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2" w:history="1">
        <w:r w:rsidR="00B86709" w:rsidRPr="00385CD7">
          <w:rPr>
            <w:rStyle w:val="a6"/>
            <w:noProof/>
          </w:rPr>
          <w:t>3. РАЗРАБОТКА БИБЛИОТЕКИ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_Toc494307812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32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3" w:history="1">
        <w:r w:rsidR="00B86709" w:rsidRPr="00385CD7">
          <w:rPr>
            <w:rStyle w:val="a6"/>
            <w:noProof/>
          </w:rPr>
          <w:t>4. ОТЛАДКА И ТЕСТИРОВАНИЕ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_Toc494307813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34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4" w:history="1">
        <w:r w:rsidR="00B86709" w:rsidRPr="00385CD7">
          <w:rPr>
            <w:rStyle w:val="a6"/>
            <w:noProof/>
          </w:rPr>
          <w:t>РЕЗУЛЬТАТЫ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_Toc494307814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35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5" w:history="1">
        <w:r w:rsidR="00B86709" w:rsidRPr="00385CD7">
          <w:rPr>
            <w:rStyle w:val="a6"/>
            <w:noProof/>
          </w:rPr>
          <w:t>ЗАКЛЮЧЕНИЕ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_Toc494307815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41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6" w:history="1">
        <w:r w:rsidR="00B86709" w:rsidRPr="00385CD7">
          <w:rPr>
            <w:rStyle w:val="a6"/>
            <w:noProof/>
          </w:rPr>
          <w:t>СПИСОК ИСПОЛЬЗОВАННЫХ ИСТОЧНИКОВ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_Toc494307816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42</w:t>
        </w:r>
        <w:r w:rsidR="00B86709">
          <w:rPr>
            <w:noProof/>
            <w:webHidden/>
          </w:rPr>
          <w:fldChar w:fldCharType="end"/>
        </w:r>
      </w:hyperlink>
    </w:p>
    <w:p w:rsidR="00B86709" w:rsidRDefault="00527826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307817" w:history="1">
        <w:r w:rsidR="00B86709" w:rsidRPr="00385CD7">
          <w:rPr>
            <w:rStyle w:val="a6"/>
            <w:noProof/>
          </w:rPr>
          <w:t>ПРИЛОЖЕНИЕ А</w:t>
        </w:r>
        <w:r w:rsidR="00B86709">
          <w:rPr>
            <w:noProof/>
            <w:webHidden/>
          </w:rPr>
          <w:tab/>
        </w:r>
        <w:r w:rsidR="00B86709">
          <w:rPr>
            <w:noProof/>
            <w:webHidden/>
          </w:rPr>
          <w:fldChar w:fldCharType="begin"/>
        </w:r>
        <w:r w:rsidR="00B86709">
          <w:rPr>
            <w:noProof/>
            <w:webHidden/>
          </w:rPr>
          <w:instrText xml:space="preserve"> PAGEREF _Toc494307817 \h </w:instrText>
        </w:r>
        <w:r w:rsidR="00B86709">
          <w:rPr>
            <w:noProof/>
            <w:webHidden/>
          </w:rPr>
        </w:r>
        <w:r w:rsidR="00B86709">
          <w:rPr>
            <w:noProof/>
            <w:webHidden/>
          </w:rPr>
          <w:fldChar w:fldCharType="separate"/>
        </w:r>
        <w:r w:rsidR="001E0D55">
          <w:rPr>
            <w:noProof/>
            <w:webHidden/>
          </w:rPr>
          <w:t>43</w:t>
        </w:r>
        <w:r w:rsidR="00B86709">
          <w:rPr>
            <w:noProof/>
            <w:webHidden/>
          </w:rPr>
          <w:fldChar w:fldCharType="end"/>
        </w:r>
      </w:hyperlink>
    </w:p>
    <w:p w:rsidR="000C6881" w:rsidRDefault="000B57CF" w:rsidP="008675C5">
      <w:pPr>
        <w:pStyle w:val="D01"/>
      </w:pPr>
      <w:r>
        <w:lastRenderedPageBreak/>
        <w:fldChar w:fldCharType="end"/>
      </w:r>
      <w:bookmarkStart w:id="21" w:name="_Toc381305351"/>
      <w:bookmarkStart w:id="22" w:name="_Toc390727572"/>
      <w:bookmarkStart w:id="23" w:name="_Toc492737929"/>
      <w:bookmarkStart w:id="24" w:name="_Toc494307788"/>
      <w:r w:rsidR="000C6881" w:rsidRPr="00C765A0">
        <w:t xml:space="preserve">ПЕРЕЧЕНЬ </w:t>
      </w:r>
      <w:r w:rsidR="002564D1" w:rsidRPr="00C765A0">
        <w:t xml:space="preserve">ТЕРМИНОВ И </w:t>
      </w:r>
      <w:r w:rsidR="000C6881" w:rsidRPr="00C765A0">
        <w:t>СОКРАЩЕНИЙ</w:t>
      </w:r>
      <w:bookmarkEnd w:id="21"/>
      <w:bookmarkEnd w:id="22"/>
      <w:bookmarkEnd w:id="23"/>
      <w:bookmarkEnd w:id="24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213F94" w:rsidRDefault="00A81D09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>
              <w:rPr>
                <w:b/>
              </w:rPr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213F94" w:rsidRDefault="00213F94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bookmarkStart w:id="25" w:name="_Hlk493411054"/>
            <w:r w:rsidRPr="00737442">
              <w:rPr>
                <w:b/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6B79B8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737442" w:rsidRDefault="00737442" w:rsidP="00E30271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737442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55668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Дисперсия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97EAA">
              <w:rPr>
                <w:b/>
              </w:rPr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7B2C7E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5"/>
      <w:tr w:rsidR="00737442" w:rsidRPr="00213F94" w:rsidTr="00737442">
        <w:tc>
          <w:tcPr>
            <w:tcW w:w="3147" w:type="dxa"/>
          </w:tcPr>
          <w:p w:rsidR="00737442" w:rsidRPr="00213F94" w:rsidRDefault="00737442" w:rsidP="003824D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r w:rsidRPr="00D412D0">
              <w:rPr>
                <w:b/>
              </w:rPr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3824DA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97EAA" w:rsidRDefault="00737442" w:rsidP="006B79B8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43574F">
              <w:rPr>
                <w:b/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6B79B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43574F" w:rsidRDefault="00737442" w:rsidP="003824DA">
            <w:pPr>
              <w:spacing w:before="60" w:after="60" w:line="240" w:lineRule="auto"/>
              <w:ind w:firstLine="0"/>
              <w:jc w:val="left"/>
              <w:rPr>
                <w:b/>
              </w:rPr>
            </w:pPr>
            <w:r w:rsidRPr="00D412D0">
              <w:rPr>
                <w:b/>
              </w:rPr>
              <w:t>ИКР</w:t>
            </w:r>
          </w:p>
        </w:tc>
        <w:tc>
          <w:tcPr>
            <w:tcW w:w="6316" w:type="dxa"/>
          </w:tcPr>
          <w:p w:rsidR="00737442" w:rsidRDefault="00737442" w:rsidP="003824DA">
            <w:pPr>
              <w:spacing w:before="60" w:after="60" w:line="240" w:lineRule="auto"/>
              <w:ind w:firstLine="0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Интерквартильный</w:t>
            </w:r>
            <w:proofErr w:type="spellEnd"/>
            <w:r>
              <w:rPr>
                <w:shd w:val="clear" w:color="auto" w:fill="FFFFFF"/>
              </w:rPr>
              <w:t xml:space="preserve">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213F94" w:rsidRDefault="00737442" w:rsidP="0055668A">
            <w:pPr>
              <w:spacing w:before="60" w:after="60" w:line="240" w:lineRule="auto"/>
              <w:ind w:firstLine="0"/>
              <w:jc w:val="left"/>
              <w:rPr>
                <w:rFonts w:eastAsia="Times New Roman"/>
                <w:b/>
                <w:szCs w:val="24"/>
              </w:rPr>
            </w:pPr>
            <w:proofErr w:type="spellStart"/>
            <w:r w:rsidRPr="00451E1C">
              <w:rPr>
                <w:b/>
              </w:rPr>
              <w:t>Интерквартильный</w:t>
            </w:r>
            <w:proofErr w:type="spellEnd"/>
            <w:r w:rsidRPr="00451E1C">
              <w:rPr>
                <w:b/>
              </w:rPr>
              <w:t xml:space="preserve"> размах</w:t>
            </w:r>
          </w:p>
        </w:tc>
        <w:tc>
          <w:tcPr>
            <w:tcW w:w="6316" w:type="dxa"/>
          </w:tcPr>
          <w:p w:rsidR="00737442" w:rsidRPr="00737442" w:rsidRDefault="00737442" w:rsidP="00451E1C">
            <w:pPr>
              <w:spacing w:before="60" w:after="60" w:line="240" w:lineRule="auto"/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675C5">
      <w:pPr>
        <w:pStyle w:val="D01"/>
        <w:rPr>
          <w:color w:val="000000"/>
        </w:rPr>
      </w:pPr>
      <w:bookmarkStart w:id="26" w:name="_Toc381305352"/>
      <w:bookmarkStart w:id="27" w:name="_Toc390727573"/>
      <w:bookmarkStart w:id="28" w:name="_Toc492737930"/>
      <w:bookmarkStart w:id="29" w:name="_Toc494307789"/>
      <w:r w:rsidRPr="000B57CF">
        <w:lastRenderedPageBreak/>
        <w:t>ВВЕДЕНИЕ</w:t>
      </w:r>
      <w:bookmarkEnd w:id="26"/>
      <w:bookmarkEnd w:id="27"/>
      <w:bookmarkEnd w:id="28"/>
      <w:bookmarkEnd w:id="29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357938">
        <w:t xml:space="preserve"> </w:t>
      </w:r>
      <w:r w:rsidR="00A14BE8" w:rsidRPr="00BC14F8">
        <w:t>клинических исследований</w:t>
      </w:r>
      <w:bookmarkStart w:id="30" w:name="OLE_LINK1"/>
      <w:bookmarkStart w:id="31" w:name="OLE_LINK2"/>
      <w:r w:rsidR="00E642FD">
        <w:t>.</w:t>
      </w:r>
    </w:p>
    <w:p w:rsidR="00E3585C" w:rsidRDefault="001D71BF" w:rsidP="00AB32B2">
      <w:r>
        <w:t>На протяжении свое</w:t>
      </w:r>
      <w:r w:rsidR="007B2252">
        <w:t>го</w:t>
      </w:r>
      <w:r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6A2335">
        <w:t xml:space="preserve"> </w:t>
      </w:r>
      <w:r w:rsidR="00502425">
        <w:t>– доказательная медицина.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994036">
        <w:t xml:space="preserve"> </w:t>
      </w:r>
      <w:r w:rsidR="00AC6525">
        <w:t xml:space="preserve">Оно </w:t>
      </w:r>
      <w:r w:rsidR="001D71BF">
        <w:t>основывается на</w:t>
      </w:r>
      <w:r w:rsidR="006E3BBA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C23BED">
        <w:t>.</w:t>
      </w:r>
      <w:r w:rsidR="005F008A" w:rsidRPr="00984AD0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5F008A" w:rsidRPr="00984AD0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50098D" w:rsidRPr="00984AD0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893CB0" w:rsidRDefault="00240603" w:rsidP="001E4526">
      <w:pPr>
        <w:pStyle w:val="D01"/>
        <w:rPr>
          <w:szCs w:val="26"/>
        </w:rPr>
      </w:pPr>
      <w:bookmarkStart w:id="32" w:name="_Toc492737931"/>
      <w:bookmarkStart w:id="33" w:name="_Toc494307790"/>
      <w:bookmarkEnd w:id="30"/>
      <w:bookmarkEnd w:id="31"/>
      <w:r w:rsidRPr="001E4526">
        <w:lastRenderedPageBreak/>
        <w:t>ПОСТАНОВКА</w:t>
      </w:r>
      <w:r w:rsidRPr="00893CB0">
        <w:t xml:space="preserve"> ЗАДАЧИ</w:t>
      </w:r>
      <w:bookmarkEnd w:id="32"/>
      <w:bookmarkEnd w:id="33"/>
    </w:p>
    <w:p w:rsidR="00240603" w:rsidRPr="00B67138" w:rsidRDefault="00240603" w:rsidP="008675C5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4" w:name="_Toc381305354"/>
      <w:bookmarkStart w:id="35" w:name="_Toc390727575"/>
      <w:bookmarkStart w:id="36" w:name="_Toc492737932"/>
      <w:bookmarkStart w:id="37" w:name="_Toc494307791"/>
      <w:r w:rsidRPr="00B67138">
        <w:t>Оп</w:t>
      </w:r>
      <w:r w:rsidRPr="00B67138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4"/>
      <w:bookmarkEnd w:id="35"/>
      <w:bookmarkEnd w:id="36"/>
      <w:bookmarkEnd w:id="37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153AF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3045B7">
        <w:t xml:space="preserve"> </w:t>
      </w:r>
      <w:r w:rsidR="009233F5">
        <w:t xml:space="preserve">из-за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225AA3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AD78A6">
        <w:t xml:space="preserve"> </w:t>
      </w:r>
      <w:r w:rsidR="003109A6">
        <w:t>д</w:t>
      </w:r>
      <w:r w:rsidR="00AD78A6">
        <w:t xml:space="preserve">анные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>
        <w:t>Нормальное распределение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представленной на</w:t>
      </w:r>
      <w:r w:rsidR="00B273A8">
        <w:t xml:space="preserve"> рисунке</w:t>
      </w:r>
      <w:r w:rsidR="007A3E53">
        <w:t xml:space="preserve"> </w:t>
      </w:r>
      <w:r w:rsidR="00B273A8">
        <w:fldChar w:fldCharType="begin"/>
      </w:r>
      <w:r w:rsidR="00B273A8">
        <w:instrText xml:space="preserve"> REF  _Ref493730654 \* Lower \h \r \t </w:instrText>
      </w:r>
      <w:r w:rsidR="00B273A8">
        <w:fldChar w:fldCharType="separate"/>
      </w:r>
      <w:r w:rsidR="00B273A8">
        <w:t>1</w:t>
      </w:r>
      <w:r w:rsidR="00B273A8">
        <w:fldChar w:fldCharType="end"/>
      </w:r>
      <w:r w:rsidR="008B68DA">
        <w:t>.</w:t>
      </w:r>
    </w:p>
    <w:p w:rsidR="00785E85" w:rsidRPr="00E273B4" w:rsidRDefault="00785E85" w:rsidP="00E273B4">
      <w:pPr>
        <w:pStyle w:val="B01Pic"/>
        <w:rPr>
          <w:lang w:val="en-US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>
        <w:rPr>
          <w:lang w:val="en-US"/>
        </w:rPr>
        <w:t>,</w:t>
      </w:r>
    </w:p>
    <w:p w:rsidR="007A3E53" w:rsidRPr="007A3E53" w:rsidRDefault="00D04182" w:rsidP="00D04182">
      <w:pPr>
        <w:pStyle w:val="B02PicName"/>
      </w:pPr>
      <w:bookmarkStart w:id="38" w:name="_Ref493730654"/>
      <w:commentRangeStart w:id="39"/>
      <w:r>
        <w:t xml:space="preserve">– </w:t>
      </w:r>
      <w:r w:rsidR="007A3E53">
        <w:t>функция Гаусса</w:t>
      </w:r>
      <w:bookmarkEnd w:id="38"/>
      <w:commentRangeEnd w:id="39"/>
      <w:r w:rsidR="008E2B77">
        <w:rPr>
          <w:rStyle w:val="a7"/>
        </w:rPr>
        <w:commentReference w:id="39"/>
      </w:r>
    </w:p>
    <w:p w:rsidR="00264DE3" w:rsidRDefault="00F32AD2" w:rsidP="00977F8D">
      <w:pPr>
        <w:pStyle w:val="A02TextParagraphNoIndentation"/>
        <w:ind w:firstLine="708"/>
      </w:pPr>
      <w:r>
        <w:lastRenderedPageBreak/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091075" w:rsidRDefault="00CA363D" w:rsidP="008870E3">
      <w:pPr>
        <w:ind w:firstLine="0"/>
      </w:pPr>
      <w:r w:rsidRPr="00CA363D">
        <w:t>Математ</w:t>
      </w:r>
      <w:r w:rsidR="008870E3">
        <w:t>и</w:t>
      </w:r>
      <w:r w:rsidRPr="00CA363D">
        <w:t>ческое ожид</w:t>
      </w:r>
      <w:r w:rsidR="008870E3">
        <w:t>а</w:t>
      </w:r>
      <w:r w:rsidRPr="00CA363D">
        <w:t xml:space="preserve">ние </w:t>
      </w:r>
      <w:r w:rsidR="008870E3">
        <w:t>–</w:t>
      </w:r>
      <w:r w:rsidRPr="00CA363D">
        <w:t xml:space="preserve"> </w:t>
      </w:r>
      <w:r w:rsidR="008870E3">
        <w:t xml:space="preserve">это </w:t>
      </w:r>
      <w:r w:rsidRPr="00CA363D">
        <w:t>среднее значение случайной величины Дисперсией случайной величины называется среднее значение квадрата отклонения случайной величины</w:t>
      </w:r>
      <w:r>
        <w:t xml:space="preserve"> от её математического ожидания.</w:t>
      </w:r>
      <w:r w:rsidR="008870E3">
        <w:t xml:space="preserve"> </w:t>
      </w:r>
      <w:r w:rsidR="00D637F8">
        <w:t xml:space="preserve">Среднеквадратическим отклонением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>
        <w:t>.</w:t>
      </w:r>
    </w:p>
    <w:p w:rsidR="004732E5" w:rsidRDefault="004732E5" w:rsidP="00977F8D">
      <w:pPr>
        <w:pStyle w:val="A02TextParagraphNoIndentation"/>
        <w:ind w:firstLine="708"/>
      </w:pPr>
      <w:r w:rsidRPr="004732E5">
        <w:t>Стандартным нормальным распределением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B273A8">
        <w:fldChar w:fldCharType="begin"/>
      </w:r>
      <w:r w:rsidR="00B273A8">
        <w:instrText xml:space="preserve"> REF  _Ref493731058 \* Lower \h \r \t </w:instrText>
      </w:r>
      <w:r w:rsidR="00B273A8">
        <w:fldChar w:fldCharType="separate"/>
      </w:r>
      <w:r w:rsidR="00B273A8">
        <w:t>2</w:t>
      </w:r>
      <w:r w:rsidR="00B273A8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6D92F76A" wp14:editId="3A2A8330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40" w:name="_Ref493731058"/>
      <w:r>
        <w:t xml:space="preserve">– </w:t>
      </w:r>
      <w:proofErr w:type="gramStart"/>
      <w:r w:rsidR="00E269CD">
        <w:t>н</w:t>
      </w:r>
      <w:proofErr w:type="gramEnd"/>
      <w:r w:rsidR="00E269CD">
        <w:t>ормальное</w:t>
      </w:r>
      <w:r>
        <w:t xml:space="preserve"> распределение</w:t>
      </w:r>
    </w:p>
    <w:bookmarkEnd w:id="40"/>
    <w:p w:rsidR="00B06C50" w:rsidRPr="00B06C50" w:rsidRDefault="005F2863" w:rsidP="00977F8D">
      <w:pPr>
        <w:pStyle w:val="A02TextParagraphNoIndentation"/>
        <w:ind w:firstLine="708"/>
      </w:pPr>
      <w:r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1" w:name="_Toc492737933"/>
      <w:bookmarkStart w:id="42" w:name="_Toc494307792"/>
      <w:r w:rsidRPr="00893CB0">
        <w:lastRenderedPageBreak/>
        <w:t>Формулировка задачи</w:t>
      </w:r>
      <w:bookmarkEnd w:id="41"/>
      <w:bookmarkEnd w:id="42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Pr="00486ECB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3491A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proofErr w:type="spellStart"/>
      <w:r w:rsidR="00A262A1" w:rsidRPr="008563D7">
        <w:t>ethods</w:t>
      </w:r>
      <w:proofErr w:type="spellEnd"/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proofErr w:type="spellStart"/>
      <w:r w:rsidR="00660B12" w:rsidRPr="008563D7">
        <w:t>tils</w:t>
      </w:r>
      <w:proofErr w:type="spellEnd"/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proofErr w:type="spellStart"/>
      <w:r w:rsidR="00660B12" w:rsidRPr="008563D7">
        <w:t>rDevices</w:t>
      </w:r>
      <w:proofErr w:type="spellEnd"/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spellStart"/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spellEnd"/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spellStart"/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spellEnd"/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proofErr w:type="spellStart"/>
      <w:r w:rsidRPr="002D5B88">
        <w:t>ortest</w:t>
      </w:r>
      <w:proofErr w:type="spellEnd"/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proofErr w:type="spellStart"/>
      <w:r w:rsidR="00D9007B" w:rsidRPr="000613C3">
        <w:t>evtools</w:t>
      </w:r>
      <w:proofErr w:type="spellEnd"/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924DE3" w:rsidRPr="00924DE3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proofErr w:type="spellStart"/>
      <w:r w:rsidR="001672F5">
        <w:rPr>
          <w:lang w:val="en-US"/>
        </w:rPr>
        <w:t>git</w:t>
      </w:r>
      <w:proofErr w:type="spellEnd"/>
      <w:r w:rsidR="001672F5">
        <w:t xml:space="preserve"> и </w:t>
      </w:r>
      <w:proofErr w:type="spellStart"/>
      <w:r w:rsidR="001672F5">
        <w:t>репозиторий</w:t>
      </w:r>
      <w:proofErr w:type="spellEnd"/>
      <w:r w:rsidR="001672F5">
        <w:t xml:space="preserve"> на сервере </w:t>
      </w:r>
      <w:proofErr w:type="spellStart"/>
      <w:r w:rsidR="001672F5">
        <w:rPr>
          <w:lang w:val="en-US"/>
        </w:rPr>
        <w:t>GitHub</w:t>
      </w:r>
      <w:proofErr w:type="spellEnd"/>
      <w:r w:rsidR="001672F5" w:rsidRPr="001672F5">
        <w:t>.</w:t>
      </w:r>
    </w:p>
    <w:p w:rsidR="006D7CA7" w:rsidRDefault="006D7CA7" w:rsidP="008675C5">
      <w:pPr>
        <w:pStyle w:val="D02"/>
      </w:pPr>
      <w:bookmarkStart w:id="43" w:name="_Toc381305357"/>
      <w:bookmarkStart w:id="44" w:name="_Toc390727577"/>
      <w:bookmarkStart w:id="45" w:name="_Toc492737934"/>
      <w:bookmarkStart w:id="46" w:name="_Toc494307793"/>
      <w:r w:rsidRPr="00893CB0">
        <w:t>Функциональные требования</w:t>
      </w:r>
      <w:bookmarkEnd w:id="43"/>
      <w:bookmarkEnd w:id="44"/>
      <w:bookmarkEnd w:id="45"/>
      <w:bookmarkEnd w:id="46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0D1E94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1E4526" w:rsidRDefault="000D1E94" w:rsidP="008675C5">
      <w:pPr>
        <w:pStyle w:val="D02"/>
        <w:rPr>
          <w:szCs w:val="23"/>
        </w:rPr>
      </w:pPr>
      <w:bookmarkStart w:id="47" w:name="_Toc494307794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7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proofErr w:type="spellStart"/>
      <w:r w:rsidRPr="00880DF8">
        <w:t>Excel</w:t>
      </w:r>
      <w:proofErr w:type="spellEnd"/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Pr="00F25EE2">
        <w:t xml:space="preserve"> </w:t>
      </w:r>
      <w:r>
        <w:t>–</w:t>
      </w:r>
      <w:r w:rsidRPr="00F25EE2">
        <w:t xml:space="preserve"> </w:t>
      </w:r>
      <w:r>
        <w:t>таблиц данных (</w:t>
      </w:r>
      <w:proofErr w:type="spellStart"/>
      <w:r w:rsidRPr="00880DF8">
        <w:t>data</w:t>
      </w:r>
      <w:r w:rsidRPr="001B0EC0">
        <w:t>.</w:t>
      </w:r>
      <w:r w:rsidRPr="00880DF8">
        <w:t>frame</w:t>
      </w:r>
      <w:proofErr w:type="spellEnd"/>
      <w:r w:rsidR="000755AA">
        <w:t>).</w:t>
      </w:r>
    </w:p>
    <w:p w:rsidR="001C75A3" w:rsidRPr="001B0EC0" w:rsidRDefault="001C75A3" w:rsidP="002617EB">
      <w:pPr>
        <w:pStyle w:val="C011"/>
      </w:pPr>
      <w:r>
        <w:lastRenderedPageBreak/>
        <w:t xml:space="preserve">Результаты работы должны записываться в </w:t>
      </w:r>
      <w:proofErr w:type="spellStart"/>
      <w:r w:rsidR="00BA4EE3" w:rsidRPr="00880DF8">
        <w:t>Excel</w:t>
      </w:r>
      <w:proofErr w:type="spellEnd"/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Pr="00773328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</w:t>
      </w:r>
      <w:proofErr w:type="spellStart"/>
      <w:r w:rsidRPr="00773328">
        <w:t>Git</w:t>
      </w:r>
      <w:proofErr w:type="spellEnd"/>
      <w:r w:rsidRPr="00773328">
        <w:t xml:space="preserve"> в связке с сервером </w:t>
      </w:r>
      <w:proofErr w:type="spellStart"/>
      <w:r w:rsidR="00773328" w:rsidRPr="00773328">
        <w:t>GitHub</w:t>
      </w:r>
      <w:proofErr w:type="spellEnd"/>
      <w:r w:rsidR="000755AA">
        <w:t>.</w:t>
      </w:r>
    </w:p>
    <w:p w:rsidR="000D1E94" w:rsidRPr="00773328" w:rsidRDefault="000D1E94" w:rsidP="00773328">
      <w:pPr>
        <w:pStyle w:val="C011"/>
      </w:pPr>
      <w:commentRangeStart w:id="48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48"/>
      <w:r w:rsidR="00BA4EE3">
        <w:rPr>
          <w:rStyle w:val="a7"/>
        </w:rPr>
        <w:commentReference w:id="48"/>
      </w:r>
    </w:p>
    <w:p w:rsidR="006C0E37" w:rsidRDefault="00865D50" w:rsidP="008675C5">
      <w:pPr>
        <w:pStyle w:val="D02"/>
      </w:pPr>
      <w:bookmarkStart w:id="49" w:name="_Toc494307795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9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402327">
        <w:rPr>
          <w:rStyle w:val="a7"/>
        </w:rPr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Pr="001801BC">
        <w:t xml:space="preserve"> </w:t>
      </w:r>
      <w:r>
        <w:t xml:space="preserve">и </w:t>
      </w:r>
      <w:r w:rsidR="002B64AD">
        <w:t xml:space="preserve">среда разработки </w:t>
      </w:r>
      <w:proofErr w:type="spellStart"/>
      <w:r w:rsidR="002B64AD">
        <w:t>RStudio</w:t>
      </w:r>
      <w:proofErr w:type="spellEnd"/>
      <w:r w:rsidR="002B64AD">
        <w:t>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D4479A">
        <w:t xml:space="preserve"> </w:t>
      </w:r>
      <w:r w:rsidR="00DA19C2">
        <w:t>–</w:t>
      </w:r>
      <w:r w:rsidR="00D4479A">
        <w:t xml:space="preserve"> </w:t>
      </w:r>
      <w:proofErr w:type="gramStart"/>
      <w:r w:rsidR="00D4479A">
        <w:t>интерпретируемый</w:t>
      </w:r>
      <w:proofErr w:type="gramEnd"/>
      <w:r w:rsidR="00406E40">
        <w:t xml:space="preserve"> язык с интерфейсом командной</w:t>
      </w:r>
      <w:r w:rsidR="00310787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310787" w:rsidRPr="00310787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402327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8675C5">
      <w:pPr>
        <w:pStyle w:val="D01"/>
      </w:pPr>
      <w:bookmarkStart w:id="50" w:name="_Toc494307796"/>
      <w:r>
        <w:lastRenderedPageBreak/>
        <w:t>РЕАЛИЗАЦИЯ</w:t>
      </w:r>
      <w:bookmarkEnd w:id="50"/>
    </w:p>
    <w:p w:rsidR="003B2CB8" w:rsidRDefault="00C64071" w:rsidP="008675C5">
      <w:pPr>
        <w:pStyle w:val="D02"/>
      </w:pPr>
      <w:bookmarkStart w:id="51" w:name="_Toc494307797"/>
      <w:r>
        <w:t>Алгоритмы решения задач</w:t>
      </w:r>
      <w:bookmarkEnd w:id="51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6A2335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8675C5">
      <w:pPr>
        <w:pStyle w:val="D03"/>
        <w:rPr>
          <w:lang w:val="ru-RU"/>
        </w:rPr>
      </w:pPr>
      <w:bookmarkStart w:id="52" w:name="_Toc494307798"/>
      <w:r>
        <w:rPr>
          <w:lang w:val="ru-RU"/>
        </w:rPr>
        <w:t>Опечатки</w:t>
      </w:r>
      <w:bookmarkEnd w:id="52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866312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3A6EFD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536144">
        <w:fldChar w:fldCharType="begin"/>
      </w:r>
      <w:r w:rsidR="00536144">
        <w:instrText xml:space="preserve"> REF  _Ref493750224 \* Lower \h \r \t </w:instrText>
      </w:r>
      <w:r w:rsidR="00536144">
        <w:fldChar w:fldCharType="separate"/>
      </w:r>
      <w:r w:rsidR="00536144">
        <w:t>3</w:t>
      </w:r>
      <w:r w:rsidR="00536144">
        <w:fldChar w:fldCharType="end"/>
      </w:r>
      <w:r>
        <w:t xml:space="preserve"> изображен</w:t>
      </w:r>
      <w:r w:rsidR="00BE10CA">
        <w:t>а блок-схема</w:t>
      </w:r>
      <w:r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CF6A44">
        <w:t xml:space="preserve"> </w:t>
      </w:r>
      <w:r w:rsidR="00771946">
        <w:t>Например</w:t>
      </w:r>
      <w:r w:rsidR="00CF6A44">
        <w:t>,</w:t>
      </w:r>
      <w:r w:rsidR="00B4497E">
        <w:t xml:space="preserve"> </w:t>
      </w:r>
      <w:r w:rsidR="00A51C6C">
        <w:t xml:space="preserve">записи </w:t>
      </w:r>
      <w:r w:rsidR="00C13E7F">
        <w:t>о</w:t>
      </w:r>
      <w:r w:rsidR="00A51C6C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A51C6C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1B5E5A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488.4pt" o:ole="">
            <v:imagedata r:id="rId13" o:title=""/>
          </v:shape>
          <o:OLEObject Type="Embed" ProgID="Visio.Drawing.15" ShapeID="_x0000_i1025" DrawAspect="Content" ObjectID="_1568096315" r:id="rId14"/>
        </w:object>
      </w:r>
    </w:p>
    <w:p w:rsidR="003A5632" w:rsidRPr="003A5632" w:rsidRDefault="00625FA8" w:rsidP="005E51DD">
      <w:pPr>
        <w:pStyle w:val="B02PicName"/>
      </w:pPr>
      <w:bookmarkStart w:id="53" w:name="_Ref493750224"/>
      <w:r>
        <w:t>–</w:t>
      </w:r>
      <w:r w:rsidRPr="00625FA8">
        <w:t xml:space="preserve"> </w:t>
      </w:r>
      <w:r w:rsidR="00BF1229">
        <w:t xml:space="preserve">блок-схема </w:t>
      </w:r>
      <w:r>
        <w:t>алгор</w:t>
      </w:r>
      <w:r w:rsidR="00C75A51">
        <w:t>итма поиска опечаток для данных</w:t>
      </w:r>
      <w:r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3"/>
    </w:p>
    <w:p w:rsidR="00BF0F2E" w:rsidRDefault="00BF0F2E" w:rsidP="008675C5">
      <w:pPr>
        <w:pStyle w:val="D03"/>
        <w:rPr>
          <w:lang w:val="ru-RU"/>
        </w:rPr>
      </w:pPr>
      <w:bookmarkStart w:id="54" w:name="_Toc494307799"/>
      <w:r>
        <w:rPr>
          <w:lang w:val="ru-RU"/>
        </w:rPr>
        <w:t>Выбросы</w:t>
      </w:r>
      <w:bookmarkEnd w:id="54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0F6FC0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commentRangeStart w:id="55"/>
      <w:r>
        <w:t>Причины появления выбросов могут быть различными:</w:t>
      </w:r>
      <w:commentRangeEnd w:id="55"/>
      <w:r w:rsidR="000228A4">
        <w:rPr>
          <w:rStyle w:val="a7"/>
        </w:rPr>
        <w:commentReference w:id="55"/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lastRenderedPageBreak/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1E4526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80554F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80554F" w:rsidRPr="000A1EB1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80554F" w:rsidRPr="00AA736E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80554F"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912CE">
        <w:fldChar w:fldCharType="begin"/>
      </w:r>
      <w:r w:rsidR="007912CE">
        <w:instrText xml:space="preserve"> REF _Ref493755811 \r \h </w:instrText>
      </w:r>
      <w:r w:rsidR="007912CE">
        <w:fldChar w:fldCharType="separate"/>
      </w:r>
      <w:r w:rsidR="002054F3">
        <w:t>2.2.5</w:t>
      </w:r>
      <w:r w:rsidR="007912CE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6" w:name="_Toc494307800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6"/>
    </w:p>
    <w:p w:rsidR="000D5A2F" w:rsidRDefault="00951659" w:rsidP="000D5A2F">
      <w:r>
        <w:t>Библиотека позволяет</w:t>
      </w:r>
      <w:r w:rsidR="000D5A2F">
        <w:t xml:space="preserve"> </w:t>
      </w:r>
      <w:r w:rsidR="00805776">
        <w:t>создавать</w:t>
      </w:r>
      <w:r w:rsidR="00015EF7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7" w:name="_Toc494307801"/>
      <w:r>
        <w:lastRenderedPageBreak/>
        <w:t>Объектно-ориентированная</w:t>
      </w:r>
      <w:r w:rsidR="0034718B">
        <w:t xml:space="preserve"> модель</w:t>
      </w:r>
      <w:bookmarkEnd w:id="57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357938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357938">
        <w:t xml:space="preserve"> </w:t>
      </w:r>
      <w:r>
        <w:rPr>
          <w:lang w:val="en-US"/>
        </w:rPr>
        <w:t>R</w:t>
      </w:r>
      <w:r>
        <w:t>.</w:t>
      </w:r>
      <w:r w:rsidR="00A54379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8" w:name="_Toc494307802"/>
      <w:r w:rsidRPr="00E137BA">
        <w:rPr>
          <w:lang w:val="ru-RU"/>
        </w:rPr>
        <w:t>Файлы</w:t>
      </w:r>
      <w:bookmarkEnd w:id="58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369F3">
        <w:t xml:space="preserve"> </w:t>
      </w:r>
      <w:r w:rsidR="004A1F4E" w:rsidRPr="00DC3799">
        <w:rPr>
          <w:i/>
        </w:rPr>
        <w:t>Ф</w:t>
      </w:r>
      <w:r w:rsidR="002D23FC" w:rsidRPr="00DC3799">
        <w:rPr>
          <w:i/>
        </w:rPr>
        <w:t>айлы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565E79">
        <w:t xml:space="preserve"> </w:t>
      </w:r>
      <w:r w:rsidR="00536144">
        <w:fldChar w:fldCharType="begin"/>
      </w:r>
      <w:r w:rsidR="00536144">
        <w:instrText xml:space="preserve"> REF  _Ref493708048 \* Lower \h \r \t </w:instrText>
      </w:r>
      <w:r w:rsidR="00536144">
        <w:fldChar w:fldCharType="separate"/>
      </w:r>
      <w:r w:rsidR="00536144">
        <w:t>4</w:t>
      </w:r>
      <w:r w:rsidR="00536144">
        <w:fldChar w:fldCharType="end"/>
      </w:r>
      <w:r w:rsidR="00B73D2D">
        <w:t>.</w:t>
      </w:r>
    </w:p>
    <w:p w:rsidR="001752A3" w:rsidRDefault="00153D61" w:rsidP="008675C5">
      <w:pPr>
        <w:pStyle w:val="B01Pic"/>
      </w:pPr>
      <w:r>
        <w:object w:dxaOrig="11655" w:dyaOrig="9391">
          <v:shape id="_x0000_i1026" type="#_x0000_t75" style="width:450.35pt;height:362.7pt" o:ole="">
            <v:imagedata r:id="rId15" o:title=""/>
          </v:shape>
          <o:OLEObject Type="Embed" ProgID="Visio.Drawing.15" ShapeID="_x0000_i1026" DrawAspect="Content" ObjectID="_1568096316" r:id="rId16"/>
        </w:object>
      </w:r>
      <w:r w:rsidR="007D21B6">
        <w:rPr>
          <w:rStyle w:val="a7"/>
        </w:rPr>
        <w:t xml:space="preserve"> </w:t>
      </w:r>
    </w:p>
    <w:p w:rsidR="00C02319" w:rsidRPr="00E137BA" w:rsidRDefault="00C02319" w:rsidP="00C02319">
      <w:pPr>
        <w:pStyle w:val="B02PicName"/>
      </w:pPr>
      <w:bookmarkStart w:id="59" w:name="_Ref493708048"/>
      <w:r w:rsidRPr="00E137BA">
        <w:t xml:space="preserve">– </w:t>
      </w:r>
      <w:bookmarkEnd w:id="59"/>
      <w:r w:rsidR="004A1F4E">
        <w:t>структура классов Файлы</w:t>
      </w:r>
    </w:p>
    <w:p w:rsidR="001640F7" w:rsidRPr="00E1616A" w:rsidRDefault="001640F7" w:rsidP="008A2636">
      <w:r>
        <w:t>Класс</w:t>
      </w:r>
      <w:r w:rsidR="00346E17">
        <w:t>-родитель</w:t>
      </w:r>
      <w:r>
        <w:t xml:space="preserve"> </w:t>
      </w:r>
      <w:r>
        <w:rPr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330B3" w:rsidRPr="003330B3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>
        <w:rPr>
          <w:lang w:val="en-US"/>
        </w:rPr>
        <w:t>S</w:t>
      </w:r>
      <w:r w:rsidR="003330B3" w:rsidRPr="003330B3">
        <w:t xml:space="preserve">etPath() </w:t>
      </w:r>
      <w:r w:rsidR="003330B3">
        <w:t>у</w:t>
      </w:r>
      <w:r w:rsidR="00346E17">
        <w:t xml:space="preserve">станавливает полный путь к файлу, а </w:t>
      </w:r>
      <w:r w:rsidR="003330B3">
        <w:lastRenderedPageBreak/>
        <w:t xml:space="preserve">метод </w:t>
      </w:r>
      <w:r w:rsidR="002D3A0F">
        <w:rPr>
          <w:lang w:val="en-US"/>
        </w:rPr>
        <w:t>G</w:t>
      </w:r>
      <w:r w:rsidR="003330B3" w:rsidRPr="003330B3">
        <w:t xml:space="preserve">etPath() </w:t>
      </w:r>
      <w:r w:rsidR="00346E17">
        <w:t>служит для получения текущего.</w:t>
      </w:r>
      <w:r w:rsidR="003330B3" w:rsidRPr="003330B3">
        <w:t xml:space="preserve"> </w:t>
      </w:r>
      <w:r w:rsidR="00560622">
        <w:t>У</w:t>
      </w:r>
      <w:r w:rsidR="003330B3">
        <w:t xml:space="preserve"> класса </w:t>
      </w:r>
      <w:r w:rsidR="003330B3">
        <w:rPr>
          <w:lang w:val="en-US"/>
        </w:rPr>
        <w:t>File</w:t>
      </w:r>
      <w:r w:rsidR="003330B3" w:rsidRPr="00560622">
        <w:t xml:space="preserve"> </w:t>
      </w:r>
      <w:r w:rsidR="00560622">
        <w:t>существует три дочерних класса:</w:t>
      </w:r>
      <w:r w:rsidR="003330B3">
        <w:t xml:space="preserve"> </w:t>
      </w:r>
      <w:r w:rsidR="003330B3">
        <w:rPr>
          <w:lang w:val="en-US"/>
        </w:rPr>
        <w:t>In</w:t>
      </w:r>
      <w:r w:rsidR="003330B3" w:rsidRPr="00560622">
        <w:t xml:space="preserve">, </w:t>
      </w:r>
      <w:r w:rsidR="003330B3">
        <w:rPr>
          <w:lang w:val="en-US"/>
        </w:rPr>
        <w:t>Out</w:t>
      </w:r>
      <w:r w:rsidR="003330B3" w:rsidRPr="00560622">
        <w:t xml:space="preserve"> </w:t>
      </w:r>
      <w:r w:rsidR="00DA067F">
        <w:t xml:space="preserve">и </w:t>
      </w:r>
      <w:r w:rsidR="003330B3">
        <w:rPr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560622">
        <w:t xml:space="preserve"> </w:t>
      </w:r>
      <w:r w:rsidR="002267B1">
        <w:t xml:space="preserve">имеет метод </w:t>
      </w:r>
      <w:r w:rsidR="002267B1" w:rsidRPr="002267B1">
        <w:t>Read()</w:t>
      </w:r>
      <w:r>
        <w:t>,</w:t>
      </w:r>
      <w:r w:rsidR="002267B1" w:rsidRPr="002267B1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0A54E3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71119C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table</w:t>
      </w:r>
      <w:r w:rsidRPr="000E11BF">
        <w:t xml:space="preserve"> </w:t>
      </w:r>
      <w:r w:rsidR="00850288" w:rsidRPr="000E11BF">
        <w:t xml:space="preserve">класса </w:t>
      </w:r>
      <w:r w:rsidR="00DA067F" w:rsidRPr="000E11BF"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0E11BF">
        <w:t xml:space="preserve">Out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0E11BF">
        <w:t>wb</w:t>
      </w:r>
      <w:r w:rsidR="001E47A0" w:rsidRPr="000E11BF">
        <w:t xml:space="preserve"> и </w:t>
      </w:r>
      <w:r w:rsidR="006A5EDB" w:rsidRPr="000E11BF">
        <w:t>sheet</w:t>
      </w:r>
      <w:r w:rsidR="00AA3321" w:rsidRPr="000E11BF">
        <w:t xml:space="preserve"> </w:t>
      </w:r>
      <w:r w:rsidR="00B9739C" w:rsidRPr="000E11BF">
        <w:t xml:space="preserve">являются объектами класса </w:t>
      </w:r>
      <w:r w:rsidR="000E11BF" w:rsidRPr="000E11BF">
        <w:t xml:space="preserve">jobjRef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BA28CF">
        <w:t xml:space="preserve"> </w:t>
      </w:r>
      <w:r w:rsidR="002A1A70">
        <w:t>Поле</w:t>
      </w:r>
      <w:r w:rsidR="002A1A70" w:rsidRPr="00A057BB">
        <w:t xml:space="preserve"> </w:t>
      </w:r>
      <w:r w:rsidR="00AA3321" w:rsidRPr="001E47A0">
        <w:rPr>
          <w:lang w:val="en-US"/>
        </w:rPr>
        <w:t>sheet</w:t>
      </w:r>
      <w:r w:rsidR="00AA3321" w:rsidRPr="00A057BB">
        <w:t>_</w:t>
      </w:r>
      <w:r w:rsidR="00AA3321" w:rsidRPr="001E47A0">
        <w:rPr>
          <w:lang w:val="en-US"/>
        </w:rPr>
        <w:t>name</w:t>
      </w:r>
      <w:r w:rsidR="00AA3321" w:rsidRPr="00A057BB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>
        <w:rPr>
          <w:lang w:val="en-US"/>
        </w:rPr>
        <w:t>S</w:t>
      </w:r>
      <w:r w:rsidR="001054CE" w:rsidRPr="001E47A0">
        <w:rPr>
          <w:lang w:val="en-US"/>
        </w:rPr>
        <w:t>etExcelSheetName</w:t>
      </w:r>
      <w:r w:rsidR="001054CE" w:rsidRPr="00A057BB">
        <w:t>()</w:t>
      </w:r>
      <w:r w:rsidR="006512A8">
        <w:t xml:space="preserve">, а чтобы узнать текущее </w:t>
      </w:r>
      <w:r w:rsidR="00FF4C45">
        <w:t>–</w:t>
      </w:r>
      <w:r w:rsidR="006512A8">
        <w:t xml:space="preserve"> </w:t>
      </w:r>
      <w:r w:rsidR="007F3213">
        <w:t xml:space="preserve">метод </w:t>
      </w:r>
      <w:r w:rsidR="002D3A0F">
        <w:rPr>
          <w:lang w:val="en-US"/>
        </w:rPr>
        <w:t>G</w:t>
      </w:r>
      <w:r w:rsidR="00AA3321" w:rsidRPr="001E47A0">
        <w:rPr>
          <w:lang w:val="en-US"/>
        </w:rPr>
        <w:t>etExcelSheetName</w:t>
      </w:r>
      <w:r w:rsidR="00AA3321" w:rsidRPr="00A057BB"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CreateExcelWB</w:t>
      </w:r>
      <w:r w:rsidR="00AA3321" w:rsidRPr="00A057BB">
        <w:t xml:space="preserve">()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1E47A0">
        <w:rPr>
          <w:lang w:val="en-US"/>
        </w:rPr>
        <w:t>SaveExcelWB</w:t>
      </w:r>
      <w:r w:rsidR="00AA3321" w:rsidRPr="00A057BB"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0E11BF">
        <w:t>Out</w:t>
      </w:r>
      <w:r w:rsidR="00613A4B">
        <w:t>.</w:t>
      </w:r>
      <w:r w:rsidR="00A9266D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1E47A0">
        <w:rPr>
          <w:lang w:val="en-US"/>
        </w:rPr>
        <w:t>CreateExcelWB</w:t>
      </w:r>
      <w:r w:rsidR="00BA28CF" w:rsidRPr="00A057BB">
        <w:t>()</w:t>
      </w:r>
      <w:r w:rsidR="00BA28CF">
        <w:t xml:space="preserve"> и </w:t>
      </w:r>
      <w:r w:rsidR="00BA28CF" w:rsidRPr="001E47A0">
        <w:rPr>
          <w:lang w:val="en-US"/>
        </w:rPr>
        <w:t>SaveExcelWB</w:t>
      </w:r>
      <w:r w:rsidR="00BA28CF" w:rsidRPr="00A057BB"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>
        <w:t>set</w:t>
      </w:r>
      <w:r w:rsidR="009B731F" w:rsidRPr="009B731F">
        <w:t>Directory()</w:t>
      </w:r>
      <w:r w:rsidR="009B731F">
        <w:t>,</w:t>
      </w:r>
      <w:r w:rsidR="009B731F">
        <w:rPr>
          <w:lang w:eastAsia="ru-RU"/>
        </w:rPr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>
        <w:rPr>
          <w:lang w:val="en-US" w:eastAsia="ru-RU"/>
        </w:rPr>
        <w:t>Create</w:t>
      </w:r>
      <w:r w:rsidR="009B731F">
        <w:rPr>
          <w:lang w:eastAsia="ru-RU"/>
        </w:rPr>
        <w:t>() создает 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D3064F">
        <w:t>Close()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 xml:space="preserve">значений. Для </w:t>
      </w:r>
      <w:r>
        <w:lastRenderedPageBreak/>
        <w:t>создания сводной таблицы</w:t>
      </w:r>
      <w:r w:rsidR="00FA1316">
        <w:t xml:space="preserve"> </w:t>
      </w:r>
      <w:r w:rsidR="00CB1834">
        <w:t>был создан класс</w:t>
      </w:r>
      <w:r w:rsidR="0082324C">
        <w:t xml:space="preserve"> </w:t>
      </w:r>
      <w:r w:rsidR="00583764"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0E11BF"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>
        <w:rPr>
          <w:lang w:val="en-US" w:eastAsia="ru-RU"/>
        </w:rPr>
        <w:t>ColumnsValues</w:t>
      </w:r>
      <w:r w:rsidR="0082324C">
        <w:rPr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F41BFD">
        <w:rPr>
          <w:lang w:eastAsia="ru-RU"/>
        </w:rPr>
        <w:t xml:space="preserve"> </w:t>
      </w:r>
      <w:r w:rsidR="0099384F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99384F">
        <w:rPr>
          <w:lang w:eastAsia="ru-RU"/>
        </w:rPr>
      </w:r>
      <w:r w:rsidR="0099384F">
        <w:rPr>
          <w:lang w:eastAsia="ru-RU"/>
        </w:rPr>
        <w:fldChar w:fldCharType="separate"/>
      </w:r>
      <w:r w:rsidR="002054F3">
        <w:rPr>
          <w:lang w:eastAsia="ru-RU"/>
        </w:rPr>
        <w:t>2.2.7</w:t>
      </w:r>
      <w:r w:rsidR="0099384F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0" w:name="_Toc494307803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0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</w:t>
      </w:r>
      <w:commentRangeStart w:id="61"/>
      <w:r>
        <w:t>1/0, да/нет, имеется/отсутствует.</w:t>
      </w:r>
      <w:r w:rsidR="00F31E0E">
        <w:t xml:space="preserve"> </w:t>
      </w:r>
      <w:commentRangeEnd w:id="61"/>
      <w:r w:rsidR="00F10C8D">
        <w:rPr>
          <w:rStyle w:val="a7"/>
        </w:rPr>
        <w:commentReference w:id="61"/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357938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1273">
        <w:t xml:space="preserve"> </w:t>
      </w:r>
      <w:r w:rsidR="007305C2">
        <w:t>С</w:t>
      </w:r>
      <w:r w:rsidR="00AD0B85">
        <w:t xml:space="preserve">труктура классов </w:t>
      </w:r>
      <w:r w:rsidR="00AD0B85" w:rsidRPr="00A35902">
        <w:rPr>
          <w:i/>
        </w:rPr>
        <w:t>Столбцы таблицы</w:t>
      </w:r>
      <w:r w:rsidR="00AD0B85"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536144">
        <w:fldChar w:fldCharType="begin"/>
      </w:r>
      <w:r w:rsidR="00536144">
        <w:instrText xml:space="preserve"> REF  _Ref493708242 \* Lower \h \r \t </w:instrText>
      </w:r>
      <w:r w:rsidR="00536144">
        <w:fldChar w:fldCharType="separate"/>
      </w:r>
      <w:r w:rsidR="00536144">
        <w:t>5</w:t>
      </w:r>
      <w:r w:rsidR="00536144">
        <w:fldChar w:fldCharType="end"/>
      </w:r>
      <w:r w:rsidR="00784CFF">
        <w:t>.</w:t>
      </w:r>
    </w:p>
    <w:p w:rsidR="003F2E9C" w:rsidRDefault="00153D61" w:rsidP="008675C5">
      <w:pPr>
        <w:pStyle w:val="B01Pic"/>
      </w:pPr>
      <w:r>
        <w:object w:dxaOrig="11370" w:dyaOrig="7981">
          <v:shape id="_x0000_i1027" type="#_x0000_t75" style="width:451.7pt;height:317.2pt" o:ole="">
            <v:imagedata r:id="rId17" o:title=""/>
          </v:shape>
          <o:OLEObject Type="Embed" ProgID="Visio.Drawing.15" ShapeID="_x0000_i1027" DrawAspect="Content" ObjectID="_1568096317" r:id="rId18"/>
        </w:object>
      </w:r>
    </w:p>
    <w:p w:rsidR="00BD71D1" w:rsidRPr="001758DC" w:rsidRDefault="00784CFF" w:rsidP="00A75114">
      <w:pPr>
        <w:pStyle w:val="B02PicName"/>
      </w:pPr>
      <w:bookmarkStart w:id="62" w:name="_Ref493708242"/>
      <w:r>
        <w:t>–</w:t>
      </w:r>
      <w:r w:rsidR="001758DC" w:rsidRPr="001758DC">
        <w:t xml:space="preserve"> </w:t>
      </w:r>
      <w:bookmarkEnd w:id="62"/>
      <w:r w:rsidR="00A75114">
        <w:t xml:space="preserve">структура классов </w:t>
      </w:r>
      <w:r w:rsidR="00A35902">
        <w:t>Столбцы таблицы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Column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B531B0" w:rsidRPr="00BA6855">
        <w:t xml:space="preserve">, и два метода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B531B0" w:rsidRPr="00BA6855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>Объекты класса Conti</w:t>
      </w:r>
      <w:r w:rsidR="00803573">
        <w:t xml:space="preserve">nuous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Pr="00BA6855">
        <w:t xml:space="preserve"> </w:t>
      </w:r>
      <w:r w:rsidR="00803573">
        <w:t>переменные</w:t>
      </w:r>
      <w:r w:rsidRPr="00BA6855">
        <w:t>.</w:t>
      </w:r>
      <w:r w:rsidR="00E93748" w:rsidRPr="00BA6855">
        <w:t xml:space="preserve"> </w:t>
      </w:r>
      <w:r w:rsidR="009D7DE6">
        <w:t>Д</w:t>
      </w:r>
      <w:r w:rsidR="00D20D05">
        <w:t>ля</w:t>
      </w:r>
      <w:r w:rsidR="00997382">
        <w:t xml:space="preserve"> </w:t>
      </w:r>
      <w:r w:rsidR="00793CBC">
        <w:t xml:space="preserve">объектов </w:t>
      </w:r>
      <w:r w:rsidR="00997382">
        <w:t>класса</w:t>
      </w:r>
      <w:r w:rsidR="00D20D05">
        <w:t xml:space="preserve"> </w:t>
      </w:r>
      <w:r w:rsidR="00D20D05" w:rsidRPr="00BA6855">
        <w:t>Conti</w:t>
      </w:r>
      <w:r w:rsidR="00D20D05">
        <w:t>nuous</w:t>
      </w:r>
      <w:r w:rsidR="009D7DE6">
        <w:t xml:space="preserve"> м</w:t>
      </w:r>
      <w:r w:rsidR="009D7DE6" w:rsidRPr="00BA6855">
        <w:t>етод FindErrors()</w:t>
      </w:r>
      <w:r w:rsidR="009D7DE6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1758DC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Pr="008024F4">
        <w:t xml:space="preserve"> </w:t>
      </w:r>
      <w:r w:rsidR="0035718F">
        <w:t>описывают</w:t>
      </w:r>
      <w:r>
        <w:t xml:space="preserve"> </w:t>
      </w:r>
      <w:r w:rsidR="00EA142C">
        <w:t>дискретные переменные.</w:t>
      </w:r>
      <w:r w:rsidR="00AD030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FB4469" w:rsidRPr="00313E08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357938">
        <w:t xml:space="preserve"> </w:t>
      </w:r>
      <w:r w:rsidR="00F7725D">
        <w:rPr>
          <w:lang w:val="en-US"/>
        </w:rPr>
        <w:t>Discrete</w:t>
      </w:r>
      <w:r w:rsidR="00AA796B" w:rsidRPr="00313E08">
        <w:t xml:space="preserve">, </w:t>
      </w:r>
      <w:r w:rsidR="00313E08" w:rsidRPr="00313E08">
        <w:t>key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357938">
        <w:t xml:space="preserve"> </w:t>
      </w:r>
      <w:r w:rsidR="00313E08" w:rsidRPr="00313E08">
        <w:t>value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AA796B" w:rsidRPr="00313E08">
        <w:t xml:space="preserve"> </w:t>
      </w:r>
      <w:r w:rsidR="004965F2" w:rsidRPr="00313E08">
        <w:t>list,</w:t>
      </w:r>
      <w:r w:rsidR="00772E3F" w:rsidRPr="00313E08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357938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A53404" w:rsidRPr="00313E08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A53404" w:rsidRPr="00313E08">
        <w:t xml:space="preserve"> </w:t>
      </w:r>
      <w:r w:rsidR="00772E3F" w:rsidRPr="00313E08">
        <w:t>информацию.</w:t>
      </w:r>
      <w:r w:rsidR="00357938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41664C">
        <w:t xml:space="preserve"> </w:t>
      </w:r>
      <w:r w:rsidR="0041664C">
        <w:fldChar w:fldCharType="begin"/>
      </w:r>
      <w:r w:rsidR="0041664C">
        <w:instrText xml:space="preserve"> REF _Ref493708239 \r \h </w:instrText>
      </w:r>
      <w:r w:rsidR="0041664C">
        <w:fldChar w:fldCharType="separate"/>
      </w:r>
      <w:r w:rsidR="00ED3D33">
        <w:t>2.2.4.1</w:t>
      </w:r>
      <w:r w:rsidR="0041664C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>
        <w:rPr>
          <w:lang w:val="en-US"/>
        </w:rPr>
        <w:t>Discrete</w:t>
      </w:r>
      <w:r w:rsidR="008A4F9D">
        <w:t xml:space="preserve">, </w:t>
      </w:r>
      <w:r w:rsidR="008A4F9D" w:rsidRPr="00313E08">
        <w:t xml:space="preserve">key </w:t>
      </w:r>
      <w:r w:rsidR="008A4F9D">
        <w:t>и value,</w:t>
      </w:r>
      <w:r w:rsidR="00703A88" w:rsidRPr="00703A88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0D5A19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etValue</w:t>
      </w:r>
      <w:r w:rsidR="000D5A19" w:rsidRPr="000D5A19">
        <w:t>()</w:t>
      </w:r>
      <w:r w:rsidR="00FD296D">
        <w:t xml:space="preserve"> и</w:t>
      </w:r>
      <w:r w:rsidR="00357938">
        <w:t xml:space="preserve"> </w:t>
      </w:r>
      <w:r w:rsidR="00F835CD">
        <w:rPr>
          <w:lang w:val="en-US"/>
        </w:rPr>
        <w:t>S</w:t>
      </w:r>
      <w:r w:rsidR="000D5A19">
        <w:rPr>
          <w:lang w:val="en-US"/>
        </w:rPr>
        <w:t>etKey</w:t>
      </w:r>
      <w:r w:rsidR="000D5A19" w:rsidRPr="000D5A19"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FD296D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>
        <w:rPr>
          <w:lang w:val="en-US"/>
        </w:rPr>
        <w:t>G</w:t>
      </w:r>
      <w:r w:rsidR="007712A9">
        <w:rPr>
          <w:lang w:val="en-US"/>
        </w:rPr>
        <w:t>etValue</w:t>
      </w:r>
      <w:r w:rsidR="007712A9" w:rsidRPr="000D5A19">
        <w:t>()</w:t>
      </w:r>
      <w:r w:rsidR="007712A9">
        <w:t xml:space="preserve"> и</w:t>
      </w:r>
      <w:r w:rsidR="00357938">
        <w:t xml:space="preserve"> </w:t>
      </w:r>
      <w:r w:rsidR="00F835CD">
        <w:rPr>
          <w:lang w:val="en-US"/>
        </w:rPr>
        <w:t>G</w:t>
      </w:r>
      <w:r w:rsidR="007712A9">
        <w:rPr>
          <w:lang w:val="en-US"/>
        </w:rPr>
        <w:t>etKey</w:t>
      </w:r>
      <w:r w:rsidR="007712A9" w:rsidRPr="000D5A19">
        <w:t>()</w:t>
      </w:r>
      <w:r w:rsidR="007712A9" w:rsidRPr="007712A9"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F96D6D">
        <w:t xml:space="preserve"> </w:t>
      </w:r>
      <w:r w:rsidR="00F96D6D">
        <w:rPr>
          <w:lang w:val="en-US"/>
        </w:rPr>
        <w:t>Binary</w:t>
      </w:r>
      <w:r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>
        <w:rPr>
          <w:lang w:val="en-US"/>
        </w:rPr>
        <w:t>Binary</w:t>
      </w:r>
      <w:r w:rsidR="00414DA3">
        <w:t xml:space="preserve"> </w:t>
      </w:r>
      <w:r w:rsidR="00DC2461">
        <w:t>значени</w:t>
      </w:r>
      <w:r w:rsidR="00C06663">
        <w:t>я</w:t>
      </w:r>
      <w:r w:rsidR="00357938">
        <w:t xml:space="preserve"> </w:t>
      </w:r>
      <w:r w:rsidR="007A04A9">
        <w:t xml:space="preserve">поля </w:t>
      </w:r>
      <w:r w:rsidR="007A04A9">
        <w:rPr>
          <w:lang w:val="en-US"/>
        </w:rPr>
        <w:t>value</w:t>
      </w:r>
      <w:r w:rsidR="007A04A9" w:rsidRPr="00DC2461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414DA3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>
        <w:rPr>
          <w:lang w:val="en-US"/>
        </w:rPr>
        <w:t>S</w:t>
      </w:r>
      <w:r w:rsidR="00C06663">
        <w:rPr>
          <w:lang w:val="en-US"/>
        </w:rPr>
        <w:t>etValue</w:t>
      </w:r>
      <w:r w:rsidR="00C06663" w:rsidRPr="00C06663"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>
        <w:rPr>
          <w:lang w:val="en-US"/>
        </w:rPr>
        <w:t>Dates</w:t>
      </w:r>
      <w:r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Pr="007A0B0D">
        <w:t xml:space="preserve"> </w:t>
      </w:r>
      <w:r w:rsidRPr="007A76CB">
        <w:rPr>
          <w:lang w:val="en-US"/>
        </w:rPr>
        <w:t>FindErrors</w:t>
      </w:r>
      <w:r w:rsidRPr="007A0B0D">
        <w:t>()</w:t>
      </w:r>
      <w:r w:rsidR="007A76CB" w:rsidRPr="007A0B0D">
        <w:t xml:space="preserve"> </w:t>
      </w:r>
      <w:r w:rsidR="007A76CB">
        <w:t>для</w:t>
      </w:r>
      <w:r w:rsidR="007A76CB" w:rsidRPr="007A0B0D">
        <w:t xml:space="preserve"> </w:t>
      </w:r>
      <w:r w:rsidR="007A76CB">
        <w:t>классов</w:t>
      </w:r>
      <w:r w:rsidR="007A76CB" w:rsidRPr="007A0B0D">
        <w:t xml:space="preserve"> </w:t>
      </w:r>
      <w:r w:rsidR="007A76CB">
        <w:rPr>
          <w:lang w:val="en-US"/>
        </w:rPr>
        <w:t>Discrete</w:t>
      </w:r>
      <w:r w:rsidR="007A0B0D" w:rsidRPr="007A0B0D">
        <w:t xml:space="preserve"> </w:t>
      </w:r>
      <w:r w:rsidR="007A0B0D">
        <w:t>и</w:t>
      </w:r>
      <w:r w:rsidR="007A0B0D" w:rsidRPr="007A0B0D">
        <w:t xml:space="preserve"> </w:t>
      </w:r>
      <w:r w:rsidR="007A0B0D">
        <w:rPr>
          <w:lang w:val="en-US"/>
        </w:rPr>
        <w:t>Dates</w:t>
      </w:r>
      <w:r w:rsidR="007A0B0D">
        <w:t xml:space="preserve"> </w:t>
      </w:r>
      <w:r w:rsidR="00936FB0">
        <w:t>выполняет</w:t>
      </w:r>
      <w:r w:rsidR="007A0B0D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ED3D33">
        <w:t xml:space="preserve"> </w:t>
      </w:r>
      <w:r w:rsidR="00ED3D33">
        <w:fldChar w:fldCharType="begin"/>
      </w:r>
      <w:r w:rsidR="00ED3D33">
        <w:instrText xml:space="preserve"> REF _Ref494326431 \r \h </w:instrText>
      </w:r>
      <w:r w:rsidR="00ED3D33">
        <w:fldChar w:fldCharType="separate"/>
      </w:r>
      <w:r w:rsidR="00ED3D33">
        <w:t>2.2.4.3</w:t>
      </w:r>
      <w:r w:rsidR="00ED3D33">
        <w:fldChar w:fldCharType="end"/>
      </w:r>
      <w:r w:rsidR="00D61C3F">
        <w:t>.</w:t>
      </w:r>
    </w:p>
    <w:p w:rsidR="00A84B5D" w:rsidRPr="001E4526" w:rsidRDefault="00A84B5D" w:rsidP="008675C5">
      <w:pPr>
        <w:pStyle w:val="D03"/>
        <w:rPr>
          <w:lang w:val="ru-RU"/>
        </w:rPr>
      </w:pPr>
      <w:bookmarkStart w:id="63" w:name="_Toc494307804"/>
      <w:r w:rsidRPr="001E4526">
        <w:rPr>
          <w:lang w:val="ru-RU"/>
        </w:rPr>
        <w:t>Типы ошибок</w:t>
      </w:r>
      <w:bookmarkEnd w:id="63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>
        <w:rPr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4556DD" w:rsidRPr="004556DD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_Ref493708190 \* Lower \h \r \t </w:instrText>
      </w:r>
      <w:r w:rsidR="00573C96">
        <w:fldChar w:fldCharType="separate"/>
      </w:r>
      <w:r w:rsidR="00573C96">
        <w:t>6</w:t>
      </w:r>
      <w:r w:rsidR="00573C96">
        <w:fldChar w:fldCharType="end"/>
      </w:r>
      <w:r w:rsidR="000040C1">
        <w:t xml:space="preserve">. </w:t>
      </w:r>
      <w:r>
        <w:t xml:space="preserve">изображена </w:t>
      </w:r>
      <w:r w:rsidR="00A75114">
        <w:t xml:space="preserve">структура классов </w:t>
      </w:r>
      <w:r w:rsidR="00A75114" w:rsidRPr="00C852F2">
        <w:rPr>
          <w:i/>
        </w:rPr>
        <w:t>Типы ошибок</w:t>
      </w:r>
      <w:r w:rsidR="00393BD1">
        <w:t>.</w:t>
      </w:r>
    </w:p>
    <w:bookmarkStart w:id="64" w:name="_GoBack"/>
    <w:bookmarkStart w:id="65" w:name="_MON_1568093522"/>
    <w:bookmarkEnd w:id="65"/>
    <w:p w:rsidR="00D00E5A" w:rsidRDefault="008E7EDC" w:rsidP="004834F6">
      <w:pPr>
        <w:pStyle w:val="B01Pic"/>
      </w:pPr>
      <w:r w:rsidRPr="004834F6">
        <w:object w:dxaOrig="19246" w:dyaOrig="8101">
          <v:shape id="_x0000_i1028" type="#_x0000_t75" style="width:457.8pt;height:148.1pt" o:ole="">
            <v:imagedata r:id="rId19" o:title="" cropbottom="15299f"/>
          </v:shape>
          <o:OLEObject Type="Embed" ProgID="Visio.Drawing.15" ShapeID="_x0000_i1028" DrawAspect="Content" ObjectID="_1568096318" r:id="rId20"/>
        </w:object>
      </w:r>
      <w:bookmarkEnd w:id="64"/>
    </w:p>
    <w:p w:rsidR="00F56652" w:rsidRPr="00BD5882" w:rsidRDefault="000040C1" w:rsidP="004D453A">
      <w:pPr>
        <w:pStyle w:val="B02PicName"/>
      </w:pPr>
      <w:bookmarkStart w:id="66" w:name="_Ref493708190"/>
      <w:r w:rsidRPr="00BD5882">
        <w:t>–</w:t>
      </w:r>
      <w:r w:rsidR="001758DC" w:rsidRPr="00BD5882">
        <w:t xml:space="preserve"> </w:t>
      </w:r>
      <w:bookmarkEnd w:id="66"/>
      <w:r w:rsidR="00C852F2">
        <w:t>структура классов Типы ошибок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A55A1A">
        <w:rPr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indices, style,</w:t>
      </w:r>
      <w:r w:rsidR="00F427C2">
        <w:t xml:space="preserve"> </w:t>
      </w:r>
      <w:r w:rsidR="000066D3">
        <w:t xml:space="preserve">title и col_index_legend. Поле </w:t>
      </w:r>
      <w:r w:rsidR="00F427C2">
        <w:t>indices</w:t>
      </w:r>
      <w:r w:rsidR="00C10CC1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C10CC1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>
        <w:t xml:space="preserve">style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для </w:t>
      </w:r>
      <w:r w:rsidR="00A55A1A">
        <w:t>раскраски</w:t>
      </w:r>
      <w:r w:rsidR="003500CE">
        <w:t xml:space="preserve"> </w:t>
      </w:r>
      <w:r w:rsidR="00A55A1A">
        <w:t xml:space="preserve">неправильно заполненных ячеек, поле </w:t>
      </w:r>
      <w:r w:rsidR="00F427C2">
        <w:t>title</w:t>
      </w:r>
      <w:r w:rsidR="007E1F94">
        <w:t>,</w:t>
      </w:r>
      <w:r w:rsidR="00F94DF9">
        <w:t xml:space="preserve"> содерж</w:t>
      </w:r>
      <w:r w:rsidR="008137B3">
        <w:t xml:space="preserve">ащее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это название используется для</w:t>
      </w:r>
      <w:r w:rsidR="00F94DF9">
        <w:t xml:space="preserve"> легенд</w:t>
      </w:r>
      <w:r w:rsidR="00E054D6">
        <w:t>ы</w:t>
      </w:r>
      <w:r w:rsidR="00F94DF9">
        <w:t xml:space="preserve"> </w:t>
      </w:r>
      <w:r w:rsidR="008105FE">
        <w:t>итоговой</w:t>
      </w:r>
      <w:r w:rsidR="00AB6E55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737E2C">
        <w:t xml:space="preserve"> </w:t>
      </w:r>
      <w:r w:rsidR="006115BB">
        <w:t xml:space="preserve">и </w:t>
      </w:r>
      <w:r w:rsidR="00E12BC1">
        <w:t>col_index_legend</w:t>
      </w:r>
      <w:r w:rsidR="006115BB">
        <w:t xml:space="preserve">, в котором </w:t>
      </w:r>
      <w:r w:rsidR="00991E0E">
        <w:t>хранит</w:t>
      </w:r>
      <w:r w:rsidR="001C6AC6">
        <w:t>ся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style, title и </w:t>
      </w:r>
      <w:r>
        <w:t>col_index_legend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A55A1A">
        <w:rPr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>
        <w:rPr>
          <w:lang w:val="en-US"/>
        </w:rPr>
        <w:t>I</w:t>
      </w:r>
      <w:r w:rsidR="00B17863" w:rsidRPr="00B17863">
        <w:t>nitialize</w:t>
      </w:r>
      <w:r w:rsidR="00B17863">
        <w:t>()</w:t>
      </w:r>
      <w:r w:rsidR="00767FDB">
        <w:t>,</w:t>
      </w:r>
      <w:r w:rsidR="00B17863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BA6855">
        <w:t>FindErrors()</w:t>
      </w:r>
      <w:r w:rsidR="005C40BF">
        <w:t xml:space="preserve"> </w:t>
      </w:r>
      <w:r>
        <w:t>изменяет поле</w:t>
      </w:r>
      <w:r w:rsidR="00166D87">
        <w:t xml:space="preserve"> </w:t>
      </w:r>
      <w:r w:rsidR="006C3338"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8137B3">
        <w:t xml:space="preserve">Для этого </w:t>
      </w:r>
      <w:r w:rsidR="00A6433E">
        <w:t>был создан</w:t>
      </w:r>
      <w:r w:rsidR="008137B3">
        <w:t xml:space="preserve"> метод </w:t>
      </w:r>
      <w:r w:rsidR="0086583E" w:rsidRPr="0086583E">
        <w:rPr>
          <w:lang w:val="en-US"/>
        </w:rPr>
        <w:t>SetColor</w:t>
      </w:r>
      <w:r w:rsidR="0086583E" w:rsidRPr="007D3882"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2E029A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2E029A">
        <w:t xml:space="preserve"> </w:t>
      </w:r>
      <w:r w:rsidR="002E029A" w:rsidRPr="001E47A0">
        <w:rPr>
          <w:lang w:val="en-US"/>
        </w:rPr>
        <w:t>CreateExcelWB</w:t>
      </w:r>
      <w:r w:rsidR="002E029A" w:rsidRPr="00A057BB">
        <w:t>()</w:t>
      </w:r>
      <w:r w:rsidR="00A6433E">
        <w:t xml:space="preserve">. </w:t>
      </w:r>
      <w:r w:rsidR="002E029A">
        <w:t xml:space="preserve">В методе </w:t>
      </w:r>
      <w:r w:rsidR="00F60223" w:rsidRPr="0086583E">
        <w:rPr>
          <w:lang w:val="en-US"/>
        </w:rPr>
        <w:t>SetColor</w:t>
      </w:r>
      <w:r w:rsidR="00F60223" w:rsidRPr="007D3882">
        <w:t>()</w:t>
      </w:r>
      <w:r w:rsidR="00F60223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>
        <w:t xml:space="preserve">style. </w:t>
      </w:r>
      <w:r w:rsidR="00F24522">
        <w:t xml:space="preserve">Внутри метода </w:t>
      </w:r>
      <w:r w:rsidR="00F24522" w:rsidRPr="0086583E">
        <w:rPr>
          <w:lang w:val="en-US"/>
        </w:rPr>
        <w:t>SetColor</w:t>
      </w:r>
      <w:r w:rsidR="00F24522" w:rsidRPr="007D3882">
        <w:t>()</w:t>
      </w:r>
      <w:r w:rsidR="00F24522">
        <w:t xml:space="preserve"> также осуществляется вызов метода</w:t>
      </w:r>
      <w:r w:rsidR="005749B2">
        <w:t xml:space="preserve"> </w:t>
      </w:r>
      <w:r w:rsidR="0086583E" w:rsidRPr="0086583E">
        <w:rPr>
          <w:lang w:val="en-US"/>
        </w:rPr>
        <w:t>AddTableLegend</w:t>
      </w:r>
      <w:r w:rsidR="0086583E" w:rsidRPr="007D3882"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86583E">
        <w:rPr>
          <w:lang w:val="en-US"/>
        </w:rPr>
        <w:t>PrintReport</w:t>
      </w:r>
      <w:r w:rsidR="0086583E" w:rsidRPr="007D3882"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520DBD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>
        <w:rPr>
          <w:lang w:val="en-US"/>
        </w:rPr>
        <w:t>Report</w:t>
      </w:r>
      <w:r w:rsidR="004537FB">
        <w:t xml:space="preserve"> и использует его поле </w:t>
      </w:r>
      <w:r w:rsidR="004537FB">
        <w:rPr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</w:t>
      </w:r>
      <w:r w:rsidR="005A721B">
        <w:lastRenderedPageBreak/>
        <w:t xml:space="preserve">получения значения поля title переданного методу объекта. </w:t>
      </w:r>
      <w:r w:rsidR="00CB0C50">
        <w:t>Фрагмент</w:t>
      </w:r>
      <w:r w:rsidR="00520DBD">
        <w:t xml:space="preserve"> </w:t>
      </w:r>
      <w:r w:rsidR="0021547D">
        <w:t>отчета об ошибках представлен на</w:t>
      </w:r>
      <w:r w:rsidR="004537FB">
        <w:t xml:space="preserve"> </w:t>
      </w:r>
      <w:r w:rsidR="00573C96">
        <w:t xml:space="preserve">рисунке </w:t>
      </w:r>
      <w:r w:rsidR="00573C96">
        <w:fldChar w:fldCharType="begin"/>
      </w:r>
      <w:r w:rsidR="00573C96">
        <w:instrText xml:space="preserve"> REF  _Ref493732843 \* Lower \h \r \t </w:instrText>
      </w:r>
      <w:r w:rsidR="00573C96">
        <w:fldChar w:fldCharType="separate"/>
      </w:r>
      <w:r w:rsidR="00573C96">
        <w:t>7</w:t>
      </w:r>
      <w:r w:rsidR="00573C96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 wp14:anchorId="0BF78EA6" wp14:editId="33283159">
            <wp:extent cx="5940425" cy="2217007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r>
        <w:t xml:space="preserve"> </w:t>
      </w:r>
      <w:bookmarkStart w:id="67" w:name="_Ref493732843"/>
      <w:r>
        <w:t xml:space="preserve">– </w:t>
      </w:r>
      <w:bookmarkEnd w:id="67"/>
      <w:r w:rsidR="00CB0C50">
        <w:t>фрагмент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8" w:name="_Ref493720091"/>
      <w:bookmarkStart w:id="69" w:name="_Toc494307805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8"/>
      <w:bookmarkEnd w:id="69"/>
    </w:p>
    <w:p w:rsidR="002F7EE5" w:rsidRPr="002F7EE5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117010">
        <w:t>Find</w:t>
      </w:r>
      <w:r w:rsidR="00117010">
        <w:t xml:space="preserve">().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D64FFE">
        <w:t xml:space="preserve"> Листинг программного кода приведен в приложении А.</w:t>
      </w:r>
    </w:p>
    <w:p w:rsidR="001044FE" w:rsidRPr="006976D4" w:rsidRDefault="003A60F7" w:rsidP="003323BB">
      <w:pPr>
        <w:pStyle w:val="D04"/>
        <w:rPr>
          <w:lang w:val="ru-RU"/>
        </w:rPr>
      </w:pPr>
      <w:bookmarkStart w:id="70" w:name="_Ref493708239"/>
      <w:bookmarkStart w:id="71" w:name="_Toc494307806"/>
      <w:r>
        <w:rPr>
          <w:lang w:val="ru-RU"/>
        </w:rPr>
        <w:t>М</w:t>
      </w:r>
      <w:r w:rsidR="0040212F" w:rsidRPr="006976D4">
        <w:rPr>
          <w:lang w:val="ru-RU"/>
        </w:rPr>
        <w:t xml:space="preserve">етод </w:t>
      </w:r>
      <w:r>
        <w:rPr>
          <w:lang w:val="ru-RU"/>
        </w:rPr>
        <w:t xml:space="preserve">поиска опечаток </w:t>
      </w:r>
      <w:r w:rsidRPr="006976D4">
        <w:rPr>
          <w:lang w:val="ru-RU"/>
        </w:rPr>
        <w:t>для</w:t>
      </w:r>
      <w:r w:rsidR="0040212F" w:rsidRPr="006976D4">
        <w:rPr>
          <w:lang w:val="ru-RU"/>
        </w:rPr>
        <w:t xml:space="preserve"> </w:t>
      </w:r>
      <w:r w:rsidR="00337F87" w:rsidRPr="006976D4">
        <w:rPr>
          <w:lang w:val="ru-RU"/>
        </w:rPr>
        <w:t xml:space="preserve">дискретных </w:t>
      </w:r>
      <w:r w:rsidR="00F61F69">
        <w:rPr>
          <w:lang w:val="ru-RU"/>
        </w:rPr>
        <w:t>значений</w:t>
      </w:r>
      <w:bookmarkEnd w:id="70"/>
      <w:bookmarkEnd w:id="71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40212F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70792A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передается </w:t>
      </w:r>
      <w:r w:rsidR="00F85442">
        <w:t>полю</w:t>
      </w:r>
      <w:r>
        <w:t xml:space="preserve"> объекта класса </w:t>
      </w:r>
      <w:r w:rsidRPr="00AF41FB"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3C6CD7">
        <w:t xml:space="preserve"> </w:t>
      </w:r>
      <w:r w:rsidR="003C6CD7" w:rsidRPr="003C6CD7">
        <w:t>PrintReport</w:t>
      </w:r>
      <w:r w:rsidR="003C6CD7">
        <w:t>()</w:t>
      </w:r>
      <w:r>
        <w:t>, который производит запись со</w:t>
      </w:r>
      <w:r w:rsidR="00B87E7C">
        <w:t xml:space="preserve">общения о найденной 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>значение ячейки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357938">
        <w:t xml:space="preserve"> </w:t>
      </w:r>
      <w:r w:rsidR="00BB0182">
        <w:t>Для корректности сравнения</w:t>
      </w:r>
      <w:r w:rsidR="007D03AD">
        <w:t>,</w:t>
      </w:r>
      <w:r w:rsidR="00BB0182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регистру, во </w:t>
      </w:r>
      <w:r w:rsidR="00D56395">
        <w:t>избежание</w:t>
      </w:r>
      <w:r w:rsidR="005D0D34">
        <w:t xml:space="preserve"> ошибок.</w:t>
      </w:r>
    </w:p>
    <w:p w:rsidR="003962B0" w:rsidRDefault="0056088A" w:rsidP="00366F30">
      <w:pPr>
        <w:pStyle w:val="A02TextParagraphNoIndentation"/>
        <w:ind w:firstLine="708"/>
      </w:pPr>
      <w:r>
        <w:lastRenderedPageBreak/>
        <w:t xml:space="preserve">Если значение </w:t>
      </w:r>
      <w:r w:rsidR="00B62707">
        <w:t>столбца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EB0A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3B02CE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3B0957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357938">
        <w:t xml:space="preserve"> </w:t>
      </w:r>
      <w:r w:rsidR="005728A0">
        <w:t>Далее п</w:t>
      </w:r>
      <w:r w:rsidR="00631711">
        <w:t>роисходит вызов метода</w:t>
      </w:r>
      <w:r w:rsidR="0035184F">
        <w:t xml:space="preserve"> </w:t>
      </w:r>
      <w:r w:rsidR="0035184F" w:rsidRPr="0035184F">
        <w:t>PrintReport</w:t>
      </w:r>
      <w:r w:rsidR="0035184F">
        <w:t>().</w:t>
      </w:r>
      <w:r w:rsidR="0062005B">
        <w:t xml:space="preserve"> </w:t>
      </w:r>
      <w:r w:rsidR="00B62707">
        <w:t xml:space="preserve">Ячейка, содержащая данную ошибку, </w:t>
      </w:r>
      <w:r w:rsidR="0062005B">
        <w:t>в итоговой таблице будет выделен</w:t>
      </w:r>
      <w:r w:rsidR="005728A0">
        <w:t>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AE0D2E">
        <w:t>индексы этого элемента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35184F">
        <w:t>PrintReport</w:t>
      </w:r>
      <w:r w:rsidR="0067261B">
        <w:t>()</w:t>
      </w:r>
      <w:r w:rsidR="003C6CD7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>
        <w:fldChar w:fldCharType="begin"/>
      </w:r>
      <w:r>
        <w:instrText xml:space="preserve"> REF  _Ref494309374 \h \r \t </w:instrText>
      </w:r>
      <w:r>
        <w:fldChar w:fldCharType="separate"/>
      </w:r>
      <w:r>
        <w:t>8</w:t>
      </w:r>
      <w:r>
        <w:fldChar w:fldCharType="end"/>
      </w:r>
      <w:r>
        <w:t xml:space="preserve"> в виде блок-схемы.</w:t>
      </w:r>
    </w:p>
    <w:p w:rsidR="00496639" w:rsidRDefault="00153D61" w:rsidP="008675C5">
      <w:pPr>
        <w:pStyle w:val="B01Pic"/>
        <w:rPr>
          <w:lang w:val="en-US"/>
        </w:rPr>
      </w:pPr>
      <w:r>
        <w:object w:dxaOrig="18105" w:dyaOrig="20565">
          <v:shape id="_x0000_i1029" type="#_x0000_t75" style="width:457.15pt;height:518.95pt" o:ole="">
            <v:imagedata r:id="rId22" o:title=""/>
          </v:shape>
          <o:OLEObject Type="Embed" ProgID="Visio.Drawing.15" ShapeID="_x0000_i1029" DrawAspect="Content" ObjectID="_1568096319" r:id="rId23"/>
        </w:object>
      </w:r>
    </w:p>
    <w:p w:rsidR="00866CD8" w:rsidRPr="00BF1229" w:rsidRDefault="00BF1229" w:rsidP="00866CD8">
      <w:pPr>
        <w:pStyle w:val="B02PicName"/>
      </w:pPr>
      <w:bookmarkStart w:id="72" w:name="_Ref494309374"/>
      <w:r>
        <w:t>–</w:t>
      </w:r>
      <w:r w:rsidRPr="00BF1229">
        <w:t xml:space="preserve"> </w:t>
      </w:r>
      <w:r>
        <w:t xml:space="preserve">блок-схема алгоритма поиска опечаток </w:t>
      </w:r>
      <w:r w:rsidRPr="006976D4">
        <w:t xml:space="preserve">для дискретных </w:t>
      </w:r>
      <w:r>
        <w:t>значений</w:t>
      </w:r>
      <w:bookmarkEnd w:id="72"/>
    </w:p>
    <w:p w:rsidR="00DB5315" w:rsidRPr="006976D4" w:rsidRDefault="003A60F7" w:rsidP="006976D4">
      <w:pPr>
        <w:pStyle w:val="D04"/>
        <w:rPr>
          <w:lang w:val="ru-RU"/>
        </w:rPr>
      </w:pPr>
      <w:bookmarkStart w:id="73" w:name="_Toc494307807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6976D4">
        <w:rPr>
          <w:lang w:val="ru-RU"/>
        </w:rPr>
        <w:t>а</w:t>
      </w:r>
      <w:r w:rsidR="006762B6" w:rsidRPr="006976D4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3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 xml:space="preserve">в первую очередь </w:t>
      </w:r>
      <w:r>
        <w:t xml:space="preserve">производится доступ к </w:t>
      </w:r>
      <w:r w:rsidR="0046246B">
        <w:t xml:space="preserve">значениям </w:t>
      </w:r>
      <w:r>
        <w:t>определенно</w:t>
      </w:r>
      <w:r w:rsidR="0046246B">
        <w:t>го</w:t>
      </w:r>
      <w:r>
        <w:t xml:space="preserve"> </w:t>
      </w:r>
      <w:r w:rsidR="0046246B">
        <w:t>столбца</w:t>
      </w:r>
      <w:r>
        <w:t xml:space="preserve"> и проверка</w:t>
      </w:r>
      <w:r w:rsidR="00D83803">
        <w:t xml:space="preserve"> </w:t>
      </w:r>
      <w:r w:rsidR="003962B0">
        <w:t>на заполнение всех е</w:t>
      </w:r>
      <w:r w:rsidR="0046246B">
        <w:t>го</w:t>
      </w:r>
      <w:r w:rsidR="003962B0">
        <w:t xml:space="preserve"> элементов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показанным на </w:t>
      </w:r>
      <w:r w:rsidR="00C7319C">
        <w:t xml:space="preserve">рисунке </w:t>
      </w:r>
      <w:r w:rsidR="00C7319C">
        <w:fldChar w:fldCharType="begin"/>
      </w:r>
      <w:r w:rsidR="00C7319C">
        <w:instrText xml:space="preserve"> REF  _Ref493742134 \* Lower \h \r \t </w:instrText>
      </w:r>
      <w:r w:rsidR="00C7319C">
        <w:fldChar w:fldCharType="separate"/>
      </w:r>
      <w:r w:rsidR="00C7319C">
        <w:t>9</w:t>
      </w:r>
      <w:r w:rsidR="00C7319C">
        <w:fldChar w:fldCharType="end"/>
      </w:r>
      <w:r w:rsidR="005B4D96">
        <w:t>.</w:t>
      </w:r>
    </w:p>
    <w:p w:rsidR="00E94464" w:rsidRDefault="00E94464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27FA0245" wp14:editId="3D35C9DD">
            <wp:extent cx="3419475" cy="180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64" w:rsidRPr="00E94464" w:rsidRDefault="00F2076C" w:rsidP="00E94464">
      <w:pPr>
        <w:pStyle w:val="B02PicName"/>
      </w:pPr>
      <w:bookmarkStart w:id="74" w:name="_Ref493742134"/>
      <w:r>
        <w:t>–</w:t>
      </w:r>
      <w:r w:rsidRPr="00F2076C">
        <w:t xml:space="preserve"> </w:t>
      </w:r>
      <w:r>
        <w:t>шаблон регулярного выражения для непрерывных значений</w:t>
      </w:r>
    </w:p>
    <w:bookmarkEnd w:id="74"/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B83533" w:rsidP="001B5E5A">
      <w:pPr>
        <w:keepNext/>
      </w:pPr>
      <w:r w:rsidRPr="005778D0">
        <w:t xml:space="preserve">^ </w:t>
      </w:r>
      <w:r w:rsidR="00D96B61">
        <w:t>– символ начала строки,</w:t>
      </w:r>
    </w:p>
    <w:p w:rsidR="00D96B61" w:rsidRDefault="00B83533" w:rsidP="001B5E5A">
      <w:pPr>
        <w:keepNext/>
      </w:pPr>
      <w:r>
        <w:t>(</w:t>
      </w:r>
      <w:r w:rsidRPr="005778D0">
        <w:t>\\</w:t>
      </w:r>
      <w:r w:rsidRPr="005778D0">
        <w:rPr>
          <w:lang w:val="en-US"/>
        </w:rPr>
        <w:t>d</w:t>
      </w:r>
      <w:r w:rsidRPr="005778D0">
        <w:t>)</w:t>
      </w:r>
      <w:r w:rsidR="009602BD">
        <w:t>+</w:t>
      </w:r>
      <w:r w:rsidRPr="005778D0">
        <w:t xml:space="preserve"> </w:t>
      </w:r>
      <w:r>
        <w:t>–</w:t>
      </w:r>
      <w:r w:rsidR="009602BD">
        <w:t xml:space="preserve"> одно число и более</w:t>
      </w:r>
      <w:r w:rsidR="00D96B61">
        <w:t>,</w:t>
      </w:r>
    </w:p>
    <w:p w:rsidR="00D96B61" w:rsidRDefault="00B83533" w:rsidP="001B5E5A">
      <w:pPr>
        <w:keepNext/>
      </w:pPr>
      <w:r w:rsidRPr="005778D0">
        <w:t>[,.]</w:t>
      </w:r>
      <w:r w:rsidRPr="007D69ED">
        <w:t xml:space="preserve">– </w:t>
      </w:r>
      <w:r>
        <w:t xml:space="preserve">один из </w:t>
      </w:r>
      <w:r w:rsidR="009602BD">
        <w:t>двух</w:t>
      </w:r>
      <w:r>
        <w:t xml:space="preserve"> указанных символов (</w:t>
      </w:r>
      <w:r w:rsidR="009602BD">
        <w:t>точка или запятая</w:t>
      </w:r>
      <w:r>
        <w:t>),</w:t>
      </w:r>
    </w:p>
    <w:p w:rsidR="00D96B61" w:rsidRDefault="002D3F7D" w:rsidP="001B5E5A">
      <w:pPr>
        <w:keepNext/>
      </w:pPr>
      <w:r>
        <w:t xml:space="preserve">| – </w:t>
      </w:r>
      <w:r w:rsidR="00D96B61">
        <w:t xml:space="preserve">логическое </w:t>
      </w:r>
      <w:r w:rsidR="00BE36E4">
        <w:t>ИЛИ</w:t>
      </w:r>
      <w:r>
        <w:t>,</w:t>
      </w:r>
    </w:p>
    <w:p w:rsidR="00B21908" w:rsidRDefault="002D3F7D" w:rsidP="001B5E5A">
      <w:pPr>
        <w:keepNext/>
      </w:pPr>
      <w:r w:rsidRPr="002D3F7D">
        <w:t>[[:space:]])?</w:t>
      </w:r>
      <w:r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B83533" w:rsidP="001B5E5A">
      <w:pPr>
        <w:keepNext/>
      </w:pPr>
      <w:r w:rsidRPr="00A248F8">
        <w:t>$</w:t>
      </w:r>
      <w:r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6D3037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>
        <w:rPr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FF7B59">
        <w:t xml:space="preserve"> индексы элементов таблицы</w:t>
      </w:r>
      <w:r w:rsidR="006757A3">
        <w:t xml:space="preserve">, которые будут раскрашены как </w:t>
      </w:r>
      <w:r w:rsidR="00126690">
        <w:t xml:space="preserve">неисправленные </w:t>
      </w:r>
      <w:r w:rsidR="006757A3">
        <w:t>опечатки.</w:t>
      </w:r>
      <w:r w:rsidR="00B359A2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7B3C13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5184F">
        <w:t>PrintReport</w:t>
      </w:r>
      <w:r w:rsidR="00A3684C">
        <w:t>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B3334E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Misprint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5184F">
        <w:t>PrintReport</w:t>
      </w:r>
      <w:r w:rsidR="00B3334E">
        <w:t>()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_Ref494237015 \* Lower \h \r \t </w:instrText>
      </w:r>
      <w:r w:rsidR="004D433E">
        <w:fldChar w:fldCharType="separate"/>
      </w:r>
      <w:r w:rsidR="004D433E">
        <w:t>10</w:t>
      </w:r>
      <w:r w:rsidR="004D433E">
        <w:fldChar w:fldCharType="end"/>
      </w:r>
      <w:r w:rsidR="00D81AB3">
        <w:t xml:space="preserve"> </w:t>
      </w:r>
      <w:r w:rsidR="00B3334E">
        <w:t>в виде блок-схемы.</w:t>
      </w:r>
    </w:p>
    <w:p w:rsidR="00496639" w:rsidRDefault="009973AC" w:rsidP="008675C5">
      <w:pPr>
        <w:pStyle w:val="B01Pic"/>
        <w:rPr>
          <w:lang w:val="en-US"/>
        </w:rPr>
      </w:pPr>
      <w:r>
        <w:object w:dxaOrig="19155" w:dyaOrig="22110">
          <v:shape id="_x0000_i1030" type="#_x0000_t75" style="width:452.4pt;height:521.65pt" o:ole="">
            <v:imagedata r:id="rId25" o:title=""/>
          </v:shape>
          <o:OLEObject Type="Embed" ProgID="Visio.Drawing.15" ShapeID="_x0000_i1030" DrawAspect="Content" ObjectID="_1568096320" r:id="rId26"/>
        </w:object>
      </w:r>
    </w:p>
    <w:p w:rsidR="00866CD8" w:rsidRPr="00644CAE" w:rsidRDefault="004D433E" w:rsidP="00866CD8">
      <w:pPr>
        <w:pStyle w:val="B02PicName"/>
      </w:pPr>
      <w:bookmarkStart w:id="75" w:name="_Ref494237015"/>
      <w:r>
        <w:t xml:space="preserve">– </w:t>
      </w:r>
      <w:r w:rsidR="00644CAE">
        <w:t xml:space="preserve">блок-схема 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5"/>
    </w:p>
    <w:p w:rsidR="000E3444" w:rsidRPr="00FE390E" w:rsidRDefault="00EC1C7D" w:rsidP="006976D4">
      <w:pPr>
        <w:pStyle w:val="D04"/>
        <w:rPr>
          <w:lang w:val="ru-RU"/>
        </w:rPr>
      </w:pPr>
      <w:bookmarkStart w:id="76" w:name="_Toc494307808"/>
      <w:bookmarkStart w:id="77" w:name="_Ref494326431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6976D4" w:rsidRPr="00FE390E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6"/>
      <w:bookmarkEnd w:id="77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3962B0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на</w:t>
      </w:r>
      <w:r w:rsidR="008960CC">
        <w:t xml:space="preserve"> </w:t>
      </w:r>
      <w:r w:rsidR="004D433E">
        <w:t xml:space="preserve">рисунке </w:t>
      </w:r>
      <w:r w:rsidR="004D433E">
        <w:fldChar w:fldCharType="begin"/>
      </w:r>
      <w:r w:rsidR="004D433E">
        <w:instrText xml:space="preserve"> REF  _Ref494235392 \* Lower \h \r \t </w:instrText>
      </w:r>
      <w:r w:rsidR="004D433E">
        <w:fldChar w:fldCharType="separate"/>
      </w:r>
      <w:r w:rsidR="004D433E">
        <w:t>11</w:t>
      </w:r>
      <w:r w:rsidR="004D433E">
        <w:fldChar w:fldCharType="end"/>
      </w:r>
      <w:r w:rsidR="00D964FF">
        <w:t>.</w:t>
      </w:r>
    </w:p>
    <w:p w:rsidR="00F9209B" w:rsidRDefault="00164CF9" w:rsidP="008675C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538DF0FC" wp14:editId="0762DB40">
            <wp:extent cx="5438775" cy="190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E" w:rsidRPr="0070746E" w:rsidRDefault="0070746E" w:rsidP="0079465D">
      <w:pPr>
        <w:pStyle w:val="B02PicName"/>
        <w:keepNext/>
      </w:pPr>
      <w:bookmarkStart w:id="78" w:name="_Ref494235392"/>
      <w:r>
        <w:t>– шаблон регулярного выражения для непрерывных значений</w:t>
      </w:r>
      <w:bookmarkEnd w:id="78"/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2379E2" w:rsidP="00CB443F">
      <w:pPr>
        <w:keepNext/>
      </w:pPr>
      <w:r w:rsidRPr="005778D0">
        <w:t xml:space="preserve">^ </w:t>
      </w:r>
      <w:r>
        <w:t>– символ начала строки,</w:t>
      </w:r>
    </w:p>
    <w:p w:rsidR="00EC6FD0" w:rsidRDefault="002379E2" w:rsidP="00CB443F">
      <w:pPr>
        <w:keepNext/>
      </w:pPr>
      <w:r>
        <w:t>(</w:t>
      </w:r>
      <w:r w:rsidR="005778D0" w:rsidRPr="005778D0">
        <w:t>\\</w:t>
      </w:r>
      <w:r w:rsidR="005778D0" w:rsidRPr="005778D0">
        <w:rPr>
          <w:lang w:val="en-US"/>
        </w:rPr>
        <w:t>d</w:t>
      </w:r>
      <w:r w:rsidR="005778D0" w:rsidRPr="005778D0">
        <w:t xml:space="preserve">){2}) </w:t>
      </w:r>
      <w:r w:rsidR="005778D0">
        <w:t>–два числа,</w:t>
      </w:r>
    </w:p>
    <w:p w:rsidR="00EC6FD0" w:rsidRDefault="005778D0" w:rsidP="00FB2919">
      <w:pPr>
        <w:keepNext/>
        <w:ind w:left="709" w:firstLine="0"/>
      </w:pPr>
      <w:r w:rsidRPr="005778D0">
        <w:t>([,.]</w:t>
      </w:r>
      <w:r w:rsidR="007D69ED" w:rsidRPr="007D69ED">
        <w:t xml:space="preserve">|[-/]) – </w:t>
      </w:r>
      <w:r w:rsidR="007D69ED">
        <w:t xml:space="preserve">один из четырех указанных </w:t>
      </w:r>
      <w:r w:rsidR="005E52BC">
        <w:t>символов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«\»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5E52BC" w:rsidP="00CB443F">
      <w:pPr>
        <w:keepNext/>
      </w:pPr>
      <w:r w:rsidRPr="005E52BC">
        <w:t>(</w:t>
      </w:r>
      <w:r>
        <w:t>(</w:t>
      </w:r>
      <w:r w:rsidR="00A248F8" w:rsidRPr="00A248F8">
        <w:t>\\</w:t>
      </w:r>
      <w:r w:rsidR="00A248F8" w:rsidRPr="00A248F8">
        <w:rPr>
          <w:lang w:val="en-US"/>
        </w:rPr>
        <w:t>d</w:t>
      </w:r>
      <w:r w:rsidR="00A248F8" w:rsidRPr="00A248F8">
        <w:t>){2}|(\\</w:t>
      </w:r>
      <w:r w:rsidR="00A248F8" w:rsidRPr="00A248F8">
        <w:rPr>
          <w:lang w:val="en-US"/>
        </w:rPr>
        <w:t>d</w:t>
      </w:r>
      <w:r w:rsidR="00A248F8" w:rsidRPr="00A248F8">
        <w:t xml:space="preserve">){4})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A248F8" w:rsidP="00CB443F">
      <w:pPr>
        <w:keepNext/>
      </w:pPr>
      <w:r w:rsidRPr="00A248F8">
        <w:t>$</w:t>
      </w:r>
      <w:r>
        <w:t xml:space="preserve"> 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производится запись сообщения о найденной опечатк</w:t>
      </w:r>
      <w:r w:rsidR="00CD3711">
        <w:t>е</w:t>
      </w:r>
      <w:r w:rsidR="00F44BF7">
        <w:t xml:space="preserve"> 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>
        <w:rPr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элементов колонки</w:t>
      </w:r>
      <w:r>
        <w:t>,</w:t>
      </w:r>
      <w:r w:rsidR="00DE6334">
        <w:t xml:space="preserve"> </w:t>
      </w:r>
      <w:r w:rsidR="006C5D4F">
        <w:t>которые под</w:t>
      </w:r>
      <w:r w:rsidR="007D017B">
        <w:t>ошли</w:t>
      </w:r>
      <w:r w:rsidR="006C5D4F">
        <w:t xml:space="preserve"> </w:t>
      </w:r>
      <w:r w:rsidR="00DE6334">
        <w:t xml:space="preserve">под </w:t>
      </w:r>
      <w:r w:rsidR="0042087A">
        <w:t>указанный</w:t>
      </w:r>
      <w:r w:rsidR="00DE6334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E6334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AF64BA">
        <w:t xml:space="preserve"> Далее, вызванный метод </w:t>
      </w:r>
      <w:r w:rsidR="00126690" w:rsidRPr="0035184F">
        <w:t>PrintReport</w:t>
      </w:r>
      <w:r w:rsidR="00126690">
        <w:t xml:space="preserve">() </w:t>
      </w:r>
      <w:r w:rsidR="00AF64BA">
        <w:t>сообщает о найденной и исправленной опечатке</w:t>
      </w:r>
      <w:r w:rsidR="003962B0">
        <w:t>, если таковая выявлена,</w:t>
      </w:r>
      <w:r w:rsidR="00AF64BA">
        <w:t xml:space="preserve"> и </w:t>
      </w:r>
      <w:r w:rsidR="007E1026">
        <w:t>добавляет индексы так</w:t>
      </w:r>
      <w:r w:rsidR="001C5365">
        <w:t>ого</w:t>
      </w:r>
      <w:r w:rsidR="007E1026">
        <w:t xml:space="preserve"> элемент</w:t>
      </w:r>
      <w:r w:rsidR="001C5365">
        <w:t>а</w:t>
      </w:r>
      <w:r w:rsidR="00357938">
        <w:t xml:space="preserve"> </w:t>
      </w:r>
      <w:r w:rsidR="00366F30">
        <w:t>полю</w:t>
      </w:r>
      <w:r w:rsidR="007E1026">
        <w:t xml:space="preserve"> объекта класса </w:t>
      </w:r>
      <w:r w:rsidR="007E1026">
        <w:rPr>
          <w:lang w:val="en-US"/>
        </w:rPr>
        <w:t>Misprint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ED2F24">
        <w:t xml:space="preserve"> </w:t>
      </w:r>
      <w:r w:rsidR="005140BC">
        <w:fldChar w:fldCharType="begin"/>
      </w:r>
      <w:r w:rsidR="005140BC">
        <w:instrText xml:space="preserve"> REF  _Ref493764582 \* Lower \h \r \t </w:instrText>
      </w:r>
      <w:r w:rsidR="005140BC">
        <w:fldChar w:fldCharType="separate"/>
      </w:r>
      <w:r w:rsidR="005140BC">
        <w:t>12</w:t>
      </w:r>
      <w:r w:rsidR="005140BC">
        <w:fldChar w:fldCharType="end"/>
      </w:r>
      <w:r w:rsidR="001C5365">
        <w:t xml:space="preserve"> в виде блок-схемы</w:t>
      </w:r>
      <w:r w:rsidR="00ED2F24">
        <w:t>.</w:t>
      </w:r>
    </w:p>
    <w:p w:rsidR="00CB4104" w:rsidRDefault="009973AC" w:rsidP="008675C5">
      <w:pPr>
        <w:pStyle w:val="B01Pic"/>
      </w:pPr>
      <w:r>
        <w:object w:dxaOrig="14280" w:dyaOrig="19215">
          <v:shape id="_x0000_i1031" type="#_x0000_t75" style="width:440.85pt;height:593.65pt" o:ole="">
            <v:imagedata r:id="rId28" o:title=""/>
          </v:shape>
          <o:OLEObject Type="Embed" ProgID="Visio.Drawing.15" ShapeID="_x0000_i1031" DrawAspect="Content" ObjectID="_1568096321" r:id="rId29"/>
        </w:object>
      </w:r>
    </w:p>
    <w:p w:rsidR="00CB4104" w:rsidRPr="00CB4104" w:rsidRDefault="00ED2F24" w:rsidP="00CB4104">
      <w:pPr>
        <w:pStyle w:val="B02PicName"/>
      </w:pPr>
      <w:bookmarkStart w:id="79" w:name="_Ref493764582"/>
      <w:r>
        <w:t xml:space="preserve">– блок-схема алгоритма поиска опечаток </w:t>
      </w:r>
      <w:r w:rsidRPr="006976D4">
        <w:t xml:space="preserve">для </w:t>
      </w:r>
      <w:r>
        <w:t>дат</w:t>
      </w:r>
      <w:bookmarkEnd w:id="79"/>
    </w:p>
    <w:p w:rsidR="00C27816" w:rsidRDefault="009402EF" w:rsidP="004B732A">
      <w:pPr>
        <w:pStyle w:val="D03"/>
        <w:rPr>
          <w:lang w:val="ru-RU"/>
        </w:rPr>
      </w:pPr>
      <w:bookmarkStart w:id="80" w:name="_Ref493755811"/>
      <w:bookmarkStart w:id="81" w:name="_Toc494307809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1E4526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0"/>
      <w:bookmarkEnd w:id="81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E45F55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EF08F7">
        <w:rPr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Pr="00EF08F7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357938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</w:t>
      </w:r>
      <w:r>
        <w:rPr>
          <w:shd w:val="clear" w:color="auto" w:fill="FFFFFF"/>
        </w:rPr>
        <w:lastRenderedPageBreak/>
        <w:t xml:space="preserve">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>
        <w:rPr>
          <w:lang w:val="en-US"/>
        </w:rPr>
        <w:t>boxplot</w:t>
      </w:r>
      <w:r w:rsidRPr="00242680">
        <w:t>.</w:t>
      </w:r>
      <w:r>
        <w:rPr>
          <w:lang w:val="en-US"/>
        </w:rPr>
        <w:t>stats</w:t>
      </w:r>
      <w:r w:rsidR="00543989"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9602F9">
        <w:t xml:space="preserve"> </w:t>
      </w:r>
      <w:r w:rsidR="00B04D34">
        <w:rPr>
          <w:lang w:val="en-US"/>
        </w:rPr>
        <w:t>boxplot</w:t>
      </w:r>
      <w:r w:rsidR="00482390">
        <w:t>()</w:t>
      </w:r>
      <w:r w:rsidR="00FF5D25">
        <w:t>, которая</w:t>
      </w:r>
      <w:r w:rsidR="00313998" w:rsidRPr="000A1EB1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43989">
        <w:t xml:space="preserve"> </w:t>
      </w:r>
      <w:r w:rsidR="009402EF">
        <w:rPr>
          <w:shd w:val="clear" w:color="auto" w:fill="FFFFFF"/>
          <w:lang w:val="en-US"/>
        </w:rPr>
        <w:t>b</w:t>
      </w:r>
      <w:r w:rsidR="00543989">
        <w:rPr>
          <w:shd w:val="clear" w:color="auto" w:fill="FFFFFF"/>
          <w:lang w:val="en-US"/>
        </w:rPr>
        <w:t>oxplot</w:t>
      </w:r>
      <w:r w:rsidR="00543989" w:rsidRPr="00AA736E">
        <w:rPr>
          <w:shd w:val="clear" w:color="auto" w:fill="FFFFFF"/>
        </w:rPr>
        <w:t>.</w:t>
      </w:r>
      <w:r w:rsidR="00543989">
        <w:rPr>
          <w:shd w:val="clear" w:color="auto" w:fill="FFFFFF"/>
          <w:lang w:val="en-US"/>
        </w:rPr>
        <w:t>stats</w:t>
      </w:r>
      <w:r w:rsidR="00543989" w:rsidRPr="00AA736E">
        <w:rPr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543989" w:rsidRPr="00AA736E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54398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615980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5140BC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5140BC">
        <w:rPr>
          <w:lang w:eastAsia="ru-RU"/>
        </w:rPr>
      </w:r>
      <w:r w:rsidR="005140BC">
        <w:rPr>
          <w:lang w:eastAsia="ru-RU"/>
        </w:rPr>
        <w:fldChar w:fldCharType="separate"/>
      </w:r>
      <w:r w:rsidR="005140BC">
        <w:rPr>
          <w:lang w:eastAsia="ru-RU"/>
        </w:rPr>
        <w:t>13</w:t>
      </w:r>
      <w:r w:rsidR="005140BC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81E8B5" wp14:editId="70C96C60">
            <wp:extent cx="4959985" cy="2967355"/>
            <wp:effectExtent l="0" t="0" r="0" b="4445"/>
            <wp:docPr id="2" name="Рисунок 2" descr="http://3.bp.blogspot.com/-sqSGopnp0lo/Uvu_wl_dPQI/AAAAAAAAAgs/F2DBOSdfiU4/s1600/boxplot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2" w:name="_Ref494240746"/>
      <w:r>
        <w:t>– диаграмма размахов</w:t>
      </w:r>
      <w:bookmarkEnd w:id="82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>
        <w:rPr>
          <w:shd w:val="clear" w:color="auto" w:fill="FFFFFF"/>
        </w:rPr>
        <w:t xml:space="preserve">Медианой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>
        <w:rPr>
          <w:shd w:val="clear" w:color="auto" w:fill="FFFFFF"/>
        </w:rPr>
        <w:t>Квант</w:t>
      </w:r>
      <w:r w:rsidR="00217DD5">
        <w:rPr>
          <w:shd w:val="clear" w:color="auto" w:fill="FFFFFF"/>
        </w:rPr>
        <w:t>и</w:t>
      </w:r>
      <w:r w:rsidR="003B1D11" w:rsidRPr="003B1D11">
        <w:rPr>
          <w:shd w:val="clear" w:color="auto" w:fill="FFFFFF"/>
        </w:rPr>
        <w:t xml:space="preserve">ль в математической статистике </w:t>
      </w:r>
      <w:r w:rsidR="00865C16">
        <w:rPr>
          <w:shd w:val="clear" w:color="auto" w:fill="FFFFFF"/>
        </w:rPr>
        <w:t>–</w:t>
      </w:r>
      <w:r w:rsidR="003B1D11" w:rsidRPr="003B1D11">
        <w:rPr>
          <w:shd w:val="clear" w:color="auto" w:fill="FFFFFF"/>
        </w:rPr>
        <w:t xml:space="preserve"> </w:t>
      </w:r>
      <w:r w:rsidR="00865C16">
        <w:rPr>
          <w:shd w:val="clear" w:color="auto" w:fill="FFFFFF"/>
        </w:rPr>
        <w:t xml:space="preserve">это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217DD5">
        <w:rPr>
          <w:shd w:val="clear" w:color="auto" w:fill="FFFFFF"/>
        </w:rPr>
        <w:t xml:space="preserve"> </w:t>
      </w:r>
      <w:r w:rsidR="00631CB9">
        <w:rPr>
          <w:shd w:val="clear" w:color="auto" w:fill="FFFFFF"/>
        </w:rPr>
        <w:lastRenderedPageBreak/>
        <w:t>α-</w:t>
      </w:r>
      <w:r w:rsidR="006B1153">
        <w:rPr>
          <w:shd w:val="clear" w:color="auto" w:fill="FFFFFF"/>
        </w:rPr>
        <w:t>квант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(от «кварта» – одна четвертая часть)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=1/4 и верхний квартиль 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29689B">
        <w:rPr>
          <w:shd w:val="clear" w:color="auto" w:fill="FFFFFF"/>
        </w:rPr>
        <w:t xml:space="preserve">Интерквартильным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commentRangeStart w:id="83"/>
      <w:r w:rsidR="00A86C53">
        <w:rPr>
          <w:shd w:val="clear" w:color="auto" w:fill="FFFFFF"/>
        </w:rPr>
        <w:t>формулой</w:t>
      </w:r>
      <w:commentRangeEnd w:id="83"/>
      <w:r w:rsidR="002A0F95">
        <w:rPr>
          <w:rStyle w:val="a7"/>
        </w:rPr>
        <w:commentReference w:id="83"/>
      </w:r>
      <w:r w:rsidR="005527DB">
        <w:rPr>
          <w:shd w:val="clear" w:color="auto" w:fill="FFFFFF"/>
        </w:rPr>
        <w:t xml:space="preserve"> ниже,</w:t>
      </w:r>
      <w:r w:rsidR="0004400D" w:rsidRPr="007C6EC7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  <w:r w:rsidR="0004400D" w:rsidRPr="003A4276">
        <w:rPr>
          <w:noProof/>
          <w:lang w:eastAsia="ru-RU"/>
        </w:rPr>
        <w:t xml:space="preserve"> </w:t>
      </w:r>
    </w:p>
    <w:p w:rsidR="0004400D" w:rsidRPr="00A92577" w:rsidRDefault="002A0F95" w:rsidP="002A0F95">
      <w:pPr>
        <w:pStyle w:val="B10Formula"/>
        <w:rPr>
          <w:noProof/>
          <w:lang w:val="ru-RU"/>
        </w:rPr>
      </w:pPr>
      <m:oMath>
        <m:r>
          <w:rPr>
            <w:noProof/>
            <w:lang w:val="ru-RU"/>
          </w:rPr>
          <m:t>[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-</m:t>
        </m:r>
        <m:r>
          <w:rPr>
            <w:noProof/>
          </w:rPr>
          <m:t>k</m:t>
        </m:r>
        <m:d>
          <m:dPr>
            <m:ctrlPr>
              <w:rPr>
                <w:noProof/>
              </w:rPr>
            </m:ctrlPr>
          </m:dPr>
          <m:e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3</m:t>
                </m:r>
              </m:sub>
            </m:sSub>
            <m:r>
              <w:rPr>
                <w:noProof/>
                <w:lang w:val="ru-RU"/>
              </w:rPr>
              <m:t>-</m:t>
            </m:r>
            <m:sSub>
              <m:sSubPr>
                <m:ctrlPr>
                  <w:rPr>
                    <w:rFonts w:eastAsia="Calibri" w:cs="Times New Roman"/>
                    <w:noProof/>
                    <w:kern w:val="0"/>
                    <w:lang w:val="ru-RU" w:bidi="ar-SA"/>
                  </w:rPr>
                </m:ctrlPr>
              </m:sSubPr>
              <m:e>
                <m:r>
                  <w:rPr>
                    <w:noProof/>
                  </w:rPr>
                  <m:t>Q</m:t>
                </m:r>
              </m:e>
              <m:sub>
                <m:r>
                  <w:rPr>
                    <w:noProof/>
                    <w:lang w:val="ru-RU"/>
                  </w:rPr>
                  <m:t>1</m:t>
                </m:r>
              </m:sub>
            </m:sSub>
          </m:e>
        </m:d>
        <m:r>
          <w:rPr>
            <w:noProof/>
            <w:lang w:val="ru-RU"/>
          </w:rPr>
          <m:t xml:space="preserve">, 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+</m:t>
        </m:r>
        <m:r>
          <w:rPr>
            <w:noProof/>
          </w:rPr>
          <m:t>k</m:t>
        </m:r>
        <m:r>
          <w:rPr>
            <w:noProof/>
            <w:lang w:val="ru-RU"/>
          </w:rPr>
          <m:t>(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3</m:t>
            </m:r>
          </m:sub>
        </m:sSub>
        <m:r>
          <w:rPr>
            <w:noProof/>
            <w:lang w:val="ru-RU"/>
          </w:rPr>
          <m:t>-</m:t>
        </m:r>
        <m:sSub>
          <m:sSubPr>
            <m:ctrlPr>
              <w:rPr>
                <w:rFonts w:eastAsia="Calibri" w:cs="Times New Roman"/>
                <w:noProof/>
                <w:kern w:val="0"/>
                <w:lang w:val="ru-RU" w:bidi="ar-SA"/>
              </w:rPr>
            </m:ctrlPr>
          </m:sSubPr>
          <m:e>
            <m:r>
              <w:rPr>
                <w:noProof/>
              </w:rPr>
              <m:t>Q</m:t>
            </m:r>
          </m:e>
          <m:sub>
            <m:r>
              <w:rPr>
                <w:noProof/>
                <w:lang w:val="ru-RU"/>
              </w:rPr>
              <m:t>1</m:t>
            </m:r>
          </m:sub>
        </m:sSub>
        <m:r>
          <w:rPr>
            <w:noProof/>
            <w:lang w:val="ru-RU"/>
          </w:rPr>
          <m:t>)]</m:t>
        </m:r>
      </m:oMath>
      <w:r w:rsidR="0004400D" w:rsidRPr="00A92577">
        <w:rPr>
          <w:noProof/>
          <w:lang w:val="ru-RU"/>
        </w:rPr>
        <w:t xml:space="preserve"> </w:t>
      </w:r>
      <w:r w:rsidR="0004400D">
        <w:rPr>
          <w:rStyle w:val="a7"/>
        </w:rPr>
        <w:commentReference w:id="84"/>
      </w:r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52782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527826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w:commentRangeStart w:id="85"/>
      <m:oMath>
        <m:r>
          <w:rPr>
            <w:rFonts w:ascii="Cambria Math" w:hAnsi="Cambria Math"/>
            <w:noProof/>
          </w:rPr>
          <m:t>k</m:t>
        </m:r>
      </m:oMath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Pr="004932D7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5"/>
      <w:r w:rsidR="007C34C8">
        <w:rPr>
          <w:rStyle w:val="a7"/>
        </w:rPr>
        <w:commentReference w:id="85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2D5794">
        <w:rPr>
          <w:shd w:val="clear" w:color="auto" w:fill="FFFFFF"/>
        </w:rPr>
        <w:t xml:space="preserve"> </w:t>
      </w:r>
      <w:r w:rsidR="001923FF">
        <w:rPr>
          <w:shd w:val="clear" w:color="auto" w:fill="FFFFFF"/>
        </w:rPr>
        <w:t>произведени</w:t>
      </w:r>
      <w:r w:rsidR="002D5794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C7554A">
        <w:rPr>
          <w:shd w:val="clear" w:color="auto" w:fill="FFFFFF"/>
        </w:rPr>
        <w:t xml:space="preserve"> </w:t>
      </w:r>
      <w:commentRangeStart w:id="86"/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</w:t>
      </w:r>
      <w:commentRangeEnd w:id="86"/>
      <w:r w:rsidR="008F612A">
        <w:rPr>
          <w:rStyle w:val="a7"/>
        </w:rPr>
        <w:commentReference w:id="86"/>
      </w:r>
      <w:r>
        <w:rPr>
          <w:shd w:val="clear" w:color="auto" w:fill="FFFFFF"/>
        </w:rPr>
        <w:t xml:space="preserve">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5E6B5C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9C1E33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35184F">
        <w:t>PrintReport</w:t>
      </w:r>
      <w:r w:rsidR="00E50799">
        <w:t xml:space="preserve">()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>
        <w:rPr>
          <w:shd w:val="clear" w:color="auto" w:fill="FFFFFF"/>
          <w:lang w:val="en-US"/>
        </w:rPr>
        <w:t>boxplot</w:t>
      </w:r>
      <w:r w:rsidR="00E50799" w:rsidRPr="00AA736E">
        <w:rPr>
          <w:shd w:val="clear" w:color="auto" w:fill="FFFFFF"/>
        </w:rPr>
        <w:t>.</w:t>
      </w:r>
      <w:r w:rsidR="00E50799">
        <w:rPr>
          <w:shd w:val="clear" w:color="auto" w:fill="FFFFFF"/>
          <w:lang w:val="en-US"/>
        </w:rPr>
        <w:t>stats</w:t>
      </w:r>
      <w:r w:rsidR="00E50799" w:rsidRPr="00AA736E">
        <w:rPr>
          <w:shd w:val="clear" w:color="auto" w:fill="FFFFFF"/>
        </w:rPr>
        <w:t>()</w:t>
      </w:r>
      <w:r w:rsidR="00E50799" w:rsidRPr="00B7378E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9F32AA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>, вместо этого они представл</w:t>
      </w:r>
      <w:r w:rsidR="00790A21">
        <w:rPr>
          <w:shd w:val="clear" w:color="auto" w:fill="FFFFFF"/>
        </w:rPr>
        <w:t>яются</w:t>
      </w:r>
      <w:r w:rsidR="00362AF7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B7378E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</w:t>
      </w:r>
      <w:r w:rsidR="00473B36">
        <w:rPr>
          <w:shd w:val="clear" w:color="auto" w:fill="FFFFFF"/>
        </w:rPr>
        <w:lastRenderedPageBreak/>
        <w:t xml:space="preserve">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B7378E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на </w:t>
      </w:r>
      <w:r w:rsidR="005729B0">
        <w:rPr>
          <w:shd w:val="clear" w:color="auto" w:fill="FFFFFF"/>
        </w:rPr>
        <w:t xml:space="preserve">рисунке </w:t>
      </w:r>
      <w:r w:rsidR="005729B0">
        <w:rPr>
          <w:shd w:val="clear" w:color="auto" w:fill="FFFFFF"/>
        </w:rPr>
        <w:fldChar w:fldCharType="begin"/>
      </w:r>
      <w:r w:rsidR="005729B0">
        <w:rPr>
          <w:shd w:val="clear" w:color="auto" w:fill="FFFFFF"/>
        </w:rPr>
        <w:instrText xml:space="preserve"> REF  _Ref493743083 \* Lower \h \r \t </w:instrText>
      </w:r>
      <w:r w:rsidR="005729B0">
        <w:rPr>
          <w:shd w:val="clear" w:color="auto" w:fill="FFFFFF"/>
        </w:rPr>
      </w:r>
      <w:r w:rsidR="005729B0">
        <w:rPr>
          <w:shd w:val="clear" w:color="auto" w:fill="FFFFFF"/>
        </w:rPr>
        <w:fldChar w:fldCharType="separate"/>
      </w:r>
      <w:r w:rsidR="005729B0">
        <w:rPr>
          <w:shd w:val="clear" w:color="auto" w:fill="FFFFFF"/>
        </w:rPr>
        <w:t>14</w:t>
      </w:r>
      <w:r w:rsidR="005729B0">
        <w:rPr>
          <w:shd w:val="clear" w:color="auto" w:fill="FFFFFF"/>
        </w:rPr>
        <w:fldChar w:fldCharType="end"/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D9252D" w:rsidP="008675C5">
      <w:pPr>
        <w:pStyle w:val="B01Pic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A4F8C0B" wp14:editId="58BC74DC">
            <wp:extent cx="1981200" cy="266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2D" w:rsidRPr="00D9252D" w:rsidRDefault="00006F4F" w:rsidP="0079465D">
      <w:pPr>
        <w:pStyle w:val="B02PicName"/>
        <w:keepNext/>
      </w:pPr>
      <w:bookmarkStart w:id="87" w:name="_Ref493743083"/>
      <w:r>
        <w:t>–</w:t>
      </w:r>
      <w:r w:rsidRPr="00006F4F">
        <w:t xml:space="preserve"> </w:t>
      </w:r>
      <w:r>
        <w:t>шаблон регулярного выражения для непрерывных значений</w:t>
      </w:r>
    </w:p>
    <w:bookmarkEnd w:id="87"/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7D6313" w:rsidP="00CC1BBB">
      <w:pPr>
        <w:keepNext/>
      </w:pPr>
      <w:r w:rsidRPr="005778D0">
        <w:t xml:space="preserve">^ </w:t>
      </w:r>
      <w:r>
        <w:t>– символ начала строки,</w:t>
      </w:r>
    </w:p>
    <w:p w:rsidR="001D2F10" w:rsidRDefault="00B66E95" w:rsidP="00CC1BBB">
      <w:pPr>
        <w:keepNext/>
      </w:pPr>
      <w:r>
        <w:t>(</w:t>
      </w:r>
      <w:r w:rsidR="007D6313" w:rsidRPr="005778D0">
        <w:t>\\</w:t>
      </w:r>
      <w:r w:rsidR="007D6313" w:rsidRPr="005778D0">
        <w:rPr>
          <w:lang w:val="en-US"/>
        </w:rPr>
        <w:t>d</w:t>
      </w:r>
      <w:r w:rsidR="007D6313" w:rsidRPr="005778D0">
        <w:t>)</w:t>
      </w:r>
      <w:r w:rsidR="007D6313">
        <w:t>+</w:t>
      </w:r>
      <w:r w:rsidR="007D6313" w:rsidRPr="005778D0">
        <w:t xml:space="preserve"> </w:t>
      </w:r>
      <w:r w:rsidR="007D6313">
        <w:t>– одно число и более,</w:t>
      </w:r>
    </w:p>
    <w:p w:rsidR="001D2F10" w:rsidRDefault="007D6313" w:rsidP="00CC1BBB">
      <w:pPr>
        <w:keepNext/>
      </w:pPr>
      <w:r w:rsidRPr="005778D0">
        <w:t>[,.]</w:t>
      </w:r>
      <w:r w:rsidR="00B66E95">
        <w:t xml:space="preserve"> </w:t>
      </w:r>
      <w:r w:rsidRPr="007D69ED">
        <w:t xml:space="preserve">– </w:t>
      </w:r>
      <w:r>
        <w:t xml:space="preserve">один из </w:t>
      </w:r>
      <w:r w:rsidR="00B66E95">
        <w:t>двух указанных символов (точка или запятая</w:t>
      </w:r>
      <w:r>
        <w:t>),</w:t>
      </w:r>
    </w:p>
    <w:p w:rsidR="00B16B67" w:rsidRDefault="007D6313" w:rsidP="00CC1BBB">
      <w:pPr>
        <w:keepNext/>
      </w:pPr>
      <w:r w:rsidRPr="005E52BC">
        <w:t>(</w:t>
      </w:r>
      <w:r w:rsidR="00D3297A" w:rsidRPr="005778D0">
        <w:t>[,.]</w:t>
      </w:r>
      <w:r>
        <w:t>(</w:t>
      </w:r>
      <w:r w:rsidRPr="00A248F8">
        <w:t>\\</w:t>
      </w:r>
      <w:r w:rsidRPr="00A248F8">
        <w:rPr>
          <w:lang w:val="en-US"/>
        </w:rPr>
        <w:t>d</w:t>
      </w:r>
      <w:r w:rsidR="00B66E95">
        <w:t>)+</w:t>
      </w:r>
      <w:r w:rsidR="00D3297A">
        <w:t>)?</w:t>
      </w:r>
      <w:r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3297A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7D6313" w:rsidP="00CC1BBB">
      <w:pPr>
        <w:keepNext/>
      </w:pPr>
      <w:r w:rsidRPr="00A248F8">
        <w:t>$</w:t>
      </w:r>
      <w:r>
        <w:t xml:space="preserve"> – символ конца строки</w:t>
      </w:r>
      <w:r w:rsidR="00B54444">
        <w:t>.</w:t>
      </w:r>
    </w:p>
    <w:p w:rsidR="00EF6D3A" w:rsidRPr="002F7EE5" w:rsidRDefault="007136EA" w:rsidP="00EF6D3A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35793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4C5407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>
        <w:rPr>
          <w:shd w:val="clear" w:color="auto" w:fill="FFFFFF"/>
          <w:lang w:val="en-US"/>
        </w:rPr>
        <w:t>boxplot</w:t>
      </w:r>
      <w:r w:rsidR="009D03EF" w:rsidRPr="00AA736E">
        <w:rPr>
          <w:shd w:val="clear" w:color="auto" w:fill="FFFFFF"/>
        </w:rPr>
        <w:t>.</w:t>
      </w:r>
      <w:r w:rsidR="009D03EF">
        <w:rPr>
          <w:shd w:val="clear" w:color="auto" w:fill="FFFFFF"/>
          <w:lang w:val="en-US"/>
        </w:rPr>
        <w:t>stats</w:t>
      </w:r>
      <w:r w:rsidR="009D03EF" w:rsidRPr="00AA736E">
        <w:rPr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A10E17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9740F" w:rsidRPr="00D9740F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357938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357938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7A58D4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7A58D4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35184F">
        <w:t>PrintReport</w:t>
      </w:r>
      <w:r w:rsidR="007E253B">
        <w:t xml:space="preserve">()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8" w:name="_Ref493718904"/>
      <w:r w:rsidR="00EF6D3A">
        <w:rPr>
          <w:shd w:val="clear" w:color="auto" w:fill="FFFFFF"/>
        </w:rPr>
        <w:t xml:space="preserve"> </w:t>
      </w:r>
      <w:r w:rsidR="00EF6D3A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89" w:name="_Toc494307810"/>
      <w:bookmarkEnd w:id="88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EF6D3A">
        <w:rPr>
          <w:lang w:val="ru-RU"/>
        </w:rPr>
        <w:t>неупорядоченных</w:t>
      </w:r>
      <w:r w:rsidRPr="0075029A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89"/>
    </w:p>
    <w:p w:rsidR="00EF6D3A" w:rsidRPr="002F7EE5" w:rsidRDefault="001A404F" w:rsidP="00EF6D3A">
      <w:r>
        <w:t xml:space="preserve">Метод </w:t>
      </w:r>
      <w:r w:rsidR="005E241B" w:rsidRPr="005E241B">
        <w:t>Find</w:t>
      </w:r>
      <w:r w:rsidR="005E241B">
        <w:t xml:space="preserve">() </w:t>
      </w:r>
      <w:r w:rsidR="002F1386">
        <w:t xml:space="preserve">для класса </w:t>
      </w:r>
      <w:r w:rsidR="005A0602" w:rsidRPr="005A0602">
        <w:t>DateMisprint</w:t>
      </w:r>
      <w:r w:rsidR="005A0602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два объекта класса</w:t>
      </w:r>
      <w:r w:rsidR="005E241B">
        <w:t xml:space="preserve"> </w:t>
      </w:r>
      <w:r w:rsidR="005E241B">
        <w:rPr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7C4BCE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3717A7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8E18DC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7C4BCE">
        <w:t xml:space="preserve"> </w:t>
      </w:r>
      <w:r w:rsidR="00A726F1">
        <w:t>пр</w:t>
      </w:r>
      <w:r w:rsidR="008E18DC">
        <w:t>оизводится</w:t>
      </w:r>
      <w:r w:rsidR="00A726F1">
        <w:t xml:space="preserve"> </w:t>
      </w:r>
      <w:r w:rsidR="008805D5">
        <w:t>приведение</w:t>
      </w:r>
      <w:r w:rsidR="00A726F1">
        <w:t xml:space="preserve"> </w:t>
      </w:r>
      <w:r w:rsidR="00523E0E">
        <w:t xml:space="preserve">каждого </w:t>
      </w:r>
      <w:r w:rsidR="008805D5">
        <w:t xml:space="preserve">из их </w:t>
      </w:r>
      <w:r w:rsidR="008805D5">
        <w:lastRenderedPageBreak/>
        <w:t>элементов</w:t>
      </w:r>
      <w:r w:rsidR="00523E0E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8E18DC" w:rsidRPr="008E18DC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726F1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EB2A6A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EB2A6A">
        <w:t xml:space="preserve"> </w:t>
      </w:r>
      <w:r w:rsidR="00A158DE">
        <w:t>столбца</w:t>
      </w:r>
      <w:r w:rsidR="006625BF">
        <w:t xml:space="preserve"> дат</w:t>
      </w:r>
      <w:r w:rsidR="000D6291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5B63B6">
        <w:t xml:space="preserve">indices </w:t>
      </w:r>
      <w:r w:rsidR="00685676">
        <w:t xml:space="preserve">объекта </w:t>
      </w:r>
      <w:r w:rsidR="005B63B6" w:rsidRPr="005B63B6">
        <w:t>DateMisprint</w:t>
      </w:r>
      <w:r w:rsidR="00685676">
        <w:t>.</w:t>
      </w:r>
      <w:r w:rsidR="005B63B6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35184F">
        <w:t>PrintReport</w:t>
      </w:r>
      <w:r w:rsidR="00AD5EB7">
        <w:t>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AD5EB7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FC05D0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FB278E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EF6D3A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0" w:name="_Ref493720599"/>
      <w:bookmarkStart w:id="91" w:name="_Toc494307811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0"/>
      <w:bookmarkEnd w:id="91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7E7237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7E7237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8F1E00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513D15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E4067A">
        <w:t xml:space="preserve"> </w:t>
      </w:r>
      <w:r w:rsidR="00513D15">
        <w:t>их описывать</w:t>
      </w:r>
      <w:r w:rsidR="00E4067A">
        <w:t>,</w:t>
      </w:r>
      <w:r w:rsidR="00990BE8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7B25B0">
        <w:t xml:space="preserve"> </w:t>
      </w:r>
      <w:r w:rsidR="0028017C">
        <w:t xml:space="preserve">рисунке </w:t>
      </w:r>
      <w:r w:rsidR="0028017C">
        <w:fldChar w:fldCharType="begin"/>
      </w:r>
      <w:r w:rsidR="0028017C">
        <w:instrText xml:space="preserve"> REF  _Ref494298131 \* Lower \h \r \t </w:instrText>
      </w:r>
      <w:r w:rsidR="0028017C">
        <w:fldChar w:fldCharType="separate"/>
      </w:r>
      <w:r w:rsidR="0028017C">
        <w:t>15</w:t>
      </w:r>
      <w:r w:rsidR="0028017C">
        <w:fldChar w:fldCharType="end"/>
      </w:r>
      <w:r>
        <w:t xml:space="preserve"> фрагмента сводной таблицы видно, что</w:t>
      </w:r>
      <w:r w:rsidR="00584DE4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гистограмму,</w:t>
      </w:r>
      <w:r w:rsidR="0028017C">
        <w:t xml:space="preserve"> </w:t>
      </w:r>
      <w:r w:rsidR="002D3CBA">
        <w:t>изображенную</w:t>
      </w:r>
      <w:r w:rsidR="0028017C">
        <w:t xml:space="preserve"> на рисунке </w:t>
      </w:r>
      <w:r w:rsidR="0028017C">
        <w:fldChar w:fldCharType="begin"/>
      </w:r>
      <w:r w:rsidR="0028017C">
        <w:instrText xml:space="preserve"> REF  _Ref494309728 \h \r \t </w:instrText>
      </w:r>
      <w:r w:rsidR="0028017C">
        <w:fldChar w:fldCharType="separate"/>
      </w:r>
      <w:r w:rsidR="0028017C">
        <w:t>16</w:t>
      </w:r>
      <w:r w:rsidR="0028017C">
        <w:fldChar w:fldCharType="end"/>
      </w:r>
      <w:r w:rsidR="002D3CBA">
        <w:t>.</w:t>
      </w:r>
      <w:r w:rsidR="00D02569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2569">
        <w:t xml:space="preserve"> </w:t>
      </w:r>
      <w:r w:rsidR="001977C7">
        <w:t>– это различные значения</w:t>
      </w:r>
      <w:r w:rsidR="00EB2986">
        <w:t>, а их высота –</w:t>
      </w:r>
      <w:r w:rsidR="0051287A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74EA5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7E00AD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7E00AD" w:rsidRPr="007E00AD">
        <w:t xml:space="preserve"> </w:t>
      </w:r>
      <w:r w:rsidR="007E00AD">
        <w:t>«жен», «женщина»</w:t>
      </w:r>
      <w:r w:rsidR="00D366A6">
        <w:t>.</w:t>
      </w:r>
      <w:r w:rsidR="0034594F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>этим 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3E7B4E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CB37FC" w:rsidP="008675C5">
      <w:pPr>
        <w:pStyle w:val="B01Pic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50DC074B" wp14:editId="2410AD40">
                <wp:extent cx="5460521" cy="3114387"/>
                <wp:effectExtent l="0" t="0" r="0" b="0"/>
                <wp:docPr id="9" name="Полотно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82298" y="0"/>
                            <a:ext cx="4903329" cy="307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Прямоугольник 22"/>
                        <wps:cNvSpPr/>
                        <wps:spPr>
                          <a:xfrm>
                            <a:off x="35999" y="500876"/>
                            <a:ext cx="5148478" cy="416729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27826" w:rsidRDefault="00527826" w:rsidP="00A972AD">
                              <w:pPr>
                                <w:spacing w:before="120" w:after="120" w:line="240" w:lineRule="auto"/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">
                <v:shape id="_x0000_s1027" type="#_x0000_t75" style="position:absolute;width:54603;height:31140;visibility:visible;mso-wrap-style:square">
                  <v:fill o:detectmouseclick="t"/>
                  <v:path o:connecttype="none"/>
                </v:shape>
                <v:shape id="Рисунок 1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4lTfvDAAAA2wAAAA8AAABkcnMvZG93bnJldi54bWxET0trwkAQvgv9D8sUetONpUpNs0opLdWL&#10;YFqlxyE7eWB2NmQ3JvrrXUHobT6+5ySrwdTiRK2rLCuYTiIQxJnVFRcKfn++xq8gnEfWWFsmBWdy&#10;sFo+jBKMte15R6fUFyKEsItRQel9E0vpspIMuoltiAOX29agD7AtpG6xD+Gmls9RNJcGKw4NJTb0&#10;UVJ2TDujIF/8TbNFWncv34fjpt9/bi8Rd0o9PQ7vbyA8Df5ffHevdZg/g9sv4QC5v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iVN+8MAAADbAAAADwAAAAAAAAAAAAAAAACf&#10;AgAAZHJzL2Rvd25yZXYueG1sUEsFBgAAAAAEAAQA9wAAAI8DAAAAAA==&#10;">
                  <v:imagedata r:id="rId34" o:title=""/>
                  <v:path arrowok="t"/>
                </v:shape>
                <v:rect id="Прямоугольник 22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lD8QA&#10;AADbAAAADwAAAGRycy9kb3ducmV2LnhtbESP3WrCQBSE7wXfYTlCb6RuTFFKmo2IIEigoGnp9Wn2&#10;5KfNng3Z1aRv7xYKvRxm5hsm3U2mEzcaXGtZwXoVgSAurW65VvD+dnx8BuE8ssbOMin4IQe7bD5L&#10;MdF25AvdCl+LAGGXoILG+z6R0pUNGXQr2xMHr7KDQR/kUEs94BjgppNxFG2lwZbDQoM9HRoqv4ur&#10;UcD5nl4/qy4/Lc9b8/E1Pm0qyUo9LKb9CwhPk/8P/7VPWkEcw++X8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A5Q/EAAAA2wAAAA8AAAAAAAAAAAAAAAAAmAIAAGRycy9k&#10;b3ducmV2LnhtbFBLBQYAAAAABAAEAPUAAACJAwAAAAA=&#10;" filled="f" strokecolor="#943634 [2405]" strokeweight="4.5pt">
                  <v:textbox>
                    <w:txbxContent>
                      <w:p w:rsidR="00527826" w:rsidRDefault="00527826" w:rsidP="00A972AD">
                        <w:pPr>
                          <w:spacing w:before="120" w:after="120" w:line="240" w:lineRule="auto"/>
                          <w:jc w:val="center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543BD" w:rsidRPr="006543BD" w:rsidRDefault="00CE5FA9" w:rsidP="00933408">
      <w:pPr>
        <w:pStyle w:val="B02PicName"/>
        <w:spacing w:before="240"/>
      </w:pPr>
      <w:bookmarkStart w:id="92" w:name="_Ref494298131"/>
      <w:r>
        <w:t xml:space="preserve">– фрагмент </w:t>
      </w:r>
      <w:r w:rsidRPr="001B16BD">
        <w:t>сводной</w:t>
      </w:r>
      <w:r>
        <w:t xml:space="preserve"> таблицы</w:t>
      </w:r>
    </w:p>
    <w:bookmarkEnd w:id="92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2ED34465" wp14:editId="79F3AFDA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3" w:name="_Ref494309728"/>
      <w:r>
        <w:t>– гистограмма для столбца «пол»</w:t>
      </w:r>
      <w:r w:rsidR="00B43A3E">
        <w:t xml:space="preserve"> исходной таблицы</w:t>
      </w:r>
      <w:bookmarkEnd w:id="93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>
        <w:rPr>
          <w:lang w:val="en-US" w:eastAsia="ru-RU"/>
        </w:rPr>
        <w:t>ColumnsValues</w:t>
      </w:r>
      <w:r w:rsidR="00F41BFD">
        <w:rPr>
          <w:lang w:eastAsia="ru-RU"/>
        </w:rPr>
        <w:t>()</w:t>
      </w:r>
      <w:r w:rsidR="00392147">
        <w:t>, который работает с объектом класса</w:t>
      </w:r>
      <w:r w:rsidR="00F41BFD">
        <w:t xml:space="preserve"> </w:t>
      </w:r>
      <w:r w:rsidR="00F41BFD" w:rsidRPr="0082324C"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>
        <w:rPr>
          <w:lang w:val="en-US"/>
        </w:rPr>
        <w:t>colnames</w:t>
      </w:r>
      <w:r w:rsidR="00691FD5" w:rsidRPr="00691FD5"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1E6F69">
        <w:t xml:space="preserve"> </w:t>
      </w:r>
      <w:r w:rsidR="0015082D">
        <w:t xml:space="preserve">Далее, </w:t>
      </w:r>
      <w:r w:rsidR="00CB7F9A">
        <w:t>в цикле</w:t>
      </w:r>
      <w:r w:rsidR="0015082D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CB7F9A">
        <w:t xml:space="preserve"> </w:t>
      </w:r>
      <w:r w:rsidR="005B74DA">
        <w:t>столбца</w:t>
      </w:r>
      <w:r w:rsidR="00CB7F9A">
        <w:t xml:space="preserve"> </w:t>
      </w:r>
      <w:r w:rsidR="005B74DA">
        <w:t xml:space="preserve">исходной </w:t>
      </w:r>
      <w:r w:rsidR="0015082D">
        <w:t>таблицы</w:t>
      </w:r>
      <w:r w:rsidR="005B74DA">
        <w:t xml:space="preserve"> </w:t>
      </w:r>
      <w:r w:rsidR="0015082D">
        <w:t xml:space="preserve">применяется функция </w:t>
      </w:r>
      <w:r w:rsidR="0015082D">
        <w:rPr>
          <w:lang w:val="en-US"/>
        </w:rPr>
        <w:t>table</w:t>
      </w:r>
      <w:r w:rsidR="0015082D">
        <w:t>().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CA6D3D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022F96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1B0F92">
        <w:t xml:space="preserve"> </w:t>
      </w:r>
      <w:r w:rsidR="00AE414E">
        <w:t xml:space="preserve">функция </w:t>
      </w:r>
      <w:r w:rsidR="00AE414E">
        <w:rPr>
          <w:lang w:val="en-US"/>
        </w:rPr>
        <w:t>table</w:t>
      </w:r>
      <w:r w:rsidR="00AE414E">
        <w:t xml:space="preserve">() </w:t>
      </w:r>
      <w:r w:rsidR="00BD20B5">
        <w:t>в</w:t>
      </w:r>
      <w:r w:rsidR="00D45388">
        <w:t xml:space="preserve"> </w:t>
      </w:r>
      <w:r w:rsidR="005A3F13">
        <w:rPr>
          <w:lang w:val="en-US"/>
        </w:rPr>
        <w:t>R</w:t>
      </w:r>
      <w:r w:rsidR="005A3F13">
        <w:t xml:space="preserve">-тип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</w:t>
      </w:r>
      <w:r w:rsidR="00F37D3E">
        <w:lastRenderedPageBreak/>
        <w:t xml:space="preserve">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022F96">
        <w:t xml:space="preserve"> </w:t>
      </w:r>
      <w:r w:rsidR="005B74DA">
        <w:t>Полученн</w:t>
      </w:r>
      <w:r w:rsidR="00B20D06">
        <w:t>ая</w:t>
      </w:r>
      <w:r w:rsidR="005B74DA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8708E9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8708E9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>
        <w:rPr>
          <w:lang w:val="en-US"/>
        </w:rPr>
        <w:t>rbind</w:t>
      </w:r>
      <w:r w:rsidR="008708E9" w:rsidRPr="008708E9">
        <w:t>.</w:t>
      </w:r>
      <w:r w:rsidR="008708E9">
        <w:rPr>
          <w:lang w:val="en-US"/>
        </w:rPr>
        <w:t>fill</w:t>
      </w:r>
      <w:r w:rsidR="008708E9" w:rsidRPr="008708E9"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8708E9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80503E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760B3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EF6D3A" w:rsidRPr="002F7EE5" w:rsidRDefault="00392147" w:rsidP="00EF6D3A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>
        <w:rPr>
          <w:lang w:val="en-US"/>
        </w:rPr>
        <w:t>CreateExcelWB</w:t>
      </w:r>
      <w:r w:rsidR="00C81E42" w:rsidRPr="00C81E42">
        <w:t>()</w:t>
      </w:r>
      <w:r w:rsidR="00C81E42">
        <w:t>.</w:t>
      </w:r>
      <w:r w:rsidR="00126EFF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>
        <w:rPr>
          <w:lang w:val="en-US"/>
        </w:rPr>
        <w:t>SaveExcelWB</w:t>
      </w:r>
      <w:r w:rsidR="00126EFF" w:rsidRPr="00126EFF"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  <w:r w:rsidR="00EF6D3A">
        <w:t xml:space="preserve"> Листинг программного кода приведен в приложении А.</w:t>
      </w:r>
    </w:p>
    <w:p w:rsidR="005474CE" w:rsidRDefault="005474CE" w:rsidP="0004773A">
      <w:pPr>
        <w:pStyle w:val="D01"/>
      </w:pPr>
      <w:bookmarkStart w:id="94" w:name="_Toc494307812"/>
      <w:r>
        <w:lastRenderedPageBreak/>
        <w:t>РАЗРАБОТКА БИБЛИОТЕК</w:t>
      </w:r>
      <w:r w:rsidR="00B41DB3">
        <w:t>И</w:t>
      </w:r>
      <w:bookmarkEnd w:id="94"/>
    </w:p>
    <w:p w:rsidR="000613C3" w:rsidRDefault="000613C3" w:rsidP="00F41BFD">
      <w:pPr>
        <w:pStyle w:val="A02TextParagraphNoIndentation"/>
        <w:ind w:firstLine="360"/>
      </w:pPr>
      <w:r>
        <w:t xml:space="preserve">После написания классов и методов, все </w:t>
      </w:r>
      <w:r w:rsidR="0091022D">
        <w:t xml:space="preserve">содержащие их </w:t>
      </w:r>
      <w:r>
        <w:t xml:space="preserve">файлы были объединены в </w:t>
      </w:r>
      <w:r w:rsidR="0091022D">
        <w:t xml:space="preserve">новую </w:t>
      </w:r>
      <w:r>
        <w:t>библиотеку</w:t>
      </w:r>
      <w:r w:rsidR="00A40F3D">
        <w:t xml:space="preserve"> </w:t>
      </w:r>
      <w:r w:rsidR="00ED13EE">
        <w:t>,</w:t>
      </w:r>
      <w:r w:rsidR="00F81FBE">
        <w:t xml:space="preserve">руководствуясь </w:t>
      </w:r>
      <w:r w:rsidR="00ED13EE">
        <w:t xml:space="preserve">книгой </w:t>
      </w:r>
      <w:r w:rsidR="00ED13EE" w:rsidRPr="00ED13EE">
        <w:t xml:space="preserve">Хэдли Уикхэма </w:t>
      </w:r>
      <w:r w:rsidR="00F81FBE" w:rsidRPr="00F81FBE">
        <w:t>[</w:t>
      </w:r>
      <w:commentRangeStart w:id="95"/>
      <w:r w:rsidR="00F81FBE">
        <w:t>…</w:t>
      </w:r>
      <w:commentRangeEnd w:id="95"/>
      <w:r w:rsidR="00F81FBE">
        <w:rPr>
          <w:rStyle w:val="a7"/>
        </w:rPr>
        <w:commentReference w:id="95"/>
      </w:r>
      <w:r w:rsidR="00F81FBE" w:rsidRPr="00F81FBE">
        <w:t>].</w:t>
      </w:r>
      <w:r>
        <w:t xml:space="preserve"> </w:t>
      </w:r>
      <w:r w:rsidR="004C5CC3">
        <w:t>Библиотеки</w:t>
      </w:r>
      <w:r w:rsidR="004C5CC3"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 w:rsidR="0091022D">
        <w:t xml:space="preserve">Для </w:t>
      </w:r>
      <w:r w:rsidR="00777E76">
        <w:t>создания новой библиотеки</w:t>
      </w:r>
      <w:r w:rsidR="00ED13EE">
        <w:t xml:space="preserve"> под названием «</w:t>
      </w:r>
      <w:r w:rsidR="00ED13EE">
        <w:rPr>
          <w:lang w:val="en-US"/>
        </w:rPr>
        <w:t>exploration</w:t>
      </w:r>
      <w:r w:rsidR="00ED13EE">
        <w:t>»,</w:t>
      </w:r>
      <w:r>
        <w:t xml:space="preserve"> использова</w:t>
      </w:r>
      <w:r w:rsidR="00F41BFD">
        <w:t>лись</w:t>
      </w:r>
      <w:r>
        <w:t xml:space="preserve"> вспомогательные библиотеки </w:t>
      </w:r>
      <w:r w:rsidRPr="000613C3">
        <w:t>devtools</w:t>
      </w:r>
      <w:r>
        <w:t xml:space="preserve"> и </w:t>
      </w:r>
      <w:r w:rsidR="00D9007B" w:rsidRPr="00D9007B">
        <w:t>roxygen2</w:t>
      </w:r>
      <w:r>
        <w:t>.</w:t>
      </w:r>
    </w:p>
    <w:p w:rsidR="007D391E" w:rsidRPr="00F571B3" w:rsidRDefault="00E321DB" w:rsidP="00CE10C1">
      <w:r>
        <w:t>С помощью библиотеки</w:t>
      </w:r>
      <w:r w:rsidR="007D391E">
        <w:t xml:space="preserve"> </w:t>
      </w:r>
      <w:r w:rsidR="007D391E" w:rsidRPr="000613C3">
        <w:t>devtools</w:t>
      </w:r>
      <w:r w:rsidR="007D391E">
        <w:t xml:space="preserve"> </w:t>
      </w:r>
      <w:r w:rsidR="00CE10C1">
        <w:t>был с</w:t>
      </w:r>
      <w:r w:rsidR="007D391E">
        <w:t>о</w:t>
      </w:r>
      <w:r w:rsidR="00CE10C1">
        <w:t>здан</w:t>
      </w:r>
      <w:r w:rsidR="00505AA6">
        <w:t xml:space="preserve"> </w:t>
      </w:r>
      <w:r w:rsidR="006F1AAA">
        <w:t>каталог</w:t>
      </w:r>
      <w:r w:rsidR="00F571B3">
        <w:t xml:space="preserve"> новой библиотеки, а так же автоматически был создан</w:t>
      </w:r>
      <w:r w:rsidR="006A2F14">
        <w:t>ы</w:t>
      </w:r>
      <w:r w:rsidR="00F571B3">
        <w:t xml:space="preserve"> файл</w:t>
      </w:r>
      <w:r w:rsidR="006A2F14">
        <w:t>ы</w:t>
      </w:r>
      <w:r w:rsidR="00F571B3">
        <w:t xml:space="preserve"> </w:t>
      </w:r>
      <w:r w:rsidR="00F571B3" w:rsidRPr="00DB3A85">
        <w:rPr>
          <w:lang w:val="en-US"/>
        </w:rPr>
        <w:t>DESCRIPTION</w:t>
      </w:r>
      <w:r w:rsidR="006A2F14">
        <w:t xml:space="preserve"> и </w:t>
      </w:r>
      <w:r w:rsidR="006A2F14" w:rsidRPr="00E90551">
        <w:t>NAMESPACE</w:t>
      </w:r>
      <w:r w:rsidR="00F571B3">
        <w:t>.</w:t>
      </w:r>
    </w:p>
    <w:p w:rsidR="007D391E" w:rsidRDefault="00CE10C1" w:rsidP="00CE10C1">
      <w:r>
        <w:t>Далее, все</w:t>
      </w:r>
      <w:r w:rsidR="00073641">
        <w:t xml:space="preserve"> файл</w:t>
      </w:r>
      <w:r>
        <w:t>ы</w:t>
      </w:r>
      <w:r w:rsidR="00C97376">
        <w:t xml:space="preserve">, в которых определены </w:t>
      </w:r>
      <w:r w:rsidR="00A95EBA">
        <w:t xml:space="preserve">необходимые для работы </w:t>
      </w:r>
      <w:r w:rsidR="00C97376">
        <w:t>классы и методы</w:t>
      </w:r>
      <w:r w:rsidR="00A95EBA">
        <w:t>, были скопированы</w:t>
      </w:r>
      <w:r w:rsidR="00073641">
        <w:t xml:space="preserve"> в </w:t>
      </w:r>
      <w:r w:rsidR="00262ADF">
        <w:t>созданный каталог</w:t>
      </w:r>
      <w:r w:rsidR="00505AA6">
        <w:t>.</w:t>
      </w:r>
    </w:p>
    <w:p w:rsidR="000A723C" w:rsidRPr="000A723C" w:rsidRDefault="00E20577" w:rsidP="00E20577">
      <w:r>
        <w:t xml:space="preserve">После этого, к библиотеке </w:t>
      </w:r>
      <w:r w:rsidR="00BF1535">
        <w:t>была д</w:t>
      </w:r>
      <w:r w:rsidR="00C54DC5">
        <w:t>обавлена документация</w:t>
      </w:r>
      <w:r w:rsidR="00260C05">
        <w:t>. Это сделано для того,</w:t>
      </w:r>
      <w:r>
        <w:t xml:space="preserve"> чтобы другие пользователи п</w:t>
      </w:r>
      <w:r w:rsidRPr="00E20577">
        <w:t xml:space="preserve">онимали, как использовать </w:t>
      </w:r>
      <w:r>
        <w:t>определенные</w:t>
      </w:r>
      <w:r w:rsidR="00E90447">
        <w:t xml:space="preserve"> </w:t>
      </w:r>
      <w:r w:rsidR="00ED6EBE">
        <w:t xml:space="preserve">классы и </w:t>
      </w:r>
      <w:r w:rsidR="00E90447">
        <w:t>методы</w:t>
      </w:r>
      <w:r w:rsidRPr="00E20577">
        <w:t xml:space="preserve">. </w:t>
      </w:r>
      <w:r w:rsidR="00E90447">
        <w:t xml:space="preserve">Для этого использовалась вспомогательная библиотека </w:t>
      </w:r>
      <w:r w:rsidR="00E90447" w:rsidRPr="00D9007B">
        <w:t>roxygen2</w:t>
      </w:r>
      <w:r w:rsidR="00E90447">
        <w:t xml:space="preserve">, которая позволяет создавать документацию в </w:t>
      </w:r>
      <w:r w:rsidR="00260C05">
        <w:t xml:space="preserve">стандартном для </w:t>
      </w:r>
      <w:r w:rsidR="00E90447">
        <w:rPr>
          <w:lang w:val="en-US"/>
        </w:rPr>
        <w:t>R</w:t>
      </w:r>
      <w:r w:rsidR="00260C05">
        <w:t xml:space="preserve"> формате</w:t>
      </w:r>
      <w:r w:rsidR="00E90447">
        <w:t xml:space="preserve">. </w:t>
      </w:r>
      <w:r w:rsidR="00A95EBA" w:rsidRPr="006F1AAA">
        <w:t xml:space="preserve">Способ </w:t>
      </w:r>
      <w:r w:rsidR="00BF1535">
        <w:t>написания документации</w:t>
      </w:r>
      <w:r w:rsidR="00A95EBA" w:rsidRPr="006F1AAA">
        <w:t xml:space="preserve"> заключается в</w:t>
      </w:r>
      <w:r w:rsidR="00A95EBA">
        <w:t xml:space="preserve"> </w:t>
      </w:r>
      <w:r w:rsidR="00A95EBA" w:rsidRPr="006F1AAA">
        <w:t>добавл</w:t>
      </w:r>
      <w:r w:rsidR="00A95EBA">
        <w:t>ении</w:t>
      </w:r>
      <w:r w:rsidR="00A95EBA" w:rsidRPr="006F1AAA">
        <w:t xml:space="preserve"> специальны</w:t>
      </w:r>
      <w:r w:rsidR="00A95EBA">
        <w:t>х</w:t>
      </w:r>
      <w:r w:rsidR="00A95EBA" w:rsidRPr="006F1AAA">
        <w:t xml:space="preserve"> комментари</w:t>
      </w:r>
      <w:r w:rsidR="00A95EBA">
        <w:t xml:space="preserve">ев </w:t>
      </w:r>
      <w:r w:rsidR="00A95EBA" w:rsidRPr="006F1AAA">
        <w:t xml:space="preserve">к началу каждой </w:t>
      </w:r>
      <w:r w:rsidR="00A95EBA">
        <w:t>каждого</w:t>
      </w:r>
      <w:r w:rsidR="00BF1535">
        <w:t xml:space="preserve"> скопированного файла</w:t>
      </w:r>
      <w:r w:rsidR="00A95EBA" w:rsidRPr="006F1AAA">
        <w:t>, которые позже будут скомпилированы в правил</w:t>
      </w:r>
      <w:r w:rsidR="00A95EBA">
        <w:t>ьный формат документации пакета.</w:t>
      </w:r>
      <w:r w:rsidR="000A723C">
        <w:t xml:space="preserve"> </w:t>
      </w:r>
      <w:r w:rsidR="00821C9A">
        <w:t xml:space="preserve">Пример документации приведен на рисунке </w:t>
      </w:r>
      <w:r w:rsidR="00821C9A">
        <w:fldChar w:fldCharType="begin"/>
      </w:r>
      <w:r w:rsidR="00821C9A">
        <w:instrText xml:space="preserve"> REF  _Ref493764865 \h \r \t </w:instrText>
      </w:r>
      <w:r w:rsidR="00821C9A">
        <w:fldChar w:fldCharType="separate"/>
      </w:r>
      <w:r w:rsidR="00821C9A">
        <w:t>17</w:t>
      </w:r>
      <w:r w:rsidR="00821C9A">
        <w:fldChar w:fldCharType="end"/>
      </w:r>
      <w:r w:rsidR="00821C9A">
        <w:t xml:space="preserve">. </w:t>
      </w:r>
      <w:r w:rsidR="000A723C">
        <w:t xml:space="preserve">В процессе написания документации изменяется содержимое файла </w:t>
      </w:r>
      <w:r w:rsidR="000A723C" w:rsidRPr="00DB3A85">
        <w:rPr>
          <w:lang w:val="en-US"/>
        </w:rPr>
        <w:t>DESCRIPTION</w:t>
      </w:r>
      <w:r w:rsidR="000A723C">
        <w:t>.</w:t>
      </w:r>
    </w:p>
    <w:p w:rsidR="00764751" w:rsidRDefault="004F1D68" w:rsidP="00764751">
      <w:r w:rsidRPr="004F1D68">
        <w:t>Задача файла</w:t>
      </w:r>
      <w:r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 w:rsidR="00187797">
        <w:t>Например,</w:t>
      </w:r>
      <w:r w:rsidRPr="004F1D68">
        <w:t xml:space="preserve"> записи того, какие </w:t>
      </w:r>
      <w:r w:rsidR="00187797">
        <w:t>другие библиотеки</w:t>
      </w:r>
      <w:r w:rsidRPr="004F1D68">
        <w:t xml:space="preserve"> </w:t>
      </w:r>
      <w:r w:rsidR="00CC6CCD">
        <w:t xml:space="preserve">и их версии </w:t>
      </w:r>
      <w:r w:rsidRPr="004F1D68">
        <w:t xml:space="preserve">необходимы для запуска </w:t>
      </w:r>
      <w:r w:rsidR="00DB3A85">
        <w:t>новой</w:t>
      </w:r>
      <w:r w:rsidRPr="004F1D68">
        <w:t xml:space="preserve"> </w:t>
      </w:r>
      <w:r w:rsidR="00DB3A85">
        <w:t>библиотеки</w:t>
      </w:r>
      <w:r w:rsidRPr="004F1D68">
        <w:t xml:space="preserve">. </w:t>
      </w:r>
      <w:r w:rsidR="00DB3A85">
        <w:t xml:space="preserve">Также </w:t>
      </w:r>
      <w:r w:rsidRPr="004F1D68">
        <w:t>он указывает</w:t>
      </w:r>
      <w:r w:rsidR="0078189C">
        <w:t xml:space="preserve"> </w:t>
      </w:r>
      <w:r w:rsidR="00070504">
        <w:t xml:space="preserve">основную </w:t>
      </w:r>
      <w:r w:rsidR="0078189C">
        <w:t>информацию о библиотеке (для чего она была создана)</w:t>
      </w:r>
      <w:r w:rsidRPr="004F1D68">
        <w:t>, кто может</w:t>
      </w:r>
      <w:r w:rsidR="003824DA">
        <w:t xml:space="preserve"> ее</w:t>
      </w:r>
      <w:r w:rsidRPr="004F1D68">
        <w:t xml:space="preserve"> использовать (лицензи</w:t>
      </w:r>
      <w:r w:rsidR="003824DA">
        <w:t>я</w:t>
      </w:r>
      <w:r w:rsidRPr="004F1D68">
        <w:t xml:space="preserve">) и </w:t>
      </w:r>
      <w:r w:rsidR="00DB3A85" w:rsidRPr="006F1AAA">
        <w:t>всю контактную информацию</w:t>
      </w:r>
      <w:r w:rsidR="00DB3A85">
        <w:t xml:space="preserve"> разработчика для обратной связи, в случае е</w:t>
      </w:r>
      <w:r w:rsidR="00DB3A85" w:rsidRPr="004F1D68">
        <w:t xml:space="preserve">сли </w:t>
      </w:r>
      <w:r w:rsidR="00070504">
        <w:t>возникнут</w:t>
      </w:r>
      <w:r w:rsidR="00DB3A85" w:rsidRPr="004F1D68">
        <w:t xml:space="preserve"> какие-либо проблемы.</w:t>
      </w:r>
      <w:r w:rsidR="009552C6">
        <w:t xml:space="preserve"> </w:t>
      </w:r>
      <w:r w:rsidR="0078189C">
        <w:t xml:space="preserve">Еще одной важной частью файла </w:t>
      </w:r>
      <w:r w:rsidR="00467638" w:rsidRPr="004F1D68">
        <w:t xml:space="preserve">DESCRIPTION </w:t>
      </w:r>
      <w:r w:rsidR="0078189C">
        <w:t xml:space="preserve">является </w:t>
      </w:r>
      <w:r w:rsidR="00FF2312">
        <w:t xml:space="preserve">описание </w:t>
      </w:r>
      <w:r w:rsidR="00764751">
        <w:t xml:space="preserve">списка имен </w:t>
      </w:r>
      <w:r w:rsidR="00AC2BAA">
        <w:rPr>
          <w:lang w:val="en-US"/>
        </w:rPr>
        <w:t>R</w:t>
      </w:r>
      <w:r w:rsidR="00AC2BAA" w:rsidRPr="00AC2BAA">
        <w:t>-</w:t>
      </w:r>
      <w:r w:rsidR="00764751">
        <w:t>файлов</w:t>
      </w:r>
      <w:r w:rsidR="0078189C" w:rsidRPr="00FF2312">
        <w:t xml:space="preserve">, </w:t>
      </w:r>
      <w:r w:rsidR="00764751" w:rsidRPr="00BA6209">
        <w:t>которые должны б</w:t>
      </w:r>
      <w:r w:rsidR="00AC2BAA">
        <w:t>ыть загружены до текущего файла</w:t>
      </w:r>
      <w:r w:rsidR="00BA6209">
        <w:t xml:space="preserve">, т.к. </w:t>
      </w:r>
      <w:r w:rsidR="00BA6209" w:rsidRPr="00BA6209">
        <w:t>код S4 часто должен выполняться в определенном порядке.</w:t>
      </w:r>
    </w:p>
    <w:p w:rsidR="00073641" w:rsidRDefault="00C121E3" w:rsidP="00764751">
      <w:r>
        <w:t>Для лучшего взаимодействия</w:t>
      </w:r>
      <w:r w:rsidR="00E90551" w:rsidRPr="00E90551">
        <w:t xml:space="preserve"> с другими</w:t>
      </w:r>
      <w:r w:rsidR="00E90551">
        <w:t xml:space="preserve"> </w:t>
      </w:r>
      <w:r>
        <w:t>библиотеками,</w:t>
      </w:r>
      <w:r w:rsidR="00E90551" w:rsidRPr="00E90551">
        <w:t xml:space="preserve"> </w:t>
      </w:r>
      <w:r w:rsidR="00E90551">
        <w:t>в новой</w:t>
      </w:r>
      <w:r w:rsidR="00E90551" w:rsidRPr="00E90551">
        <w:t xml:space="preserve"> </w:t>
      </w:r>
      <w:r w:rsidR="00E90551">
        <w:t>библиотек</w:t>
      </w:r>
      <w:r>
        <w:t>е</w:t>
      </w:r>
      <w:r w:rsidR="00E90551" w:rsidRPr="00E90551">
        <w:t xml:space="preserve"> долж</w:t>
      </w:r>
      <w:r>
        <w:t>но</w:t>
      </w:r>
      <w:r w:rsidR="00E90551" w:rsidRPr="00E90551">
        <w:t xml:space="preserve"> </w:t>
      </w:r>
      <w:r>
        <w:t xml:space="preserve">быть </w:t>
      </w:r>
      <w:r w:rsidR="00E90551" w:rsidRPr="00E90551">
        <w:t>опреде</w:t>
      </w:r>
      <w:r>
        <w:t>лено</w:t>
      </w:r>
      <w:r w:rsidR="00E90551" w:rsidRPr="00E90551">
        <w:t>, какие функции он</w:t>
      </w:r>
      <w:r>
        <w:t>а</w:t>
      </w:r>
      <w:r w:rsidR="00E90551" w:rsidRPr="00E90551">
        <w:t xml:space="preserve"> предоставляет другим </w:t>
      </w:r>
      <w:r w:rsidR="00827C82">
        <w:t>библиотекам,</w:t>
      </w:r>
      <w:r w:rsidR="00E90551" w:rsidRPr="00E90551">
        <w:t xml:space="preserve"> и какие функции он</w:t>
      </w:r>
      <w:r w:rsidR="00827C82">
        <w:t>а</w:t>
      </w:r>
      <w:r w:rsidR="00E90551" w:rsidRPr="00E90551">
        <w:t xml:space="preserve"> требует от </w:t>
      </w:r>
      <w:r w:rsidR="00583778">
        <w:t>других библиотек</w:t>
      </w:r>
      <w:r w:rsidR="00E90551" w:rsidRPr="00E90551">
        <w:t xml:space="preserve">. Это </w:t>
      </w:r>
      <w:r w:rsidR="00827C82">
        <w:lastRenderedPageBreak/>
        <w:t>описывается в файле</w:t>
      </w:r>
      <w:r w:rsidR="00E90551" w:rsidRPr="00E90551">
        <w:t xml:space="preserve"> NAMESPACE</w:t>
      </w:r>
      <w:r w:rsidR="00827C82">
        <w:t>.</w:t>
      </w:r>
      <w:r w:rsidR="00953F11">
        <w:t xml:space="preserve"> </w:t>
      </w:r>
      <w:r w:rsidR="008455F2">
        <w:t xml:space="preserve">Изменение файла </w:t>
      </w:r>
      <w:r w:rsidR="008455F2" w:rsidRPr="00DB3A85">
        <w:rPr>
          <w:lang w:val="en-US"/>
        </w:rPr>
        <w:t>NAMESPACE</w:t>
      </w:r>
      <w:r w:rsidR="006A2F14">
        <w:t xml:space="preserve"> было произведено с использованием библиотеки </w:t>
      </w:r>
      <w:r w:rsidR="006A2F14" w:rsidRPr="00D9007B">
        <w:t>roxygen2</w:t>
      </w:r>
      <w:r w:rsidR="00505AA6">
        <w:t>.</w:t>
      </w:r>
    </w:p>
    <w:p w:rsidR="00842F41" w:rsidRDefault="006A2F14" w:rsidP="00842F41">
      <w:r>
        <w:t xml:space="preserve">После выполнения описанных выше шагов была выполнена стандартная установка </w:t>
      </w:r>
      <w:r w:rsidR="00970351">
        <w:t>новой библиотеки.</w:t>
      </w:r>
    </w:p>
    <w:p w:rsidR="00290961" w:rsidRDefault="00842F41" w:rsidP="00842F41">
      <w:r>
        <w:t>Конечным этапом было размещение н</w:t>
      </w:r>
      <w:r w:rsidR="00970351">
        <w:t>ов</w:t>
      </w:r>
      <w:r>
        <w:t>ой</w:t>
      </w:r>
      <w:r w:rsidR="00970351">
        <w:t xml:space="preserve"> библиотек</w:t>
      </w:r>
      <w:r>
        <w:t>и</w:t>
      </w:r>
      <w:r w:rsidR="00970351">
        <w:t xml:space="preserve"> на репозитории GitHub</w:t>
      </w:r>
      <w:r>
        <w:t xml:space="preserve">. Преимущество </w:t>
      </w:r>
      <w:r w:rsidR="00290961">
        <w:t xml:space="preserve">заключается в том, </w:t>
      </w:r>
      <w:r w:rsidR="008452EC">
        <w:t xml:space="preserve">что </w:t>
      </w:r>
      <w:r w:rsidR="00290961">
        <w:t>установк</w:t>
      </w:r>
      <w:r w:rsidR="008452EC">
        <w:t>у и обновление новой библиотеки</w:t>
      </w:r>
      <w:r w:rsidR="00290961">
        <w:t xml:space="preserve"> </w:t>
      </w:r>
      <w:r w:rsidR="008452EC">
        <w:t>можно</w:t>
      </w:r>
      <w:r w:rsidR="00290961">
        <w:t xml:space="preserve"> </w:t>
      </w:r>
      <w:r w:rsidR="005411F2">
        <w:t xml:space="preserve">производить </w:t>
      </w:r>
      <w:r w:rsidR="00290961">
        <w:t>непосредственно с GitHub.</w:t>
      </w:r>
    </w:p>
    <w:p w:rsidR="004E71BD" w:rsidRDefault="00821C9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14AE443F" wp14:editId="7C7CD6B6">
            <wp:extent cx="5368089" cy="5179161"/>
            <wp:effectExtent l="0" t="0" r="444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4568" cy="517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8F9">
        <w:rPr>
          <w:rStyle w:val="a7"/>
        </w:rPr>
        <w:commentReference w:id="96"/>
      </w:r>
    </w:p>
    <w:p w:rsidR="00F41BFD" w:rsidRPr="00F41BFD" w:rsidRDefault="004E71BD" w:rsidP="003D1546">
      <w:pPr>
        <w:pStyle w:val="B02PicName"/>
      </w:pPr>
      <w:bookmarkStart w:id="97" w:name="_Ref493764865"/>
      <w:r>
        <w:t>– страница из документации библиотеки</w:t>
      </w:r>
      <w:bookmarkEnd w:id="97"/>
    </w:p>
    <w:p w:rsidR="00222C30" w:rsidRDefault="00222C30" w:rsidP="008675C5">
      <w:pPr>
        <w:pStyle w:val="D01"/>
      </w:pPr>
      <w:bookmarkStart w:id="98" w:name="_Toc494307813"/>
      <w:r w:rsidRPr="00893CB0">
        <w:lastRenderedPageBreak/>
        <w:t>ОТЛАДКА И ТЕСТИРОВАНИЕ</w:t>
      </w:r>
      <w:bookmarkEnd w:id="98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>
        <w:t xml:space="preserve"> </w:t>
      </w:r>
      <w:r w:rsidR="00975687">
        <w:t>несколько</w:t>
      </w:r>
      <w:r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170442">
        <w:t xml:space="preserve"> </w:t>
      </w:r>
      <w:r w:rsidR="0021547D">
        <w:t>текущего времени</w:t>
      </w:r>
      <w:r w:rsidR="00170442">
        <w:t xml:space="preserve"> </w:t>
      </w:r>
      <w:r w:rsidR="0021547D">
        <w:t>и даты</w:t>
      </w:r>
      <w:r w:rsidR="00FB4469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170442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170442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21547D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8313FB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21547D">
        <w:t xml:space="preserve"> </w:t>
      </w:r>
      <w:r w:rsidR="00DD5837">
        <w:t>Ошибка</w:t>
      </w:r>
      <w:r w:rsidR="0021547D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>
        <w:rPr>
          <w:lang w:val="en-US"/>
        </w:rPr>
        <w:t>rbind</w:t>
      </w:r>
      <w:r w:rsidR="0021547D" w:rsidRPr="0021547D">
        <w:t>.</w:t>
      </w:r>
      <w:r w:rsidR="0021547D">
        <w:rPr>
          <w:lang w:val="en-US"/>
        </w:rPr>
        <w:t>fill</w:t>
      </w:r>
      <w:r w:rsidR="0021547D" w:rsidRPr="0021547D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Default="00FD4221" w:rsidP="008675C5">
      <w:pPr>
        <w:pStyle w:val="D01"/>
      </w:pPr>
      <w:bookmarkStart w:id="99" w:name="_Toc494307814"/>
      <w:commentRangeStart w:id="100"/>
      <w:r>
        <w:lastRenderedPageBreak/>
        <w:t>РЕЗУЛЬТАТЫ</w:t>
      </w:r>
      <w:commentRangeEnd w:id="100"/>
      <w:r w:rsidR="00285BB1">
        <w:rPr>
          <w:rStyle w:val="a7"/>
          <w:b w:val="0"/>
        </w:rPr>
        <w:commentReference w:id="100"/>
      </w:r>
      <w:bookmarkEnd w:id="99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>
        <w:t xml:space="preserve"> </w:t>
      </w:r>
      <w:r w:rsidR="00277209">
        <w:t>будут</w:t>
      </w:r>
      <w:r w:rsidR="003B7F12">
        <w:t xml:space="preserve"> </w:t>
      </w:r>
      <w:r>
        <w:t>представлены вход</w:t>
      </w:r>
      <w:r w:rsidR="003B7F12">
        <w:t>ные</w:t>
      </w:r>
      <w:r>
        <w:t xml:space="preserve"> </w:t>
      </w:r>
      <w:r w:rsidR="009A4B45">
        <w:t>данные</w:t>
      </w:r>
      <w:r w:rsidR="00277209">
        <w:t>, содержащие ошибки</w:t>
      </w:r>
      <w:r w:rsidR="009A4B45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133E34">
        <w:t xml:space="preserve"> </w:t>
      </w:r>
      <w:r>
        <w:fldChar w:fldCharType="begin"/>
      </w:r>
      <w:r>
        <w:instrText xml:space="preserve"> REF  _Ref494332728 \h \r \t </w:instrText>
      </w:r>
      <w:r>
        <w:fldChar w:fldCharType="separate"/>
      </w:r>
      <w:r>
        <w:t>19</w:t>
      </w:r>
      <w:r>
        <w:fldChar w:fldCharType="end"/>
      </w:r>
      <w:r w:rsidR="00384E9E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8D528E">
        <w:fldChar w:fldCharType="begin"/>
      </w:r>
      <w:r w:rsidR="008D528E">
        <w:instrText xml:space="preserve"> REF  _Ref494333443 \h \r \t </w:instrText>
      </w:r>
      <w:r w:rsidR="008D528E">
        <w:fldChar w:fldCharType="separate"/>
      </w:r>
      <w:r w:rsidR="008D528E">
        <w:t>20</w:t>
      </w:r>
      <w:r w:rsidR="008D528E">
        <w:fldChar w:fldCharType="end"/>
      </w:r>
      <w:r w:rsidR="008D528E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5C45FC4D" wp14:editId="03ECFD4E">
            <wp:extent cx="2382909" cy="10533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4946" cy="105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Default="00066A50" w:rsidP="00AB2228">
      <w:pPr>
        <w:pStyle w:val="B02PicName"/>
        <w:jc w:val="both"/>
        <w:rPr>
          <w:noProof/>
          <w:lang w:eastAsia="ru-RU"/>
        </w:rPr>
      </w:pPr>
      <w:bookmarkStart w:id="101" w:name="_Ref493759156"/>
      <w:bookmarkStart w:id="102" w:name="_Ref494332728"/>
      <w:r>
        <w:t>–</w:t>
      </w:r>
      <w:r w:rsidR="00D66E3C">
        <w:t xml:space="preserve"> фрагмент </w:t>
      </w:r>
      <w:r w:rsidR="0061399E">
        <w:t>данных</w:t>
      </w:r>
      <w:r w:rsidR="00D66E3C">
        <w:t xml:space="preserve"> с </w:t>
      </w:r>
      <w:r w:rsidR="0071629C">
        <w:t>опечатками и пропущенным</w:t>
      </w:r>
      <w:r w:rsidR="0061399E">
        <w:t>и</w:t>
      </w:r>
      <w:r w:rsidR="0071629C">
        <w:t xml:space="preserve"> </w:t>
      </w:r>
      <w:bookmarkEnd w:id="101"/>
      <w:bookmarkEnd w:id="102"/>
      <w:r w:rsidR="00C33B6F">
        <w:t>значениями</w:t>
      </w:r>
    </w:p>
    <w:p w:rsidR="000C0FB6" w:rsidRPr="000C0FB6" w:rsidRDefault="0063064C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35BE38F5" wp14:editId="5D9BDB81">
            <wp:extent cx="2357795" cy="1169234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95" cy="1169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Default="00D66E3C" w:rsidP="00B951B5">
      <w:pPr>
        <w:pStyle w:val="B02PicName"/>
      </w:pPr>
      <w:bookmarkStart w:id="103" w:name="_Ref493759182"/>
      <w:bookmarkStart w:id="104" w:name="_Ref494333443"/>
      <w:r>
        <w:t xml:space="preserve">– </w:t>
      </w:r>
      <w:bookmarkEnd w:id="103"/>
      <w:r w:rsidR="00CD3352">
        <w:t>результат обработки</w:t>
      </w:r>
      <w:r w:rsidR="00F90699">
        <w:t xml:space="preserve"> входных данных</w:t>
      </w:r>
      <w:bookmarkEnd w:id="104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21</w:t>
      </w:r>
      <w:r w:rsidR="009F79E7">
        <w:rPr>
          <w:noProof/>
          <w:lang w:eastAsia="ru-RU"/>
        </w:rPr>
        <w:fldChar w:fldCharType="end"/>
      </w:r>
      <w:r w:rsidR="00C35A12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793F83">
        <w:rPr>
          <w:noProof/>
          <w:lang w:eastAsia="ru-RU"/>
        </w:rPr>
        <w:t xml:space="preserve"> </w:t>
      </w:r>
      <w:r w:rsidR="009F79E7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9F79E7">
        <w:rPr>
          <w:noProof/>
          <w:lang w:eastAsia="ru-RU"/>
        </w:rPr>
      </w:r>
      <w:r w:rsidR="009F79E7">
        <w:rPr>
          <w:noProof/>
          <w:lang w:eastAsia="ru-RU"/>
        </w:rPr>
        <w:fldChar w:fldCharType="separate"/>
      </w:r>
      <w:r w:rsidR="009F79E7">
        <w:rPr>
          <w:noProof/>
          <w:lang w:eastAsia="ru-RU"/>
        </w:rPr>
        <w:t>22</w:t>
      </w:r>
      <w:r w:rsidR="009F79E7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3F40CF29" wp14:editId="345835EE">
            <wp:extent cx="2084482" cy="78272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086924" cy="78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5" w:name="_Ref494287502"/>
      <w:r>
        <w:t xml:space="preserve">– фрагмент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5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 wp14:anchorId="3719C3BA" wp14:editId="72768F5C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6" w:name="_Ref493760267"/>
      <w:bookmarkStart w:id="107" w:name="_Ref493761805"/>
      <w:r>
        <w:t xml:space="preserve">– </w:t>
      </w:r>
      <w:bookmarkEnd w:id="106"/>
      <w:r w:rsidR="0017289C">
        <w:t xml:space="preserve">фрагмент </w:t>
      </w:r>
      <w:r w:rsidR="00F109EC">
        <w:t>исправленн</w:t>
      </w:r>
      <w:bookmarkEnd w:id="107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2C26F5">
        <w:fldChar w:fldCharType="begin"/>
      </w:r>
      <w:r w:rsidR="002C26F5">
        <w:instrText xml:space="preserve"> REF  _Ref494333867 \h \r \t </w:instrText>
      </w:r>
      <w:r w:rsidR="002C26F5">
        <w:fldChar w:fldCharType="separate"/>
      </w:r>
      <w:r w:rsidR="002C26F5">
        <w:t>23</w:t>
      </w:r>
      <w:r w:rsidR="002C26F5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0A29E2">
        <w:fldChar w:fldCharType="begin"/>
      </w:r>
      <w:r w:rsidR="000A29E2">
        <w:instrText xml:space="preserve"> REF  _Ref494334183 \h \r \t </w:instrText>
      </w:r>
      <w:r w:rsidR="000A29E2">
        <w:fldChar w:fldCharType="separate"/>
      </w:r>
      <w:r w:rsidR="000A29E2">
        <w:t>24</w:t>
      </w:r>
      <w:r w:rsidR="000A29E2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49669FA0" wp14:editId="0106A9DA">
            <wp:extent cx="1219052" cy="3247949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1219052" cy="32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8" w:name="_Ref494333867"/>
      <w:r>
        <w:t>– данные, не входящие в набор допустимых значений</w:t>
      </w:r>
    </w:p>
    <w:p w:rsidR="00AA291B" w:rsidRDefault="00AA291B" w:rsidP="000A29E2">
      <w:pPr>
        <w:pStyle w:val="B01Pic"/>
      </w:pPr>
      <w:r w:rsidRPr="000A29E2">
        <w:rPr>
          <w:noProof/>
          <w:lang w:eastAsia="ru-RU"/>
        </w:rPr>
        <w:drawing>
          <wp:inline distT="0" distB="0" distL="0" distR="0" wp14:anchorId="77AEB2CF" wp14:editId="040EAC42">
            <wp:extent cx="2099463" cy="2983891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9860"/>
                    <a:stretch/>
                  </pic:blipFill>
                  <pic:spPr bwMode="auto">
                    <a:xfrm>
                      <a:off x="0" y="0"/>
                      <a:ext cx="2099205" cy="298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09" w:name="_Ref494334183"/>
      <w:r w:rsidRPr="000A29E2">
        <w:t>–исправленные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F60C78">
        <w:fldChar w:fldCharType="begin"/>
      </w:r>
      <w:r w:rsidR="00F60C78">
        <w:instrText xml:space="preserve"> REF  _Ref494334651 \h \r \t </w:instrText>
      </w:r>
      <w:r w:rsidR="00F60C78">
        <w:fldChar w:fldCharType="separate"/>
      </w:r>
      <w:r w:rsidR="00F60C78">
        <w:t>25</w:t>
      </w:r>
      <w:r w:rsidR="00F60C78">
        <w:fldChar w:fldCharType="end"/>
      </w:r>
      <w:r w:rsidR="00F60C78">
        <w:t>.</w:t>
      </w:r>
      <w:r w:rsidR="005250F5">
        <w:t xml:space="preserve"> На рисунке </w:t>
      </w:r>
      <w:r w:rsidR="005250F5">
        <w:fldChar w:fldCharType="begin"/>
      </w:r>
      <w:r w:rsidR="005250F5">
        <w:instrText xml:space="preserve"> REF  _Ref494334848 \h \r \t </w:instrText>
      </w:r>
      <w:r w:rsidR="005250F5">
        <w:fldChar w:fldCharType="separate"/>
      </w:r>
      <w:r w:rsidR="005250F5">
        <w:t>26</w:t>
      </w:r>
      <w:r w:rsidR="005250F5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41F324FC" wp14:editId="27DEBC8D">
            <wp:extent cx="1331367" cy="1036537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8408" b="17948"/>
                    <a:stretch/>
                  </pic:blipFill>
                  <pic:spPr bwMode="auto">
                    <a:xfrm>
                      <a:off x="0" y="0"/>
                      <a:ext cx="1336818" cy="104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0" w:name="_Ref494334651"/>
      <w:r>
        <w:t>– лишний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26F4415E" wp14:editId="037C8C51">
            <wp:extent cx="2111542" cy="1133856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9843"/>
                    <a:stretch/>
                  </pic:blipFill>
                  <pic:spPr bwMode="auto">
                    <a:xfrm>
                      <a:off x="0" y="0"/>
                      <a:ext cx="2127016" cy="114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1" w:name="_Ref494334848"/>
      <w:r>
        <w:t>–</w:t>
      </w:r>
      <w:r w:rsidR="003D6829">
        <w:t xml:space="preserve"> фрагмент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D919AE">
        <w:fldChar w:fldCharType="begin"/>
      </w:r>
      <w:r w:rsidR="00D919AE">
        <w:instrText xml:space="preserve"> REF  _Ref494335123 \h \r \t </w:instrText>
      </w:r>
      <w:r w:rsidR="00D919AE">
        <w:fldChar w:fldCharType="separate"/>
      </w:r>
      <w:r w:rsidR="00D919AE">
        <w:t>27</w:t>
      </w:r>
      <w:r w:rsidR="00D919AE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3F1E1A">
        <w:t xml:space="preserve"> </w:t>
      </w:r>
      <w:r w:rsidR="003F1E1A">
        <w:fldChar w:fldCharType="begin"/>
      </w:r>
      <w:r w:rsidR="003F1E1A">
        <w:instrText xml:space="preserve"> REF  _Ref494335607 \h \r \t </w:instrText>
      </w:r>
      <w:r w:rsidR="003F1E1A">
        <w:fldChar w:fldCharType="separate"/>
      </w:r>
      <w:r w:rsidR="003F1E1A">
        <w:t>28</w:t>
      </w:r>
      <w:r w:rsidR="003F1E1A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5C1FB8BF" wp14:editId="47FF4F81">
            <wp:extent cx="1923897" cy="955086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933447" cy="9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2" w:name="_Ref494335123"/>
      <w:r>
        <w:t>–</w:t>
      </w:r>
      <w:r w:rsidRPr="00326C8E">
        <w:t xml:space="preserve"> </w:t>
      </w:r>
      <w:r>
        <w:t>неправильные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2899D2B8" wp14:editId="3035A1EE">
            <wp:extent cx="1748515" cy="1119225"/>
            <wp:effectExtent l="0" t="0" r="4445" b="50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54515" cy="112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3" w:name="_Ref494335607"/>
      <w:r>
        <w:t>– исправленные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0E0378">
        <w:t xml:space="preserve"> </w:t>
      </w:r>
      <w:r w:rsidR="000E0378">
        <w:fldChar w:fldCharType="begin"/>
      </w:r>
      <w:r w:rsidR="000E0378">
        <w:instrText xml:space="preserve"> REF  _Ref494336201 \h \r \t </w:instrText>
      </w:r>
      <w:r w:rsidR="000E0378">
        <w:fldChar w:fldCharType="separate"/>
      </w:r>
      <w:r w:rsidR="000E0378">
        <w:t>29</w:t>
      </w:r>
      <w:r w:rsidR="000E0378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CC2648">
        <w:fldChar w:fldCharType="begin"/>
      </w:r>
      <w:r w:rsidR="00CC2648">
        <w:instrText xml:space="preserve"> REF  _Ref494336323 \h \r \t </w:instrText>
      </w:r>
      <w:r w:rsidR="00CC2648">
        <w:fldChar w:fldCharType="separate"/>
      </w:r>
      <w:r w:rsidR="00CC2648">
        <w:t>30</w:t>
      </w:r>
      <w:r w:rsidR="00CC2648">
        <w:fldChar w:fldCharType="end"/>
      </w:r>
      <w:r w:rsidR="00CC2648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1491ED13" wp14:editId="3D409B90">
            <wp:extent cx="1176923" cy="2004364"/>
            <wp:effectExtent l="0" t="0" r="444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6155" b="8970"/>
                    <a:stretch/>
                  </pic:blipFill>
                  <pic:spPr bwMode="auto">
                    <a:xfrm>
                      <a:off x="0" y="0"/>
                      <a:ext cx="1175043" cy="200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4" w:name="_Ref494336201"/>
      <w:r>
        <w:t>–</w:t>
      </w:r>
      <w:r w:rsidRPr="000E0378">
        <w:t xml:space="preserve"> </w:t>
      </w:r>
      <w:r>
        <w:t>фрагмент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729CBCD9" wp14:editId="0205D35C">
            <wp:extent cx="2591051" cy="170444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l="8993"/>
                    <a:stretch/>
                  </pic:blipFill>
                  <pic:spPr bwMode="auto">
                    <a:xfrm>
                      <a:off x="0" y="0"/>
                      <a:ext cx="2591863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5" w:name="_Ref494336323"/>
      <w:r>
        <w:t>–</w:t>
      </w:r>
      <w:r w:rsidRPr="00794325">
        <w:t xml:space="preserve"> </w:t>
      </w:r>
      <w:r>
        <w:t>значения, потенциально являющиеся выбросами</w:t>
      </w:r>
    </w:p>
    <w:bookmarkEnd w:id="108"/>
    <w:bookmarkEnd w:id="109"/>
    <w:bookmarkEnd w:id="110"/>
    <w:bookmarkEnd w:id="111"/>
    <w:bookmarkEnd w:id="112"/>
    <w:bookmarkEnd w:id="113"/>
    <w:bookmarkEnd w:id="114"/>
    <w:bookmarkEnd w:id="115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D71B4">
        <w:fldChar w:fldCharType="begin"/>
      </w:r>
      <w:r w:rsidR="007D71B4">
        <w:instrText xml:space="preserve"> REF  _Ref494339411 \h \r \t </w:instrText>
      </w:r>
      <w:r w:rsidR="007D71B4">
        <w:fldChar w:fldCharType="separate"/>
      </w:r>
      <w:r w:rsidR="001269E2">
        <w:t>31</w:t>
      </w:r>
      <w:r w:rsidR="007D71B4">
        <w:fldChar w:fldCharType="end"/>
      </w:r>
      <w:r w:rsidR="007D71B4" w:rsidRPr="007D71B4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>данных пациентов из группы «</w:t>
      </w:r>
      <w:r w:rsidR="00F23FF0">
        <w:rPr>
          <w:lang w:val="en-US"/>
        </w:rPr>
        <w:t>CABG</w:t>
      </w:r>
      <w:r w:rsidR="007D71B4">
        <w:t>»</w:t>
      </w:r>
      <w:r w:rsidR="00F23FF0">
        <w:t xml:space="preserve">, а на рисунке </w:t>
      </w:r>
      <w:r w:rsidR="00F23FF0">
        <w:fldChar w:fldCharType="begin"/>
      </w:r>
      <w:r w:rsidR="00F23FF0">
        <w:instrText xml:space="preserve"> REF  _Ref494339504 \h \r \t </w:instrText>
      </w:r>
      <w:r w:rsidR="00F23FF0">
        <w:fldChar w:fldCharType="separate"/>
      </w:r>
      <w:r w:rsidR="001269E2">
        <w:t>32</w:t>
      </w:r>
      <w:r w:rsidR="00F23FF0">
        <w:fldChar w:fldCharType="end"/>
      </w:r>
      <w:r w:rsidR="00F23FF0" w:rsidRPr="00F23FF0">
        <w:t xml:space="preserve"> – </w:t>
      </w:r>
      <w:r w:rsidR="00F23FF0">
        <w:t>для данных пациентов из группы «</w:t>
      </w:r>
      <w:r w:rsidR="00F23FF0">
        <w:rPr>
          <w:lang w:val="en-US"/>
        </w:rPr>
        <w:t>PCI</w:t>
      </w:r>
      <w:r w:rsidR="00F23FF0">
        <w:t>».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8A33EF" wp14:editId="34F7248E">
            <wp:extent cx="5365888" cy="2165299"/>
            <wp:effectExtent l="0" t="0" r="635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/>
                    <a:srcRect l="3550"/>
                    <a:stretch/>
                  </pic:blipFill>
                  <pic:spPr bwMode="auto">
                    <a:xfrm>
                      <a:off x="0" y="0"/>
                      <a:ext cx="5370247" cy="2167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6" w:name="_Ref494339411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CABG</w:t>
      </w:r>
      <w:r>
        <w:t>»</w:t>
      </w:r>
    </w:p>
    <w:bookmarkEnd w:id="116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lastRenderedPageBreak/>
        <w:drawing>
          <wp:inline distT="0" distB="0" distL="0" distR="0" wp14:anchorId="08422612" wp14:editId="6CBB22C7">
            <wp:extent cx="4901184" cy="198759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l="3874"/>
                    <a:stretch/>
                  </pic:blipFill>
                  <pic:spPr bwMode="auto">
                    <a:xfrm>
                      <a:off x="0" y="0"/>
                      <a:ext cx="4897735" cy="19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504"/>
      <w:r w:rsidRPr="002D1A33">
        <w:t xml:space="preserve">– </w:t>
      </w:r>
      <w:r>
        <w:t>результаты проверки нормальности распределения данных пациентов из группы «</w:t>
      </w:r>
      <w:r>
        <w:rPr>
          <w:lang w:val="en-US"/>
        </w:rPr>
        <w:t>PCI</w:t>
      </w:r>
      <w:r>
        <w:t>»</w:t>
      </w:r>
    </w:p>
    <w:bookmarkEnd w:id="117"/>
    <w:p w:rsidR="000B6AAC" w:rsidRDefault="00215D4A" w:rsidP="000B6AAC">
      <w:r>
        <w:t xml:space="preserve">На </w:t>
      </w:r>
      <w:r w:rsidR="00DE0671">
        <w:t xml:space="preserve">рисунке </w:t>
      </w:r>
      <w:r w:rsidR="00DE0671">
        <w:fldChar w:fldCharType="begin"/>
      </w:r>
      <w:r w:rsidR="00DE0671">
        <w:instrText xml:space="preserve"> REF  _Ref493765051 \* Lower \h \r \t </w:instrText>
      </w:r>
      <w:r w:rsidR="00DE0671">
        <w:fldChar w:fldCharType="separate"/>
      </w:r>
      <w:r w:rsidR="001269E2">
        <w:t>33</w:t>
      </w:r>
      <w:r w:rsidR="00DE0671">
        <w:fldChar w:fldCharType="end"/>
      </w:r>
      <w:r w:rsidR="004B6366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 wp14:anchorId="62322CDE" wp14:editId="39F0352A">
            <wp:extent cx="3761117" cy="376111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17" cy="376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8" w:name="_Ref493765051"/>
      <w:r>
        <w:t>– график плотности распределения</w:t>
      </w:r>
      <w:bookmarkEnd w:id="118"/>
      <w:r w:rsidR="001269E2" w:rsidRPr="001269E2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B60476">
        <w:fldChar w:fldCharType="begin"/>
      </w:r>
      <w:r w:rsidR="00B60476">
        <w:instrText xml:space="preserve"> REF  _Ref494339774 \h \r \t </w:instrText>
      </w:r>
      <w:r w:rsidR="00B60476">
        <w:fldChar w:fldCharType="separate"/>
      </w:r>
      <w:r w:rsidR="00B60476">
        <w:t>34</w:t>
      </w:r>
      <w:r w:rsidR="00B60476">
        <w:fldChar w:fldCharType="end"/>
      </w:r>
      <w:r>
        <w:fldChar w:fldCharType="begin"/>
      </w:r>
      <w:r>
        <w:instrText xml:space="preserve"> REF  _Ref493761960 \* Lower \h \r \t </w:instrText>
      </w:r>
      <w:r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2D1A33">
      <w:pPr>
        <w:pStyle w:val="B01Pic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B03A6C" wp14:editId="17BE1156">
            <wp:extent cx="5644201" cy="353833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45091" cy="3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5851CF" w:rsidRDefault="005851CF" w:rsidP="005851CF">
      <w:pPr>
        <w:pStyle w:val="B02PicName"/>
        <w:rPr>
          <w:lang w:val="en-US"/>
        </w:rPr>
      </w:pPr>
      <w:bookmarkStart w:id="119" w:name="_Ref494339774"/>
      <w:r>
        <w:rPr>
          <w:lang w:val="en-US"/>
        </w:rPr>
        <w:t xml:space="preserve">– </w:t>
      </w:r>
      <w:r>
        <w:t>фрагмент сводной таблицы</w:t>
      </w:r>
      <w:bookmarkEnd w:id="119"/>
    </w:p>
    <w:p w:rsidR="00222C30" w:rsidRDefault="00222C30" w:rsidP="008675C5">
      <w:pPr>
        <w:pStyle w:val="D01"/>
      </w:pPr>
      <w:bookmarkStart w:id="120" w:name="_Toc381305372"/>
      <w:bookmarkStart w:id="121" w:name="_Toc390727592"/>
      <w:bookmarkStart w:id="122" w:name="_Toc494307815"/>
      <w:r w:rsidRPr="00893CB0">
        <w:lastRenderedPageBreak/>
        <w:t>ЗАКЛЮЧЕНИЕ</w:t>
      </w:r>
      <w:bookmarkEnd w:id="120"/>
      <w:bookmarkEnd w:id="121"/>
      <w:bookmarkEnd w:id="122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Pr="0009058B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Pr="00BC14F8">
        <w:t xml:space="preserve"> </w:t>
      </w:r>
      <w:r w:rsidR="001F50AE">
        <w:t>библиотека</w:t>
      </w:r>
      <w:r w:rsidRPr="00BC14F8">
        <w:t xml:space="preserve"> алгоритмов</w:t>
      </w:r>
      <w:r w:rsidR="001F50AE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09058B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Pr="008521DF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0120F2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0120F2" w:rsidRPr="00773328">
        <w:t xml:space="preserve"> </w:t>
      </w:r>
      <w:r w:rsidR="00184CCE">
        <w:t>ООП модель</w:t>
      </w:r>
      <w:r w:rsidR="000120F2">
        <w:t xml:space="preserve"> 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0120F2">
        <w:t xml:space="preserve"> </w:t>
      </w:r>
      <w:r w:rsidR="000120F2" w:rsidRPr="00773328">
        <w:t>R.</w:t>
      </w:r>
      <w:r>
        <w:rPr>
          <w:rFonts w:eastAsia="Times New Roman"/>
          <w:szCs w:val="28"/>
          <w:lang w:eastAsia="ru-RU"/>
        </w:rPr>
        <w:t xml:space="preserve"> </w:t>
      </w:r>
      <w:r w:rsidR="000120F2">
        <w:t>Был р</w:t>
      </w:r>
      <w:r>
        <w:t>ассмотрен</w:t>
      </w:r>
      <w:r w:rsidRPr="00EB4322">
        <w:t xml:space="preserve"> </w:t>
      </w:r>
      <w:r>
        <w:t>пример</w:t>
      </w:r>
      <w:r w:rsidRPr="00EB4322">
        <w:t xml:space="preserve"> применения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23" w:name="OLE_LINK379"/>
      <w:bookmarkStart w:id="124" w:name="OLE_LINK380"/>
      <w:r>
        <w:rPr>
          <w:szCs w:val="28"/>
        </w:rPr>
        <w:t xml:space="preserve">Таким образом, </w:t>
      </w:r>
      <w:bookmarkEnd w:id="123"/>
      <w:bookmarkEnd w:id="124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184F8E" w:rsidRPr="007359B4">
        <w:rPr>
          <w:szCs w:val="28"/>
        </w:rPr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Pr="00AB7C63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Pr="00AB7C63">
        <w:t xml:space="preserve"> </w:t>
      </w:r>
      <w:r>
        <w:t>и поддержку.</w:t>
      </w:r>
    </w:p>
    <w:p w:rsidR="001407E4" w:rsidRDefault="00AE52BE" w:rsidP="000D3ED0">
      <w:pPr>
        <w:pStyle w:val="D01"/>
      </w:pPr>
      <w:bookmarkStart w:id="125" w:name="_Toc381305373"/>
      <w:bookmarkStart w:id="126" w:name="_Toc390727593"/>
      <w:bookmarkStart w:id="127" w:name="_Toc494307816"/>
      <w:r w:rsidRPr="00021284">
        <w:lastRenderedPageBreak/>
        <w:t>СПИСОК ИСПОЛЬЗОВАННЫХ ИСТОЧНИКОВ</w:t>
      </w:r>
      <w:bookmarkEnd w:id="125"/>
      <w:bookmarkEnd w:id="126"/>
      <w:bookmarkEnd w:id="127"/>
    </w:p>
    <w:p w:rsidR="00900322" w:rsidRDefault="00900322" w:rsidP="00DB0F23">
      <w:pPr>
        <w:pStyle w:val="C03ListOfSources"/>
        <w:numPr>
          <w:ilvl w:val="0"/>
          <w:numId w:val="40"/>
        </w:numPr>
      </w:pPr>
      <w:r w:rsidRPr="00DB0F23">
        <w:t xml:space="preserve">Мастицкий С.Э. </w:t>
      </w:r>
      <w:r w:rsidR="00D40FAE" w:rsidRPr="00DB0F23">
        <w:t>Статистический анализ и визуализация</w:t>
      </w:r>
      <w:r w:rsidR="008C2904" w:rsidRPr="00DB0F23">
        <w:t xml:space="preserve"> </w:t>
      </w:r>
      <w:r w:rsidR="00D40FAE" w:rsidRPr="00DB0F23">
        <w:t>данных с помощью R</w:t>
      </w:r>
      <w:r w:rsidR="00BD3A1B" w:rsidRPr="00DB0F23">
        <w:t xml:space="preserve"> [Электронный ресурс] / </w:t>
      </w:r>
      <w:r w:rsidR="00521F3C" w:rsidRPr="00DB0F23">
        <w:t>С.Э. Мастицкий, Шитиков В.К.</w:t>
      </w:r>
      <w:r w:rsidR="00BD3A1B" w:rsidRPr="00DB0F23">
        <w:t>;</w:t>
      </w:r>
      <w:r w:rsidR="009568C9" w:rsidRPr="00DB0F23">
        <w:t xml:space="preserve"> – Электрон.кн. – Хайдельберг – Лондон – Тольятти, сор.</w:t>
      </w:r>
      <w:r w:rsidR="00C668E6" w:rsidRPr="00DB0F23">
        <w:t xml:space="preserve"> </w:t>
      </w:r>
      <w:r w:rsidR="009568C9" w:rsidRPr="00DB0F23">
        <w:t>2014</w:t>
      </w:r>
      <w:r w:rsidR="00200D19">
        <w:t xml:space="preserve">. </w:t>
      </w:r>
      <w:r w:rsidR="008C2904" w:rsidRPr="00DB0F23">
        <w:t>URL</w:t>
      </w:r>
      <w:r w:rsidR="00737421" w:rsidRPr="00DB0F23">
        <w:t xml:space="preserve"> </w:t>
      </w:r>
      <w:r w:rsidR="008C2904" w:rsidRPr="00DB0F23">
        <w:t xml:space="preserve">: </w:t>
      </w:r>
      <w:r w:rsidR="00737421" w:rsidRPr="00DB0F23">
        <w:t>http://www.ievbras.ru/ecostat/Kiril/R/Mastitsky%20and%20Shitikov%202014.</w:t>
      </w:r>
      <w:r w:rsidR="00DB0F23" w:rsidRPr="00DB0F23">
        <w:t xml:space="preserve"> </w:t>
      </w:r>
      <w:r w:rsidR="00737421" w:rsidRPr="00DB0F23">
        <w:t>pdf</w:t>
      </w:r>
      <w:r w:rsidR="008C2904" w:rsidRPr="00DB0F23">
        <w:t xml:space="preserve">, свободный. — Яз. рус. </w:t>
      </w:r>
      <w:r w:rsidR="005E3B0A">
        <w:t>–</w:t>
      </w:r>
      <w:r w:rsidR="008C2904" w:rsidRPr="00DB0F23">
        <w:t xml:space="preserve"> ( Дата обращ. </w:t>
      </w:r>
      <w:r w:rsidR="00DB0F23" w:rsidRPr="00DB0F23">
        <w:t>27.09.2017</w:t>
      </w:r>
      <w:r w:rsidR="008C2904" w:rsidRPr="00DB0F23">
        <w:t>).</w:t>
      </w:r>
    </w:p>
    <w:p w:rsidR="002833DB" w:rsidRPr="00DB0F23" w:rsidRDefault="002D6D7F" w:rsidP="002833DB">
      <w:pPr>
        <w:pStyle w:val="af2"/>
        <w:numPr>
          <w:ilvl w:val="0"/>
          <w:numId w:val="40"/>
        </w:numPr>
      </w:pPr>
      <w:r w:rsidRPr="002D6D7F">
        <w:t>Румянцев П.О.</w:t>
      </w:r>
      <w:r>
        <w:t xml:space="preserve"> </w:t>
      </w:r>
      <w:r w:rsidR="004411F4">
        <w:t>С</w:t>
      </w:r>
      <w:r w:rsidR="004411F4" w:rsidRPr="004411F4">
        <w:t xml:space="preserve">татистические методы анализа в клинической практике </w:t>
      </w:r>
      <w:r>
        <w:t xml:space="preserve">[Электронный ресурс] / </w:t>
      </w:r>
      <w:r w:rsidR="004411F4" w:rsidRPr="002D6D7F">
        <w:t>П.О.</w:t>
      </w:r>
      <w:r w:rsidR="004411F4">
        <w:t xml:space="preserve"> </w:t>
      </w:r>
      <w:r w:rsidR="004411F4" w:rsidRPr="002D6D7F">
        <w:t>Румянцев</w:t>
      </w:r>
      <w:r w:rsidR="004411F4">
        <w:t>,</w:t>
      </w:r>
      <w:r w:rsidR="00CD03DE">
        <w:t xml:space="preserve"> С.Ю. Чекин, У.В. Румянцева, В.А. Саенко ;</w:t>
      </w:r>
      <w:r w:rsidR="00CD5CD3">
        <w:t xml:space="preserve"> </w:t>
      </w:r>
      <w:r w:rsidR="00CD5CD3">
        <w:rPr>
          <w:rFonts w:eastAsia="Times New Roman"/>
          <w:szCs w:val="28"/>
          <w:lang w:eastAsia="ru-RU"/>
        </w:rPr>
        <w:t>ДВГМУ Дальневосточный государственный медицинский университет</w:t>
      </w:r>
      <w:r w:rsidR="002833DB">
        <w:t>. — Электрон. ст. —</w:t>
      </w:r>
      <w:r w:rsidR="001972D1">
        <w:t xml:space="preserve"> </w:t>
      </w:r>
      <w:r w:rsidR="002833DB">
        <w:t xml:space="preserve">cop. </w:t>
      </w:r>
      <w:r w:rsidR="001972D1">
        <w:t>2009</w:t>
      </w:r>
      <w:r w:rsidR="002833DB">
        <w:t xml:space="preserve"> </w:t>
      </w:r>
      <w:r w:rsidR="001972D1" w:rsidRPr="005E3B0A">
        <w:rPr>
          <w:rFonts w:eastAsia="Times New Roman"/>
          <w:szCs w:val="28"/>
          <w:lang w:eastAsia="ru-RU"/>
        </w:rPr>
        <w:t>Проблемы эндокринологии</w:t>
      </w:r>
      <w:r w:rsidR="002833DB">
        <w:t xml:space="preserve">. — URL : http://politika-karelia.ru, свободный. — Яз. рус. — </w:t>
      </w:r>
      <w:r w:rsidR="002833DB" w:rsidRPr="00DB0F23">
        <w:t>( Дата обращ. 27.09.2017).</w:t>
      </w:r>
    </w:p>
    <w:p w:rsidR="00021284" w:rsidRDefault="001407E4" w:rsidP="008675C5">
      <w:pPr>
        <w:pStyle w:val="D01"/>
        <w:rPr>
          <w:lang w:val="en-US"/>
        </w:rPr>
      </w:pPr>
      <w:bookmarkStart w:id="128" w:name="_Toc494307817"/>
      <w:commentRangeStart w:id="129"/>
      <w:r>
        <w:lastRenderedPageBreak/>
        <w:t>ПРИЛОЖЕНИЕ А</w:t>
      </w:r>
      <w:commentRangeEnd w:id="129"/>
      <w:r>
        <w:rPr>
          <w:rStyle w:val="a7"/>
          <w:b w:val="0"/>
        </w:rPr>
        <w:commentReference w:id="129"/>
      </w:r>
      <w:bookmarkEnd w:id="128"/>
    </w:p>
    <w:p w:rsidR="00CD6FB7" w:rsidRPr="00CD6FB7" w:rsidRDefault="00CD6FB7" w:rsidP="00CD6FB7">
      <w:pPr>
        <w:pStyle w:val="D03"/>
        <w:jc w:val="center"/>
        <w:outlineLvl w:val="9"/>
        <w:rPr>
          <w:lang w:val="ru-RU"/>
        </w:rPr>
      </w:pPr>
      <w:r>
        <w:rPr>
          <w:lang w:val="ru-RU"/>
        </w:rPr>
        <w:t>Листинг</w:t>
      </w:r>
      <w:r w:rsidRPr="00CD6FB7">
        <w:t xml:space="preserve"> </w:t>
      </w:r>
      <w:r>
        <w:rPr>
          <w:lang w:val="ru-RU"/>
        </w:rPr>
        <w:t>программного кода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File &lt;- setClass("File",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slots = c(path = "character")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8C380A">
        <w:rPr>
          <w:lang w:val="en-US"/>
        </w:rPr>
        <w:t>G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8C380A">
        <w:rPr>
          <w:lang w:val="en-US"/>
        </w:rPr>
        <w:t>G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r w:rsidRPr="008C380A">
        <w:rPr>
          <w:lang w:val="en-US"/>
        </w:rPr>
        <w:t>{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 w:rsidR="00FC4AAB">
        <w:rPr>
          <w:lang w:val="en-US"/>
        </w:rPr>
        <w:t>S</w:t>
      </w:r>
      <w:r w:rsidRPr="008C380A">
        <w:rPr>
          <w:lang w:val="en-US"/>
        </w:rPr>
        <w:t>etPath")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 w:rsidR="00FC4AAB">
        <w:rPr>
          <w:lang w:val="en-US"/>
        </w:rPr>
        <w:t>S</w:t>
      </w:r>
      <w:r w:rsidRPr="008C380A">
        <w:rPr>
          <w:lang w:val="en-US"/>
        </w:rPr>
        <w:t>etPath",</w:t>
      </w:r>
    </w:p>
    <w:p w:rsidR="004F60B9" w:rsidRPr="008C380A" w:rsidRDefault="004F60B9" w:rsidP="004F60B9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4F60B9" w:rsidRPr="004F60B9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r w:rsidRPr="003E6AE4">
        <w:rPr>
          <w:lang w:val="en-US"/>
        </w:rPr>
        <w:t>{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4F60B9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18098C" w:rsidRPr="003E6AE4" w:rsidRDefault="004F60B9" w:rsidP="004F60B9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4F60B9" w:rsidRDefault="004F60B9" w:rsidP="004F60B9">
      <w:pPr>
        <w:pStyle w:val="E01Code"/>
        <w:rPr>
          <w:lang w:val="en-US"/>
        </w:rPr>
      </w:pPr>
    </w:p>
    <w:p w:rsidR="00FC4AAB" w:rsidRPr="00FC4AAB" w:rsidRDefault="00FC4AAB" w:rsidP="004F60B9">
      <w:pPr>
        <w:pStyle w:val="E01Code"/>
        <w:rPr>
          <w:lang w:val="en-US"/>
        </w:rPr>
      </w:pPr>
    </w:p>
    <w:p w:rsidR="00FC4AAB" w:rsidRPr="00FC4AAB" w:rsidRDefault="00FC4AAB" w:rsidP="00FC4AAB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FC4AAB" w:rsidRPr="00FC4AAB">
        <w:rPr>
          <w:lang w:val="en-US"/>
        </w:rPr>
        <w:t xml:space="preserve"> = "data.frame"),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="00FC4AAB" w:rsidRPr="00FC4AAB">
        <w:rPr>
          <w:lang w:val="en-US"/>
        </w:rPr>
        <w:t>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="00FC4AAB" w:rsidRPr="00FC4AAB">
        <w:rPr>
          <w:lang w:val="en-US"/>
        </w:rPr>
        <w:t>")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="00FC4AAB" w:rsidRPr="00FC4AAB">
        <w:rPr>
          <w:lang w:val="en-US"/>
        </w:rPr>
        <w:t>",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FC4AAB" w:rsidRPr="00FC4AAB">
        <w:rPr>
          <w:lang w:val="en-US"/>
        </w:rPr>
        <w:t>In",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FC4AAB" w:rsidRPr="00FC4AAB" w:rsidRDefault="009117F4" w:rsidP="00FC4AAB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="00FC4AAB" w:rsidRPr="00FC4AAB">
        <w:rPr>
          <w:lang w:val="en-US"/>
        </w:rPr>
        <w:t xml:space="preserve"> &lt;- read.csv2(theObject@path,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FC4AAB" w:rsidRPr="00FC4AAB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FC4AAB" w:rsidRPr="00FC4AAB" w:rsidRDefault="00FC4AAB" w:rsidP="00FC4AAB">
      <w:pPr>
        <w:pStyle w:val="E01Code"/>
        <w:rPr>
          <w:lang w:val="en-US"/>
        </w:rPr>
      </w:pPr>
    </w:p>
    <w:p w:rsidR="00FC4AAB" w:rsidRPr="003E6AE4" w:rsidRDefault="00FC4AAB" w:rsidP="00FC4AAB">
      <w:pPr>
        <w:pStyle w:val="E01Code"/>
        <w:rPr>
          <w:lang w:val="en-US"/>
        </w:rPr>
      </w:pPr>
      <w:r w:rsidRPr="00FC4AAB">
        <w:rPr>
          <w:lang w:val="en-US"/>
        </w:rPr>
        <w:t xml:space="preserve">    </w:t>
      </w:r>
      <w:r w:rsidRPr="003E6AE4">
        <w:rPr>
          <w:lang w:val="en-US"/>
        </w:rPr>
        <w:t>return(theObject)</w:t>
      </w:r>
    </w:p>
    <w:p w:rsidR="00FC4AAB" w:rsidRPr="003E6AE4" w:rsidRDefault="00FC4AAB" w:rsidP="00FC4AAB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4F60B9" w:rsidRDefault="00FC4AAB" w:rsidP="00FC4AAB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9117F4" w:rsidRDefault="009117F4" w:rsidP="00FC4AAB">
      <w:pPr>
        <w:pStyle w:val="E01Code"/>
        <w:rPr>
          <w:lang w:val="en-US"/>
        </w:rPr>
      </w:pPr>
    </w:p>
    <w:p w:rsidR="00A46BDB" w:rsidRDefault="00A46BDB" w:rsidP="00FC4AAB">
      <w:pPr>
        <w:pStyle w:val="E01Code"/>
        <w:rPr>
          <w:lang w:val="en-US"/>
        </w:rPr>
      </w:pP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="009117F4" w:rsidRPr="009117F4">
        <w:rPr>
          <w:lang w:val="en-US"/>
        </w:rPr>
        <w:t>Out",</w:t>
      </w:r>
    </w:p>
    <w:p w:rsidR="009117F4" w:rsidRPr="009117F4" w:rsidRDefault="0053132F" w:rsidP="009117F4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="009117F4" w:rsidRPr="009117F4">
        <w:rPr>
          <w:lang w:val="en-US"/>
        </w:rPr>
        <w:t xml:space="preserve"> = "data.frame",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="009117F4" w:rsidRPr="009117F4">
        <w:rPr>
          <w:lang w:val="en-US"/>
        </w:rPr>
        <w:t>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="009117F4" w:rsidRPr="009117F4">
        <w:rPr>
          <w:lang w:val="en-US"/>
        </w:rPr>
        <w:t>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="009117F4" w:rsidRPr="009117F4">
        <w:rPr>
          <w:lang w:val="en-US"/>
        </w:rPr>
        <w:t>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definition = function(theObject, myfile)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9117F4" w:rsidRPr="009117F4" w:rsidRDefault="004B74FD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r w:rsidR="00E96E37"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9117F4" w:rsidRPr="009117F4" w:rsidRDefault="00E96E37" w:rsidP="009117F4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9117F4" w:rsidRPr="009117F4">
        <w:rPr>
          <w:lang w:val="en-US"/>
        </w:rPr>
        <w:t>Out",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 w:rsidR="00E96E37"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9117F4" w:rsidRP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9117F4" w:rsidRDefault="009117F4" w:rsidP="009117F4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8252C6" w:rsidRDefault="008252C6" w:rsidP="009117F4">
      <w:pPr>
        <w:pStyle w:val="E01Code"/>
        <w:rPr>
          <w:lang w:val="en-US"/>
        </w:rPr>
      </w:pPr>
    </w:p>
    <w:p w:rsidR="008252C6" w:rsidRDefault="008252C6" w:rsidP="009117F4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 w:rsidR="00655BF9"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 w:rsidR="00655BF9">
        <w:rPr>
          <w:lang w:val="en-US"/>
        </w:rPr>
        <w:t>Create</w:t>
      </w:r>
      <w:r w:rsidRPr="008252C6">
        <w:rPr>
          <w:lang w:val="en-US"/>
        </w:rPr>
        <w:t>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 w:rsidR="00617C6C" w:rsidRPr="00617C6C">
        <w:rPr>
          <w:lang w:val="en-US"/>
        </w:rPr>
        <w:t xml:space="preserve"> </w:t>
      </w:r>
      <w:r w:rsidR="00617C6C">
        <w:rPr>
          <w:lang w:val="en-US"/>
        </w:rPr>
        <w:t>Create</w:t>
      </w:r>
      <w:r w:rsidRPr="008252C6">
        <w:rPr>
          <w:lang w:val="en-US"/>
        </w:rPr>
        <w:t>",</w:t>
      </w:r>
    </w:p>
    <w:p w:rsidR="008252C6" w:rsidRPr="008252C6" w:rsidRDefault="00617C6C" w:rsidP="008252C6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="008252C6" w:rsidRPr="008252C6">
        <w:rPr>
          <w:lang w:val="en-US"/>
        </w:rPr>
        <w:t>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8252C6" w:rsidRP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8252C6" w:rsidRDefault="008252C6" w:rsidP="008252C6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00611B" w:rsidRDefault="0000611B" w:rsidP="008252C6">
      <w:pPr>
        <w:pStyle w:val="E01Code"/>
        <w:rPr>
          <w:lang w:val="en-US"/>
        </w:rPr>
      </w:pPr>
    </w:p>
    <w:p w:rsidR="0000611B" w:rsidRDefault="0000611B" w:rsidP="008252C6">
      <w:pPr>
        <w:pStyle w:val="E01Code"/>
        <w:rPr>
          <w:lang w:val="en-US"/>
        </w:rPr>
      </w:pPr>
    </w:p>
    <w:p w:rsidR="0000611B" w:rsidRPr="0000611B" w:rsidRDefault="00A46BDB" w:rsidP="0000611B">
      <w:pPr>
        <w:pStyle w:val="E01Code"/>
        <w:rPr>
          <w:lang w:val="en-US"/>
        </w:rPr>
      </w:pPr>
      <w:commentRangeStart w:id="130"/>
      <w:r>
        <w:rPr>
          <w:lang w:val="en-US"/>
        </w:rPr>
        <w:t>SummaryTable &lt;- setClass("SummaryTable</w:t>
      </w:r>
      <w:r w:rsidR="0000611B" w:rsidRPr="0000611B">
        <w:rPr>
          <w:lang w:val="en-US"/>
        </w:rPr>
        <w:t>",</w:t>
      </w:r>
    </w:p>
    <w:p w:rsidR="0000611B" w:rsidRPr="0000611B" w:rsidRDefault="00A46BDB" w:rsidP="0000611B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="0000611B" w:rsidRPr="0000611B">
        <w:rPr>
          <w:lang w:val="en-US"/>
        </w:rPr>
        <w:t>Out"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 w:rsidR="00B96484"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r w:rsidR="00B96484"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r w:rsidR="00B96484"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="0000611B" w:rsidRPr="0000611B">
        <w:rPr>
          <w:lang w:val="en-US"/>
        </w:rPr>
        <w:t xml:space="preserve"> &lt;</w:t>
      </w:r>
      <w:r>
        <w:rPr>
          <w:lang w:val="en-US"/>
        </w:rPr>
        <w:t>- rbind.fill(theObject@table</w:t>
      </w:r>
      <w:r w:rsidR="0000611B" w:rsidRPr="0000611B">
        <w:rPr>
          <w:lang w:val="en-US"/>
        </w:rPr>
        <w:t>,tmp)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 w:rsidR="00B96484"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="0000611B"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="0000611B" w:rsidRPr="0000611B">
        <w:rPr>
          <w:lang w:val="en-US"/>
        </w:rPr>
        <w:t>)), ]</w:t>
      </w:r>
    </w:p>
    <w:p w:rsidR="0000611B" w:rsidRPr="0000611B" w:rsidRDefault="00B96484" w:rsidP="0000611B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="0000611B"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="0000611B" w:rsidRPr="0000611B">
        <w:rPr>
          <w:lang w:val="en-US"/>
        </w:rPr>
        <w:t>) - 1))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 w:rsidR="00E00CE7">
        <w:rPr>
          <w:lang w:val="en-US"/>
        </w:rPr>
        <w:t xml:space="preserve"> FALSE, startRow = 1)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CellStyle(theObject@wb)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                   Border(position = c("BOTTOM", "LEFT", "TOP", "RIGHT"))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TITLE_STYLE &lt;- ALL_CELLS_STYLE +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 w:rsidR="00E00CE7">
        <w:rPr>
          <w:lang w:val="en-US"/>
        </w:rPr>
        <w:t>nt(theObject@wb, isBold = TRUE)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 w:rsidR="00E00CE7"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 w:rsidR="00E00CE7"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 w:rsidR="00E00CE7"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00611B" w:rsidRP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00611B" w:rsidRDefault="0000611B" w:rsidP="0000611B">
      <w:pPr>
        <w:pStyle w:val="E01Code"/>
        <w:rPr>
          <w:lang w:val="en-US"/>
        </w:rPr>
      </w:pPr>
      <w:r w:rsidRPr="0000611B">
        <w:rPr>
          <w:lang w:val="en-US"/>
        </w:rPr>
        <w:t>)</w:t>
      </w:r>
      <w:commentRangeEnd w:id="130"/>
      <w:r w:rsidR="007D14B9">
        <w:rPr>
          <w:rStyle w:val="a7"/>
          <w:rFonts w:ascii="Times New Roman" w:hAnsi="Times New Roman"/>
        </w:rPr>
        <w:commentReference w:id="130"/>
      </w:r>
    </w:p>
    <w:p w:rsidR="00456E09" w:rsidRDefault="00456E09" w:rsidP="0000611B">
      <w:pPr>
        <w:pStyle w:val="E01Code"/>
        <w:rPr>
          <w:lang w:val="en-US"/>
        </w:rPr>
      </w:pPr>
    </w:p>
    <w:p w:rsidR="00456E09" w:rsidRDefault="00456E09" w:rsidP="0000611B">
      <w:pPr>
        <w:pStyle w:val="E01Code"/>
        <w:rPr>
          <w:lang w:val="en-US"/>
        </w:rPr>
      </w:pP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="00456E09" w:rsidRPr="00456E09">
        <w:rPr>
          <w:lang w:val="en-US"/>
        </w:rPr>
        <w:t>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</w:p>
    <w:p w:rsidR="00456E09" w:rsidRPr="00456E09" w:rsidRDefault="00915913" w:rsidP="00456E09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="00456E09" w:rsidRPr="00456E09">
        <w:rPr>
          <w:lang w:val="en-US"/>
        </w:rPr>
        <w:t>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456E09" w:rsidRP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456E09" w:rsidRDefault="00456E09" w:rsidP="00456E09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915913" w:rsidRDefault="00915913" w:rsidP="00456E09">
      <w:pPr>
        <w:pStyle w:val="E01Code"/>
        <w:rPr>
          <w:lang w:val="en-US"/>
        </w:rPr>
      </w:pPr>
    </w:p>
    <w:p w:rsidR="00915913" w:rsidRDefault="00915913" w:rsidP="00456E09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 xml:space="preserve">    return(output_list)</w:t>
      </w:r>
    </w:p>
    <w:p w:rsidR="00915913" w:rsidRP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lastRenderedPageBreak/>
        <w:t xml:space="preserve">  }</w:t>
      </w:r>
    </w:p>
    <w:p w:rsidR="00915913" w:rsidRDefault="00915913" w:rsidP="0091591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571A46" w:rsidRDefault="00571A46" w:rsidP="00915913">
      <w:pPr>
        <w:pStyle w:val="E01Code"/>
        <w:rPr>
          <w:lang w:val="en-US"/>
        </w:rPr>
      </w:pPr>
    </w:p>
    <w:p w:rsidR="00571A46" w:rsidRDefault="00571A46" w:rsidP="00915913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      value = "list")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 w:rsidR="00F2358F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 w:rsidR="00F2358F">
        <w:rPr>
          <w:lang w:val="en-US"/>
        </w:rPr>
        <w:t xml:space="preserve"> = function(theObject, newKey)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571A46" w:rsidRPr="00571A46" w:rsidRDefault="00A47558" w:rsidP="00571A46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r w:rsidR="00571A46" w:rsidRPr="00571A46">
        <w:rPr>
          <w:lang w:val="en-US"/>
        </w:rPr>
        <w:t>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9E472E" w:rsidRDefault="009E472E" w:rsidP="00571A46">
      <w:pPr>
        <w:pStyle w:val="E01Code"/>
        <w:rPr>
          <w:lang w:val="en-US"/>
        </w:rPr>
      </w:pPr>
    </w:p>
    <w:p w:rsidR="00571A46" w:rsidRPr="00571A46" w:rsidRDefault="009E472E" w:rsidP="00571A46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571A46" w:rsidRP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571A46" w:rsidRDefault="00571A46" w:rsidP="00571A46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0F6C5F" w:rsidRDefault="000F6C5F" w:rsidP="00571A46">
      <w:pPr>
        <w:pStyle w:val="E01Code"/>
        <w:rPr>
          <w:lang w:val="en-US"/>
        </w:rPr>
      </w:pPr>
    </w:p>
    <w:p w:rsidR="000F6C5F" w:rsidRPr="003E6AE4" w:rsidRDefault="000F6C5F" w:rsidP="00571A46">
      <w:pPr>
        <w:pStyle w:val="E01Code"/>
        <w:rPr>
          <w:lang w:val="en-US"/>
        </w:rPr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5E7224" w:rsidRPr="005E7224" w:rsidRDefault="005E7224" w:rsidP="005E7224">
      <w:pPr>
        <w:pStyle w:val="E01Code"/>
        <w:rPr>
          <w:lang w:val="en-US"/>
        </w:rPr>
      </w:pP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5E7224" w:rsidRPr="005E722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</w:t>
      </w:r>
      <w:r w:rsidRPr="003E6AE4">
        <w:rPr>
          <w:lang w:val="en-US"/>
        </w:rPr>
        <w:t>return(.Object)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5E7224" w:rsidRPr="003E6AE4" w:rsidRDefault="005E7224" w:rsidP="005E7224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5E7224" w:rsidRPr="003E6AE4" w:rsidRDefault="005E7224" w:rsidP="00571A46">
      <w:pPr>
        <w:pStyle w:val="E01Code"/>
        <w:rPr>
          <w:lang w:val="en-US"/>
        </w:rPr>
      </w:pPr>
    </w:p>
    <w:p w:rsidR="005E7224" w:rsidRPr="003E6AE4" w:rsidRDefault="005E7224" w:rsidP="00571A46">
      <w:pPr>
        <w:pStyle w:val="E01Code"/>
        <w:rPr>
          <w:lang w:val="en-US"/>
        </w:rPr>
      </w:pPr>
    </w:p>
    <w:p w:rsidR="005E7224" w:rsidRPr="003E6AE4" w:rsidRDefault="005E7224" w:rsidP="00571A46">
      <w:pPr>
        <w:pStyle w:val="E01Code"/>
        <w:rPr>
          <w:lang w:val="en-US"/>
        </w:rPr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0F6C5F" w:rsidRP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0F6C5F" w:rsidRDefault="000F6C5F" w:rsidP="000F6C5F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F56CCF" w:rsidRDefault="00F56CCF" w:rsidP="000F6C5F">
      <w:pPr>
        <w:pStyle w:val="E01Code"/>
        <w:rPr>
          <w:lang w:val="en-US"/>
        </w:rPr>
      </w:pPr>
    </w:p>
    <w:p w:rsidR="00F56CCF" w:rsidRDefault="00F56CCF" w:rsidP="000F6C5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  rows &lt;- getRows(myfile_out@sheet, rowIndex = 1:nrow(myfile_out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 w:rsidR="005211DB">
        <w:rPr>
          <w:lang w:val="en-US"/>
        </w:rPr>
        <w:t>@table</w:t>
      </w:r>
      <w:r w:rsidRPr="00F56CCF">
        <w:rPr>
          <w:lang w:val="en-US"/>
        </w:rPr>
        <w:t>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3E6AE4" w:rsidRDefault="00F56CCF" w:rsidP="00F56CCF">
      <w:pPr>
        <w:pStyle w:val="E01Code"/>
        <w:rPr>
          <w:lang w:val="en-US"/>
        </w:rPr>
      </w:pPr>
      <w:r w:rsidRPr="003E6AE4">
        <w:rPr>
          <w:lang w:val="en-US"/>
        </w:rPr>
        <w:t xml:space="preserve">      </w:t>
      </w:r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="00D64915" w:rsidRPr="00B37D36">
        <w:t>Невозможно</w:t>
      </w:r>
      <w:r w:rsidR="00D64915" w:rsidRPr="003E6AE4">
        <w:rPr>
          <w:lang w:val="en-US"/>
        </w:rPr>
        <w:t xml:space="preserve"> </w:t>
      </w:r>
      <w:r w:rsidR="00D64915" w:rsidRPr="00B37D36">
        <w:t>определить</w:t>
      </w:r>
      <w:r w:rsidR="00D64915" w:rsidRPr="003E6AE4">
        <w:rPr>
          <w:lang w:val="en-US"/>
        </w:rPr>
        <w:t xml:space="preserve"> </w:t>
      </w:r>
      <w:r w:rsidR="00D64915" w:rsidRPr="00B37D36">
        <w:t>выбросы</w:t>
      </w:r>
      <w:r w:rsidRPr="003E6AE4">
        <w:rPr>
          <w:lang w:val="en-US"/>
        </w:rPr>
        <w:t xml:space="preserve">, </w:t>
      </w:r>
      <w:r w:rsidR="00D64915" w:rsidRPr="00B37D36">
        <w:t>в</w:t>
      </w:r>
      <w:r w:rsidR="00D64915" w:rsidRPr="003E6AE4">
        <w:rPr>
          <w:lang w:val="en-US"/>
        </w:rPr>
        <w:t xml:space="preserve"> </w:t>
      </w:r>
      <w:r w:rsidR="00D64915" w:rsidRPr="00B37D36">
        <w:t>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="00B37D36" w:rsidRPr="00B37D36">
        <w:t>есть</w:t>
      </w:r>
      <w:r w:rsidR="00B37D36" w:rsidRPr="003E6AE4">
        <w:rPr>
          <w:lang w:val="en-US"/>
        </w:rPr>
        <w:t xml:space="preserve"> </w:t>
      </w:r>
      <w:r w:rsidR="00B37D36" w:rsidRPr="00B37D36">
        <w:t>неисправленные</w:t>
      </w:r>
      <w:r w:rsidR="00B37D36" w:rsidRPr="003E6AE4">
        <w:rPr>
          <w:lang w:val="en-US"/>
        </w:rPr>
        <w:t xml:space="preserve"> </w:t>
      </w:r>
      <w:r w:rsidR="00B37D36" w:rsidRPr="00B37D36">
        <w:t>опечатки</w:t>
      </w:r>
      <w:r w:rsidR="00B37D36" w:rsidRPr="003E6AE4">
        <w:rPr>
          <w:lang w:val="en-US"/>
        </w:rPr>
        <w:t xml:space="preserve"> </w:t>
      </w:r>
      <w:r w:rsidRPr="003E6AE4">
        <w:rPr>
          <w:lang w:val="en-US"/>
        </w:rPr>
        <w:t>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r w:rsidRPr="00F56CCF">
        <w:rPr>
          <w:lang w:val="en-US"/>
        </w:rPr>
        <w:t>} else if(class(theObject)[1] == "Misprint")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B37D36">
        <w:t>в</w:t>
      </w:r>
      <w:r w:rsidRPr="00F56CCF">
        <w:rPr>
          <w:lang w:val="en-US"/>
        </w:rPr>
        <w:t>", "</w:t>
      </w:r>
      <w:r w:rsidR="00B37D36" w:rsidRPr="00B37D36">
        <w:rPr>
          <w:lang w:val="en-US"/>
        </w:rPr>
        <w:t xml:space="preserve"> </w:t>
      </w:r>
      <w:r w:rsidR="002D517B">
        <w:rPr>
          <w:lang w:val="en-US"/>
        </w:rPr>
        <w:t>с</w:t>
      </w:r>
      <w:r w:rsidR="002D517B">
        <w:t>троке</w:t>
      </w:r>
      <w:r w:rsidR="002D517B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</w:t>
      </w:r>
      <w:r w:rsidR="0075254C">
        <w:t>с</w:t>
      </w:r>
      <w:r w:rsidRPr="00F56CCF">
        <w:rPr>
          <w:lang w:val="en-US"/>
        </w:rPr>
        <w:t>", paste0("'", value, "'"), "</w:t>
      </w:r>
      <w:r w:rsidR="0075254C"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75254C"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 w:rsidR="006710F1">
        <w:t>в</w:t>
      </w:r>
      <w:r w:rsidRPr="00F56CCF">
        <w:rPr>
          <w:lang w:val="en-US"/>
        </w:rPr>
        <w:t>", "</w:t>
      </w:r>
      <w:r w:rsidR="006710F1">
        <w:t>строке</w:t>
      </w:r>
      <w:r w:rsidRPr="00F56CCF">
        <w:rPr>
          <w:lang w:val="en-US"/>
        </w:rPr>
        <w:t>", row_index, "</w:t>
      </w:r>
      <w:r w:rsidR="006710F1">
        <w:t>столбце</w:t>
      </w:r>
      <w:r w:rsidRPr="00F56CCF">
        <w:rPr>
          <w:lang w:val="en-US"/>
        </w:rPr>
        <w:t xml:space="preserve">", col_index, paste0("(", col_name, ")") , </w:t>
      </w:r>
      <w:r w:rsidR="006710F1">
        <w:t>значение</w:t>
      </w:r>
      <w:r w:rsidR="006710F1" w:rsidRPr="006710F1">
        <w:rPr>
          <w:lang w:val="en-US"/>
        </w:rPr>
        <w:t xml:space="preserve"> </w:t>
      </w:r>
      <w:r w:rsidR="006710F1">
        <w:t>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F56CCF" w:rsidRPr="00F56CCF" w:rsidRDefault="00F56CCF" w:rsidP="00F56CCF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F56CCF" w:rsidRPr="003E6AE4" w:rsidRDefault="00F56CCF" w:rsidP="000F6C5F">
      <w:pPr>
        <w:pStyle w:val="E01Code"/>
        <w:rPr>
          <w:lang w:val="en-US"/>
        </w:rPr>
      </w:pPr>
    </w:p>
    <w:p w:rsidR="00963AED" w:rsidRPr="003E6AE4" w:rsidRDefault="00963AED" w:rsidP="000F6C5F">
      <w:pPr>
        <w:pStyle w:val="E01Code"/>
        <w:rPr>
          <w:lang w:val="en-US"/>
        </w:rPr>
      </w:pPr>
    </w:p>
    <w:p w:rsidR="00963AED" w:rsidRPr="003E6AE4" w:rsidRDefault="00963AED" w:rsidP="000F6C5F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commentRangeStart w:id="131"/>
      <w:r w:rsidRPr="00963AED">
        <w:rPr>
          <w:lang w:val="en-US"/>
        </w:rPr>
        <w:t>Misprint &lt;- setClass("Misprint",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 w:rsidR="00F924CC">
        <w:t>Исправление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F924CC" w:rsidP="00963AED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="00963AED" w:rsidRPr="00963AED">
        <w:rPr>
          <w:lang w:val="en-US"/>
        </w:rPr>
        <w:t>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r w:rsidR="00F924CC"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</w:t>
      </w:r>
      <w:r w:rsidR="00F924CC"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</w:t>
      </w:r>
      <w:r w:rsidR="00802358"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802358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 w:rsidR="00802358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 w:rsidR="00802358"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cat("Unsolved misprint coordinates are",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found &lt;- TRUE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 w:rsidR="00802358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 w:rsidR="00802358"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802358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gsub("[[:s</w:t>
      </w:r>
      <w:r w:rsidR="00E51674">
        <w:rPr>
          <w:lang w:val="en-US"/>
        </w:rPr>
        <w:t>pace:]]", "",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 w:rsidR="00E51674"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="00963AED" w:rsidRPr="00963AED">
        <w:rPr>
          <w:lang w:val="en-US"/>
        </w:rPr>
        <w:t>[[column_class@column_index]][i])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>)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="00963AED" w:rsidRPr="00963AED">
        <w:rPr>
          <w:lang w:val="en-US"/>
        </w:rPr>
        <w:t>[[column_class@column_index]]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963AED" w:rsidRPr="00963AED" w:rsidRDefault="00E51674" w:rsidP="00963AED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="00963AED"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="00963AED" w:rsidRPr="00963AED">
        <w:rPr>
          <w:lang w:val="en-US"/>
        </w:rPr>
        <w:t>[column_class@column_index]][i])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 w:rsidR="00E51674"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 w:rsidR="00E51674"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     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963AED" w:rsidRPr="00963AED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963AED" w:rsidRPr="003E6AE4" w:rsidRDefault="00963AED" w:rsidP="00963AED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r w:rsidRPr="003E6AE4">
        <w:rPr>
          <w:lang w:val="en-US"/>
        </w:rPr>
        <w:t>return(output_list)</w:t>
      </w:r>
    </w:p>
    <w:p w:rsidR="00963AED" w:rsidRPr="003E6AE4" w:rsidRDefault="00963AED" w:rsidP="00963AED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963AED" w:rsidRDefault="00963AED" w:rsidP="00963AED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5211DB" w:rsidRDefault="005211DB" w:rsidP="00963AED">
      <w:pPr>
        <w:pStyle w:val="E01Code"/>
        <w:rPr>
          <w:lang w:val="en-US"/>
        </w:rPr>
      </w:pPr>
    </w:p>
    <w:p w:rsidR="005211DB" w:rsidRDefault="005211DB" w:rsidP="00963AED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5211DB" w:rsidRPr="003E6AE4" w:rsidRDefault="005211DB" w:rsidP="005211DB">
      <w:pPr>
        <w:pStyle w:val="E01Code"/>
      </w:pPr>
      <w:r w:rsidRPr="005211DB">
        <w:rPr>
          <w:lang w:val="en-US"/>
        </w:rPr>
        <w:t xml:space="preserve">  </w:t>
      </w:r>
      <w:r w:rsidRPr="003E6AE4">
        <w:t xml:space="preserve">{ </w:t>
      </w:r>
    </w:p>
    <w:p w:rsidR="005211DB" w:rsidRPr="00EE5EB6" w:rsidRDefault="005211DB" w:rsidP="005211DB">
      <w:pPr>
        <w:pStyle w:val="E01Code"/>
      </w:pPr>
      <w:r w:rsidRPr="003E6AE4">
        <w:t xml:space="preserve">    .</w:t>
      </w:r>
      <w:r w:rsidRPr="005211DB">
        <w:rPr>
          <w:lang w:val="en-US"/>
        </w:rPr>
        <w:t>Object</w:t>
      </w:r>
      <w:r w:rsidRPr="003E6AE4">
        <w:t>@</w:t>
      </w:r>
      <w:r w:rsidRPr="005211DB">
        <w:rPr>
          <w:lang w:val="en-US"/>
        </w:rPr>
        <w:t>title</w:t>
      </w:r>
      <w:r w:rsidRPr="003E6AE4">
        <w:t xml:space="preserve"> &lt;- </w:t>
      </w:r>
      <w:r w:rsidRPr="005211DB">
        <w:rPr>
          <w:lang w:val="en-US"/>
        </w:rPr>
        <w:t>c</w:t>
      </w:r>
      <w:r w:rsidRPr="003E6AE4">
        <w:t>("</w:t>
      </w:r>
      <w:r w:rsidR="00EE5EB6">
        <w:t>Неупорядоченные даты</w:t>
      </w:r>
    </w:p>
    <w:p w:rsidR="005211DB" w:rsidRPr="003E6AE4" w:rsidRDefault="005211DB" w:rsidP="005211DB">
      <w:pPr>
        <w:pStyle w:val="E01Code"/>
      </w:pPr>
      <w:r w:rsidRPr="003E6AE4">
        <w:t xml:space="preserve">    .</w:t>
      </w:r>
      <w:r w:rsidRPr="005211DB">
        <w:rPr>
          <w:lang w:val="en-US"/>
        </w:rPr>
        <w:t>Object</w:t>
      </w:r>
      <w:r w:rsidRPr="003E6AE4">
        <w:t>@</w:t>
      </w:r>
      <w:r w:rsidRPr="005211DB">
        <w:rPr>
          <w:lang w:val="en-US"/>
        </w:rPr>
        <w:t>col</w:t>
      </w:r>
      <w:r w:rsidRPr="003E6AE4">
        <w:t>_</w:t>
      </w:r>
      <w:r w:rsidRPr="005211DB">
        <w:rPr>
          <w:lang w:val="en-US"/>
        </w:rPr>
        <w:t>index</w:t>
      </w:r>
      <w:r w:rsidRPr="003E6AE4">
        <w:t>_</w:t>
      </w:r>
      <w:r w:rsidRPr="005211DB">
        <w:rPr>
          <w:lang w:val="en-US"/>
        </w:rPr>
        <w:t>legend</w:t>
      </w:r>
      <w:r w:rsidRPr="003E6AE4">
        <w:t xml:space="preserve"> &lt;- 5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3E6AE4">
        <w:t xml:space="preserve">    </w:t>
      </w:r>
      <w:r w:rsidRPr="005211DB">
        <w:rPr>
          <w:lang w:val="en-US"/>
        </w:rPr>
        <w:t>.Object@style &lt;- c("dateMisprint")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 w:rsidR="00EE5EB6"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="005211DB" w:rsidRPr="005211DB">
        <w:rPr>
          <w:lang w:val="en-US"/>
        </w:rPr>
        <w:t>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5211DB" w:rsidRPr="005211DB" w:rsidRDefault="005211DB" w:rsidP="005211DB">
      <w:pPr>
        <w:pStyle w:val="E01Code"/>
        <w:rPr>
          <w:lang w:val="en-US"/>
        </w:rPr>
      </w:pPr>
    </w:p>
    <w:p w:rsidR="005211DB" w:rsidRPr="005211DB" w:rsidRDefault="00EE5EB6" w:rsidP="005211DB">
      <w:pPr>
        <w:pStyle w:val="E01Code"/>
        <w:rPr>
          <w:lang w:val="en-US"/>
        </w:rPr>
      </w:pPr>
      <w:r>
        <w:rPr>
          <w:lang w:val="en-US"/>
        </w:rPr>
        <w:lastRenderedPageBreak/>
        <w:t>setMethod(f = "Find</w:t>
      </w:r>
      <w:r w:rsidR="005211DB" w:rsidRPr="005211DB">
        <w:rPr>
          <w:lang w:val="en-US"/>
        </w:rPr>
        <w:t>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[[columns[1]]],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 w:rsidR="00EE5EB6">
        <w:rPr>
          <w:lang w:val="en-US"/>
        </w:rPr>
        <w:t xml:space="preserve"> &lt;- as.Date(myfile_out@table</w:t>
      </w:r>
      <w:r w:rsidRPr="005211DB">
        <w:rPr>
          <w:lang w:val="en-US"/>
        </w:rPr>
        <w:t>[[columns[2]]], format = "%d.%m.%Y")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 w:rsidR="00EE5EB6">
        <w:rPr>
          <w:lang w:val="en-US"/>
        </w:rPr>
        <w:t>ames(myfile_out@table</w:t>
      </w:r>
      <w:r w:rsidRPr="005211DB">
        <w:rPr>
          <w:lang w:val="en-US"/>
        </w:rPr>
        <w:t>[co</w:t>
      </w:r>
      <w:r w:rsidR="00EE5EB6"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5211DB" w:rsidRPr="005211DB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5211DB" w:rsidRPr="003E6AE4" w:rsidRDefault="005211DB" w:rsidP="005211DB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EE5EB6" w:rsidRPr="003E6AE4" w:rsidRDefault="00EE5EB6" w:rsidP="005211DB">
      <w:pPr>
        <w:pStyle w:val="E01Code"/>
        <w:rPr>
          <w:lang w:val="en-US"/>
        </w:rPr>
      </w:pPr>
    </w:p>
    <w:p w:rsidR="00EE5EB6" w:rsidRPr="003E6AE4" w:rsidRDefault="00EE5EB6" w:rsidP="005211DB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EE5EB6" w:rsidRPr="003E6AE4" w:rsidRDefault="00EE5EB6" w:rsidP="00EE5EB6">
      <w:pPr>
        <w:pStyle w:val="E01Code"/>
      </w:pPr>
      <w:r w:rsidRPr="00EE5EB6">
        <w:rPr>
          <w:lang w:val="en-US"/>
        </w:rPr>
        <w:t xml:space="preserve">  </w:t>
      </w:r>
      <w:r w:rsidRPr="003E6AE4">
        <w:t xml:space="preserve">{ </w:t>
      </w:r>
    </w:p>
    <w:p w:rsidR="00EE5EB6" w:rsidRPr="003E6AE4" w:rsidRDefault="00EE5EB6" w:rsidP="00EE5EB6">
      <w:pPr>
        <w:pStyle w:val="E01Code"/>
      </w:pPr>
      <w:r w:rsidRPr="003E6AE4">
        <w:t xml:space="preserve">    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title</w:t>
      </w:r>
      <w:r w:rsidRPr="003E6AE4">
        <w:t xml:space="preserve"> &lt;- </w:t>
      </w:r>
      <w:r w:rsidRPr="00EE5EB6">
        <w:rPr>
          <w:lang w:val="en-US"/>
        </w:rPr>
        <w:t>c</w:t>
      </w:r>
      <w:r w:rsidRPr="003E6AE4">
        <w:t>("</w:t>
      </w:r>
      <w:r w:rsidR="00B24AA6">
        <w:t>Выброс</w:t>
      </w:r>
      <w:r w:rsidRPr="003E6AE4">
        <w:t>")</w:t>
      </w:r>
    </w:p>
    <w:p w:rsidR="00EE5EB6" w:rsidRPr="003E6AE4" w:rsidRDefault="00EE5EB6" w:rsidP="00EE5EB6">
      <w:pPr>
        <w:pStyle w:val="E01Code"/>
      </w:pPr>
      <w:r w:rsidRPr="003E6AE4">
        <w:t xml:space="preserve">    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 xml:space="preserve"> &lt;- 4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3E6AE4">
        <w:t xml:space="preserve">    </w:t>
      </w:r>
      <w:r w:rsidRPr="00EE5EB6">
        <w:rPr>
          <w:lang w:val="en-US"/>
        </w:rPr>
        <w:t>.Object@style &lt;- c("outlier")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</w:t>
      </w:r>
      <w:r w:rsidR="00B24AA6"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EE5EB6" w:rsidRPr="00EE5EB6" w:rsidRDefault="00EE5EB6" w:rsidP="00EE5EB6">
      <w:pPr>
        <w:pStyle w:val="E01Code"/>
        <w:rPr>
          <w:lang w:val="en-US"/>
        </w:rPr>
      </w:pP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="00EE5EB6" w:rsidRPr="00EE5EB6">
        <w:rPr>
          <w:lang w:val="en-US"/>
        </w:rPr>
        <w:t>",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EE5EB6" w:rsidRPr="00EE5EB6" w:rsidRDefault="00B24AA6" w:rsidP="00EE5EB6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="00EE5EB6" w:rsidRPr="00EE5EB6">
        <w:rPr>
          <w:lang w:val="en-US"/>
        </w:rPr>
        <w:t>[[column_class@column_index]]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lastRenderedPageBreak/>
        <w:t xml:space="preserve">        for(i in 1:length(outliers_new_row_ind))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 w:rsidR="00B24AA6"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EE5EB6" w:rsidRPr="00EE5EB6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r w:rsidRPr="003E6AE4">
        <w:rPr>
          <w:lang w:val="en-US"/>
        </w:rPr>
        <w:t>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EE5EB6" w:rsidRPr="003E6AE4" w:rsidRDefault="00EE5EB6" w:rsidP="00EE5EB6">
      <w:pPr>
        <w:pStyle w:val="E01Code"/>
        <w:rPr>
          <w:lang w:val="en-US"/>
        </w:rPr>
      </w:pPr>
      <w:r w:rsidRPr="003E6AE4">
        <w:rPr>
          <w:lang w:val="en-US"/>
        </w:rPr>
        <w:t>)</w:t>
      </w:r>
      <w:commentRangeEnd w:id="131"/>
      <w:r w:rsidR="0075043D">
        <w:rPr>
          <w:rStyle w:val="a7"/>
          <w:rFonts w:ascii="Times New Roman" w:hAnsi="Times New Roman"/>
        </w:rPr>
        <w:commentReference w:id="131"/>
      </w:r>
    </w:p>
    <w:p w:rsidR="00EE5EB6" w:rsidRDefault="00EE5EB6" w:rsidP="00EE5EB6">
      <w:pPr>
        <w:pStyle w:val="E01Code"/>
        <w:rPr>
          <w:lang w:val="en-US"/>
        </w:rPr>
      </w:pPr>
    </w:p>
    <w:p w:rsidR="005D52F1" w:rsidRDefault="005D52F1" w:rsidP="00EE5EB6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5D52F1" w:rsidRPr="00DD79EC" w:rsidRDefault="00DD79EC" w:rsidP="005D52F1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5D52F1" w:rsidRPr="005D52F1" w:rsidRDefault="005D52F1" w:rsidP="005D52F1">
      <w:pPr>
        <w:pStyle w:val="E01Code"/>
        <w:rPr>
          <w:lang w:val="en-US"/>
        </w:rPr>
      </w:pP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5D52F1" w:rsidRPr="003E6AE4" w:rsidRDefault="005D52F1" w:rsidP="005D52F1">
      <w:pPr>
        <w:pStyle w:val="E01Code"/>
      </w:pPr>
      <w:r w:rsidRPr="005D52F1">
        <w:rPr>
          <w:lang w:val="en-US"/>
        </w:rPr>
        <w:t xml:space="preserve">  </w:t>
      </w:r>
      <w:r w:rsidRPr="003E6AE4">
        <w:t xml:space="preserve">{ </w:t>
      </w:r>
    </w:p>
    <w:p w:rsidR="005D52F1" w:rsidRPr="003E6AE4" w:rsidRDefault="005D52F1" w:rsidP="005D52F1">
      <w:pPr>
        <w:pStyle w:val="E01Code"/>
      </w:pPr>
      <w:r w:rsidRPr="003E6AE4">
        <w:t xml:space="preserve">    .</w:t>
      </w:r>
      <w:r w:rsidRPr="005D52F1">
        <w:rPr>
          <w:lang w:val="en-US"/>
        </w:rPr>
        <w:t>Object</w:t>
      </w:r>
      <w:r w:rsidRPr="003E6AE4">
        <w:t>@</w:t>
      </w:r>
      <w:r w:rsidRPr="005D52F1">
        <w:rPr>
          <w:lang w:val="en-US"/>
        </w:rPr>
        <w:t>title</w:t>
      </w:r>
      <w:r w:rsidRPr="003E6AE4">
        <w:t xml:space="preserve"> &lt;- </w:t>
      </w:r>
      <w:r w:rsidRPr="005D52F1">
        <w:rPr>
          <w:lang w:val="en-US"/>
        </w:rPr>
        <w:t>c</w:t>
      </w:r>
      <w:r>
        <w:t>пропущенное значение</w:t>
      </w:r>
      <w:r w:rsidRPr="003E6AE4">
        <w:t>")</w:t>
      </w:r>
    </w:p>
    <w:p w:rsidR="005D52F1" w:rsidRPr="003E6AE4" w:rsidRDefault="005D52F1" w:rsidP="005D52F1">
      <w:pPr>
        <w:pStyle w:val="E01Code"/>
      </w:pPr>
      <w:r w:rsidRPr="003E6AE4">
        <w:t xml:space="preserve">    .</w:t>
      </w:r>
      <w:r w:rsidRPr="005D52F1">
        <w:rPr>
          <w:lang w:val="en-US"/>
        </w:rPr>
        <w:t>Object</w:t>
      </w:r>
      <w:r w:rsidRPr="003E6AE4">
        <w:t>@</w:t>
      </w:r>
      <w:r w:rsidRPr="005D52F1">
        <w:rPr>
          <w:lang w:val="en-US"/>
        </w:rPr>
        <w:t>col</w:t>
      </w:r>
      <w:r w:rsidRPr="003E6AE4">
        <w:t>_</w:t>
      </w:r>
      <w:r w:rsidRPr="005D52F1">
        <w:rPr>
          <w:lang w:val="en-US"/>
        </w:rPr>
        <w:t>index</w:t>
      </w:r>
      <w:r w:rsidRPr="003E6AE4">
        <w:t>_</w:t>
      </w:r>
      <w:r w:rsidRPr="005D52F1">
        <w:rPr>
          <w:lang w:val="en-US"/>
        </w:rPr>
        <w:t>legend</w:t>
      </w:r>
      <w:r w:rsidRPr="003E6AE4">
        <w:t xml:space="preserve"> &lt;- 1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3E6AE4">
        <w:t xml:space="preserve">    </w:t>
      </w:r>
      <w:r w:rsidRPr="005D52F1">
        <w:rPr>
          <w:lang w:val="en-US"/>
        </w:rPr>
        <w:t>.Object@style &lt;- c("missing_value")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5D52F1" w:rsidRPr="005D52F1" w:rsidRDefault="005D52F1" w:rsidP="005D52F1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5D52F1" w:rsidRPr="005D52F1" w:rsidSect="00CD68D8">
      <w:headerReference w:type="default" r:id="rId53"/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BINP User" w:date="2017-09-09T16:23:00Z" w:initials="BU">
    <w:p w:rsidR="00527826" w:rsidRPr="00B1518D" w:rsidRDefault="00527826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39" w:author="Софья" w:date="2017-09-26T22:07:00Z" w:initials="С">
    <w:p w:rsidR="00527826" w:rsidRDefault="00527826">
      <w:pPr>
        <w:pStyle w:val="a8"/>
      </w:pPr>
      <w:r>
        <w:rPr>
          <w:rStyle w:val="a7"/>
        </w:rPr>
        <w:annotationRef/>
      </w:r>
      <w:r>
        <w:t>Оформить по ГОСТу</w:t>
      </w:r>
    </w:p>
  </w:comment>
  <w:comment w:id="48" w:author="Софья" w:date="2017-09-26T22:12:00Z" w:initials="С">
    <w:p w:rsidR="00527826" w:rsidRDefault="00527826">
      <w:pPr>
        <w:pStyle w:val="a8"/>
      </w:pPr>
      <w:r>
        <w:rPr>
          <w:rStyle w:val="a7"/>
        </w:rPr>
        <w:annotationRef/>
      </w:r>
      <w:r>
        <w:t>Добавить в презентацию</w:t>
      </w:r>
    </w:p>
  </w:comment>
  <w:comment w:id="55" w:author="Софья" w:date="2017-09-28T01:56:00Z" w:initials="С">
    <w:p w:rsidR="00527826" w:rsidRDefault="00527826">
      <w:pPr>
        <w:pStyle w:val="a8"/>
      </w:pPr>
      <w:r>
        <w:rPr>
          <w:rStyle w:val="a7"/>
        </w:rPr>
        <w:annotationRef/>
      </w:r>
      <w:r>
        <w:t xml:space="preserve">Ссылка </w:t>
      </w:r>
      <w:proofErr w:type="gramStart"/>
      <w:r>
        <w:t>на</w:t>
      </w:r>
      <w:proofErr w:type="gramEnd"/>
      <w:r>
        <w:t xml:space="preserve"> вики</w:t>
      </w:r>
    </w:p>
  </w:comment>
  <w:comment w:id="61" w:author="Софья" w:date="2017-09-28T01:32:00Z" w:initials="С">
    <w:p w:rsidR="00527826" w:rsidRDefault="00527826">
      <w:pPr>
        <w:pStyle w:val="a8"/>
      </w:pPr>
      <w:r>
        <w:rPr>
          <w:rStyle w:val="a7"/>
        </w:rPr>
        <w:annotationRef/>
      </w:r>
      <w:r>
        <w:t>Нужно вставить специальные значки?</w:t>
      </w:r>
    </w:p>
  </w:comment>
  <w:comment w:id="83" w:author="Софья" w:date="2017-09-28T03:10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  <w:comment w:id="84" w:author="Софья" w:date="2017-09-28T02:31:00Z" w:initials="С">
    <w:p w:rsidR="00527826" w:rsidRDefault="00527826" w:rsidP="0004400D">
      <w:pPr>
        <w:pStyle w:val="a8"/>
      </w:pPr>
      <w:r>
        <w:rPr>
          <w:rStyle w:val="a7"/>
        </w:rPr>
        <w:annotationRef/>
      </w:r>
    </w:p>
  </w:comment>
  <w:comment w:id="85" w:author="Софья" w:date="2017-09-28T03:18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  <w:comment w:id="86" w:author="Софья" w:date="2017-09-27T01:58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  <w:comment w:id="95" w:author="Софья" w:date="2017-09-28T07:11:00Z" w:initials="С">
    <w:p w:rsidR="00527826" w:rsidRDefault="00527826">
      <w:pPr>
        <w:pStyle w:val="a8"/>
      </w:pPr>
      <w:r>
        <w:rPr>
          <w:rStyle w:val="a7"/>
        </w:rPr>
        <w:annotationRef/>
      </w:r>
      <w:r w:rsidRPr="00F81FBE">
        <w:t>http://r-pkgs.had.co.nz/</w:t>
      </w:r>
    </w:p>
  </w:comment>
  <w:comment w:id="96" w:author="Софья" w:date="2017-09-28T06:35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  <w:comment w:id="100" w:author="Софья" w:date="2017-09-21T10:14:00Z" w:initials="С">
    <w:p w:rsidR="00527826" w:rsidRDefault="00527826">
      <w:pPr>
        <w:pStyle w:val="a8"/>
      </w:pPr>
      <w:r>
        <w:rPr>
          <w:rStyle w:val="a7"/>
        </w:rPr>
        <w:annotationRef/>
      </w:r>
    </w:p>
    <w:p w:rsidR="00527826" w:rsidRDefault="00527826">
      <w:pPr>
        <w:pStyle w:val="a8"/>
      </w:pPr>
      <w:r>
        <w:t>В презентацию</w:t>
      </w:r>
    </w:p>
  </w:comment>
  <w:comment w:id="129" w:author="Софья" w:date="2017-09-27T14:59:00Z" w:initials="С">
    <w:p w:rsidR="00527826" w:rsidRDefault="00527826">
      <w:pPr>
        <w:pStyle w:val="a8"/>
      </w:pPr>
      <w:r>
        <w:rPr>
          <w:rStyle w:val="a7"/>
        </w:rPr>
        <w:annotationRef/>
      </w:r>
      <w:r>
        <w:t>Нужен номер?</w:t>
      </w:r>
    </w:p>
  </w:comment>
  <w:comment w:id="130" w:author="Софья" w:date="2017-09-28T08:43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  <w:comment w:id="131" w:author="Софья" w:date="2017-09-28T08:42:00Z" w:initials="С">
    <w:p w:rsidR="00527826" w:rsidRDefault="00527826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80F" w:rsidRDefault="00E3380F" w:rsidP="00F731B1">
      <w:r>
        <w:separator/>
      </w:r>
    </w:p>
  </w:endnote>
  <w:endnote w:type="continuationSeparator" w:id="0">
    <w:p w:rsidR="00E3380F" w:rsidRDefault="00E3380F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826" w:rsidRDefault="00527826" w:rsidP="00F731B1">
    <w:pPr>
      <w:pStyle w:val="af0"/>
    </w:pPr>
  </w:p>
  <w:p w:rsidR="00527826" w:rsidRDefault="00527826" w:rsidP="00F731B1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07946992"/>
      <w:docPartObj>
        <w:docPartGallery w:val="Page Numbers (Bottom of Page)"/>
        <w:docPartUnique/>
      </w:docPartObj>
    </w:sdtPr>
    <w:sdtContent>
      <w:p w:rsidR="00527826" w:rsidRDefault="0052782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1F8">
          <w:rPr>
            <w:noProof/>
          </w:rPr>
          <w:t>2</w:t>
        </w:r>
        <w:r>
          <w:fldChar w:fldCharType="end"/>
        </w:r>
      </w:p>
    </w:sdtContent>
  </w:sdt>
  <w:p w:rsidR="00527826" w:rsidRDefault="00527826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527826" w:rsidRDefault="00527826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7EDC">
          <w:rPr>
            <w:noProof/>
          </w:rPr>
          <w:t>18</w:t>
        </w:r>
        <w:r>
          <w:fldChar w:fldCharType="end"/>
        </w:r>
      </w:p>
    </w:sdtContent>
  </w:sdt>
  <w:p w:rsidR="00527826" w:rsidRDefault="00527826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80F" w:rsidRDefault="00E3380F" w:rsidP="00F731B1">
      <w:r>
        <w:separator/>
      </w:r>
    </w:p>
  </w:footnote>
  <w:footnote w:type="continuationSeparator" w:id="0">
    <w:p w:rsidR="00E3380F" w:rsidRDefault="00E3380F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7826" w:rsidRPr="008B0027" w:rsidRDefault="00527826" w:rsidP="00F731B1">
    <w:pPr>
      <w:pStyle w:val="A02TextParagraphNoIndentation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541BDB"/>
    <w:multiLevelType w:val="multilevel"/>
    <w:tmpl w:val="87623F1E"/>
    <w:lvl w:ilvl="0">
      <w:start w:val="1"/>
      <w:numFmt w:val="decimal"/>
      <w:lvlText w:val="%1."/>
      <w:lvlJc w:val="left"/>
      <w:pPr>
        <w:ind w:left="1636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cs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cs="Times New Roman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1"/>
  </w:num>
  <w:num w:numId="3">
    <w:abstractNumId w:val="32"/>
  </w:num>
  <w:num w:numId="4">
    <w:abstractNumId w:val="5"/>
  </w:num>
  <w:num w:numId="5">
    <w:abstractNumId w:val="25"/>
  </w:num>
  <w:num w:numId="6">
    <w:abstractNumId w:val="17"/>
  </w:num>
  <w:num w:numId="7">
    <w:abstractNumId w:val="7"/>
  </w:num>
  <w:num w:numId="8">
    <w:abstractNumId w:val="9"/>
  </w:num>
  <w:num w:numId="9">
    <w:abstractNumId w:val="15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6"/>
  </w:num>
  <w:num w:numId="16">
    <w:abstractNumId w:val="28"/>
  </w:num>
  <w:num w:numId="17">
    <w:abstractNumId w:val="19"/>
  </w:num>
  <w:num w:numId="18">
    <w:abstractNumId w:val="22"/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2"/>
  </w:num>
  <w:num w:numId="21">
    <w:abstractNumId w:val="24"/>
  </w:num>
  <w:num w:numId="22">
    <w:abstractNumId w:val="21"/>
  </w:num>
  <w:num w:numId="23">
    <w:abstractNumId w:val="23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0"/>
  </w:num>
  <w:num w:numId="31">
    <w:abstractNumId w:val="30"/>
  </w:num>
  <w:num w:numId="3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27"/>
  </w:num>
  <w:num w:numId="4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ocumentProtection w:edit="readOnly" w:formatting="1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EE7"/>
    <w:rsid w:val="00003AD7"/>
    <w:rsid w:val="000040C1"/>
    <w:rsid w:val="0000411E"/>
    <w:rsid w:val="00004CCF"/>
    <w:rsid w:val="00004E26"/>
    <w:rsid w:val="000060CE"/>
    <w:rsid w:val="000060DA"/>
    <w:rsid w:val="0000611B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1BA6"/>
    <w:rsid w:val="00031F55"/>
    <w:rsid w:val="00031FEF"/>
    <w:rsid w:val="00033A3B"/>
    <w:rsid w:val="00034302"/>
    <w:rsid w:val="000343A8"/>
    <w:rsid w:val="000343FC"/>
    <w:rsid w:val="000407EB"/>
    <w:rsid w:val="0004160C"/>
    <w:rsid w:val="000418D7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6402"/>
    <w:rsid w:val="00056AB2"/>
    <w:rsid w:val="00056BA9"/>
    <w:rsid w:val="00056DC0"/>
    <w:rsid w:val="00056F61"/>
    <w:rsid w:val="000579DE"/>
    <w:rsid w:val="00057D47"/>
    <w:rsid w:val="00057E7F"/>
    <w:rsid w:val="000613C3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504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A723C"/>
    <w:rsid w:val="000B2078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27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4058"/>
    <w:rsid w:val="000F615D"/>
    <w:rsid w:val="000F6C5F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51F2"/>
    <w:rsid w:val="00135A46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7385"/>
    <w:rsid w:val="00150001"/>
    <w:rsid w:val="0015082D"/>
    <w:rsid w:val="001512B7"/>
    <w:rsid w:val="001519BE"/>
    <w:rsid w:val="00152171"/>
    <w:rsid w:val="00152432"/>
    <w:rsid w:val="00152B3B"/>
    <w:rsid w:val="00153D61"/>
    <w:rsid w:val="00153DE8"/>
    <w:rsid w:val="00154301"/>
    <w:rsid w:val="00154C47"/>
    <w:rsid w:val="00155124"/>
    <w:rsid w:val="00155200"/>
    <w:rsid w:val="00155374"/>
    <w:rsid w:val="00155916"/>
    <w:rsid w:val="00157A7E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7483"/>
    <w:rsid w:val="00177DD2"/>
    <w:rsid w:val="0018019F"/>
    <w:rsid w:val="001801BC"/>
    <w:rsid w:val="0018098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87797"/>
    <w:rsid w:val="001901B6"/>
    <w:rsid w:val="0019068F"/>
    <w:rsid w:val="001923FF"/>
    <w:rsid w:val="00192AC7"/>
    <w:rsid w:val="00192CAE"/>
    <w:rsid w:val="001960B4"/>
    <w:rsid w:val="00196143"/>
    <w:rsid w:val="001972D1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436A"/>
    <w:rsid w:val="001B483C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D55"/>
    <w:rsid w:val="001E0E49"/>
    <w:rsid w:val="001E1859"/>
    <w:rsid w:val="001E1EE4"/>
    <w:rsid w:val="001E1F5C"/>
    <w:rsid w:val="001E2246"/>
    <w:rsid w:val="001E24E3"/>
    <w:rsid w:val="001E2C5B"/>
    <w:rsid w:val="001E4526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0D19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42A"/>
    <w:rsid w:val="002136FA"/>
    <w:rsid w:val="00213F94"/>
    <w:rsid w:val="00214135"/>
    <w:rsid w:val="002150C2"/>
    <w:rsid w:val="0021547D"/>
    <w:rsid w:val="0021574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0C05"/>
    <w:rsid w:val="002617EB"/>
    <w:rsid w:val="00262016"/>
    <w:rsid w:val="00262ADF"/>
    <w:rsid w:val="0026489D"/>
    <w:rsid w:val="00264AC2"/>
    <w:rsid w:val="00264DE3"/>
    <w:rsid w:val="0026532B"/>
    <w:rsid w:val="00265E74"/>
    <w:rsid w:val="00266B40"/>
    <w:rsid w:val="00267CC6"/>
    <w:rsid w:val="00270921"/>
    <w:rsid w:val="00270FA5"/>
    <w:rsid w:val="002716EB"/>
    <w:rsid w:val="00272694"/>
    <w:rsid w:val="00272B94"/>
    <w:rsid w:val="00272DC5"/>
    <w:rsid w:val="00273DB4"/>
    <w:rsid w:val="0027521C"/>
    <w:rsid w:val="002771E8"/>
    <w:rsid w:val="00277209"/>
    <w:rsid w:val="0028017C"/>
    <w:rsid w:val="0028105A"/>
    <w:rsid w:val="00282230"/>
    <w:rsid w:val="0028270A"/>
    <w:rsid w:val="002828CF"/>
    <w:rsid w:val="0028304E"/>
    <w:rsid w:val="002833DB"/>
    <w:rsid w:val="00284162"/>
    <w:rsid w:val="0028436B"/>
    <w:rsid w:val="00284649"/>
    <w:rsid w:val="00284A6E"/>
    <w:rsid w:val="00285BB1"/>
    <w:rsid w:val="002869A9"/>
    <w:rsid w:val="00290961"/>
    <w:rsid w:val="00290977"/>
    <w:rsid w:val="00291D0E"/>
    <w:rsid w:val="0029200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508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17B"/>
    <w:rsid w:val="002D5794"/>
    <w:rsid w:val="002D5961"/>
    <w:rsid w:val="002D5996"/>
    <w:rsid w:val="002D5B88"/>
    <w:rsid w:val="002D61D0"/>
    <w:rsid w:val="002D6D7F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64F"/>
    <w:rsid w:val="00312B57"/>
    <w:rsid w:val="00313998"/>
    <w:rsid w:val="00313E08"/>
    <w:rsid w:val="0031444B"/>
    <w:rsid w:val="00320063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6157"/>
    <w:rsid w:val="00337EBA"/>
    <w:rsid w:val="00337F87"/>
    <w:rsid w:val="003417E9"/>
    <w:rsid w:val="0034207A"/>
    <w:rsid w:val="003420B3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809C2"/>
    <w:rsid w:val="00381516"/>
    <w:rsid w:val="00382018"/>
    <w:rsid w:val="003824DA"/>
    <w:rsid w:val="00384863"/>
    <w:rsid w:val="00384E9E"/>
    <w:rsid w:val="00385331"/>
    <w:rsid w:val="00385357"/>
    <w:rsid w:val="003853D4"/>
    <w:rsid w:val="0038653F"/>
    <w:rsid w:val="00386C3C"/>
    <w:rsid w:val="003908F2"/>
    <w:rsid w:val="00390E9C"/>
    <w:rsid w:val="003917D7"/>
    <w:rsid w:val="00392147"/>
    <w:rsid w:val="00392794"/>
    <w:rsid w:val="00393BD1"/>
    <w:rsid w:val="00394F84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6AE4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1F4"/>
    <w:rsid w:val="00441576"/>
    <w:rsid w:val="004415BD"/>
    <w:rsid w:val="004420C7"/>
    <w:rsid w:val="004422A5"/>
    <w:rsid w:val="0044336D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56E09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638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D6E"/>
    <w:rsid w:val="00482390"/>
    <w:rsid w:val="0048332A"/>
    <w:rsid w:val="004834F6"/>
    <w:rsid w:val="004851CA"/>
    <w:rsid w:val="004864C3"/>
    <w:rsid w:val="00486ECB"/>
    <w:rsid w:val="004870B9"/>
    <w:rsid w:val="00487217"/>
    <w:rsid w:val="00487CDB"/>
    <w:rsid w:val="00490381"/>
    <w:rsid w:val="004905B5"/>
    <w:rsid w:val="00490B9C"/>
    <w:rsid w:val="004919D8"/>
    <w:rsid w:val="004932D7"/>
    <w:rsid w:val="00493470"/>
    <w:rsid w:val="00493944"/>
    <w:rsid w:val="00493CE0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B74FD"/>
    <w:rsid w:val="004C053D"/>
    <w:rsid w:val="004C1EC5"/>
    <w:rsid w:val="004C2870"/>
    <w:rsid w:val="004C4940"/>
    <w:rsid w:val="004C5407"/>
    <w:rsid w:val="004C5CC3"/>
    <w:rsid w:val="004C7F92"/>
    <w:rsid w:val="004D0231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1D68"/>
    <w:rsid w:val="004F20D2"/>
    <w:rsid w:val="004F2635"/>
    <w:rsid w:val="004F5709"/>
    <w:rsid w:val="004F5C72"/>
    <w:rsid w:val="004F60B9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1DB"/>
    <w:rsid w:val="00521F3C"/>
    <w:rsid w:val="00521F88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26"/>
    <w:rsid w:val="0052784E"/>
    <w:rsid w:val="00530A19"/>
    <w:rsid w:val="00530A65"/>
    <w:rsid w:val="005312DB"/>
    <w:rsid w:val="0053132F"/>
    <w:rsid w:val="00531C2C"/>
    <w:rsid w:val="00532C7F"/>
    <w:rsid w:val="0053366C"/>
    <w:rsid w:val="0053490C"/>
    <w:rsid w:val="005356C2"/>
    <w:rsid w:val="00535BAC"/>
    <w:rsid w:val="00536144"/>
    <w:rsid w:val="00536718"/>
    <w:rsid w:val="00536CA4"/>
    <w:rsid w:val="00540556"/>
    <w:rsid w:val="005411F2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B0E"/>
    <w:rsid w:val="005527DB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D14"/>
    <w:rsid w:val="00562C55"/>
    <w:rsid w:val="005649DC"/>
    <w:rsid w:val="00564D1F"/>
    <w:rsid w:val="00565E79"/>
    <w:rsid w:val="00566471"/>
    <w:rsid w:val="0056776E"/>
    <w:rsid w:val="005716A1"/>
    <w:rsid w:val="00571A46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778"/>
    <w:rsid w:val="00584DE4"/>
    <w:rsid w:val="005851CF"/>
    <w:rsid w:val="005865E3"/>
    <w:rsid w:val="0058765A"/>
    <w:rsid w:val="0059026C"/>
    <w:rsid w:val="00590586"/>
    <w:rsid w:val="005915F0"/>
    <w:rsid w:val="005926A3"/>
    <w:rsid w:val="00593117"/>
    <w:rsid w:val="005956F2"/>
    <w:rsid w:val="00595D8B"/>
    <w:rsid w:val="00595E38"/>
    <w:rsid w:val="00596B23"/>
    <w:rsid w:val="005A0132"/>
    <w:rsid w:val="005A0602"/>
    <w:rsid w:val="005A0DDB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7605"/>
    <w:rsid w:val="005C7FB0"/>
    <w:rsid w:val="005D0D34"/>
    <w:rsid w:val="005D2E4B"/>
    <w:rsid w:val="005D30F0"/>
    <w:rsid w:val="005D52F1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3B0A"/>
    <w:rsid w:val="005E51DD"/>
    <w:rsid w:val="005E52BC"/>
    <w:rsid w:val="005E6B5C"/>
    <w:rsid w:val="005E7224"/>
    <w:rsid w:val="005E76D7"/>
    <w:rsid w:val="005F008A"/>
    <w:rsid w:val="005F12C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354D"/>
    <w:rsid w:val="0061399E"/>
    <w:rsid w:val="00613A4B"/>
    <w:rsid w:val="0061577C"/>
    <w:rsid w:val="00615980"/>
    <w:rsid w:val="006159B3"/>
    <w:rsid w:val="00617C6C"/>
    <w:rsid w:val="0062005B"/>
    <w:rsid w:val="0062044B"/>
    <w:rsid w:val="006204FD"/>
    <w:rsid w:val="00620BD0"/>
    <w:rsid w:val="00624D90"/>
    <w:rsid w:val="00625FA8"/>
    <w:rsid w:val="0063064C"/>
    <w:rsid w:val="00631711"/>
    <w:rsid w:val="0063179C"/>
    <w:rsid w:val="00631CB9"/>
    <w:rsid w:val="00631D5C"/>
    <w:rsid w:val="00631DC9"/>
    <w:rsid w:val="00633524"/>
    <w:rsid w:val="00633D6C"/>
    <w:rsid w:val="00635346"/>
    <w:rsid w:val="006372BD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55BF9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0F1"/>
    <w:rsid w:val="00671194"/>
    <w:rsid w:val="00671B00"/>
    <w:rsid w:val="00671F24"/>
    <w:rsid w:val="006721E6"/>
    <w:rsid w:val="006723E8"/>
    <w:rsid w:val="0067261B"/>
    <w:rsid w:val="00672924"/>
    <w:rsid w:val="00674E5D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134A"/>
    <w:rsid w:val="006914CA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2F14"/>
    <w:rsid w:val="006A32C0"/>
    <w:rsid w:val="006A4A29"/>
    <w:rsid w:val="006A5EDB"/>
    <w:rsid w:val="006B082E"/>
    <w:rsid w:val="006B0855"/>
    <w:rsid w:val="006B1153"/>
    <w:rsid w:val="006B3070"/>
    <w:rsid w:val="006B3874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1AAA"/>
    <w:rsid w:val="006F2797"/>
    <w:rsid w:val="006F3244"/>
    <w:rsid w:val="006F453E"/>
    <w:rsid w:val="006F503A"/>
    <w:rsid w:val="006F581F"/>
    <w:rsid w:val="006F5A55"/>
    <w:rsid w:val="006F5A9D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2F7"/>
    <w:rsid w:val="00734494"/>
    <w:rsid w:val="0073487D"/>
    <w:rsid w:val="00734957"/>
    <w:rsid w:val="00735545"/>
    <w:rsid w:val="007365EC"/>
    <w:rsid w:val="00737421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50226"/>
    <w:rsid w:val="0075029A"/>
    <w:rsid w:val="0075043D"/>
    <w:rsid w:val="00752010"/>
    <w:rsid w:val="00752406"/>
    <w:rsid w:val="0075254C"/>
    <w:rsid w:val="0075273B"/>
    <w:rsid w:val="00753385"/>
    <w:rsid w:val="00753FBC"/>
    <w:rsid w:val="00753FF4"/>
    <w:rsid w:val="00754C21"/>
    <w:rsid w:val="00755144"/>
    <w:rsid w:val="00755F2A"/>
    <w:rsid w:val="00756DB4"/>
    <w:rsid w:val="00760941"/>
    <w:rsid w:val="0076102C"/>
    <w:rsid w:val="00762DFC"/>
    <w:rsid w:val="00763650"/>
    <w:rsid w:val="00763CA6"/>
    <w:rsid w:val="00764751"/>
    <w:rsid w:val="00765CCB"/>
    <w:rsid w:val="00765D62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7E76"/>
    <w:rsid w:val="0078189C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4A9"/>
    <w:rsid w:val="007A0B0D"/>
    <w:rsid w:val="007A3E53"/>
    <w:rsid w:val="007A494E"/>
    <w:rsid w:val="007A5279"/>
    <w:rsid w:val="007A5527"/>
    <w:rsid w:val="007A5691"/>
    <w:rsid w:val="007A58D4"/>
    <w:rsid w:val="007A76CB"/>
    <w:rsid w:val="007B0F36"/>
    <w:rsid w:val="007B122B"/>
    <w:rsid w:val="007B1737"/>
    <w:rsid w:val="007B2252"/>
    <w:rsid w:val="007B251F"/>
    <w:rsid w:val="007B25B0"/>
    <w:rsid w:val="007B2C7E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14B9"/>
    <w:rsid w:val="007D21B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358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1C9A"/>
    <w:rsid w:val="0082228E"/>
    <w:rsid w:val="00822346"/>
    <w:rsid w:val="008224C4"/>
    <w:rsid w:val="0082324C"/>
    <w:rsid w:val="008238BA"/>
    <w:rsid w:val="008252C6"/>
    <w:rsid w:val="00827312"/>
    <w:rsid w:val="00827BC6"/>
    <w:rsid w:val="00827C82"/>
    <w:rsid w:val="008313FB"/>
    <w:rsid w:val="00831CE3"/>
    <w:rsid w:val="00831E03"/>
    <w:rsid w:val="008326AF"/>
    <w:rsid w:val="0083275D"/>
    <w:rsid w:val="008331A5"/>
    <w:rsid w:val="008331BE"/>
    <w:rsid w:val="008347AA"/>
    <w:rsid w:val="00834B9B"/>
    <w:rsid w:val="00835F22"/>
    <w:rsid w:val="008360F6"/>
    <w:rsid w:val="00836E54"/>
    <w:rsid w:val="00840066"/>
    <w:rsid w:val="008400CC"/>
    <w:rsid w:val="008403AA"/>
    <w:rsid w:val="00840824"/>
    <w:rsid w:val="00841376"/>
    <w:rsid w:val="008428F9"/>
    <w:rsid w:val="00842F41"/>
    <w:rsid w:val="00843314"/>
    <w:rsid w:val="008446EF"/>
    <w:rsid w:val="008452EC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70E3"/>
    <w:rsid w:val="00887CC9"/>
    <w:rsid w:val="008905A9"/>
    <w:rsid w:val="0089110B"/>
    <w:rsid w:val="00891299"/>
    <w:rsid w:val="00891366"/>
    <w:rsid w:val="00891456"/>
    <w:rsid w:val="00891AC6"/>
    <w:rsid w:val="00893CED"/>
    <w:rsid w:val="00894659"/>
    <w:rsid w:val="00895A0F"/>
    <w:rsid w:val="008960CC"/>
    <w:rsid w:val="008975A8"/>
    <w:rsid w:val="008A0B3F"/>
    <w:rsid w:val="008A205F"/>
    <w:rsid w:val="008A2636"/>
    <w:rsid w:val="008A31C0"/>
    <w:rsid w:val="008A36A2"/>
    <w:rsid w:val="008A3F21"/>
    <w:rsid w:val="008A44EC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2CF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2904"/>
    <w:rsid w:val="008C3278"/>
    <w:rsid w:val="008C33D4"/>
    <w:rsid w:val="008C380A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955"/>
    <w:rsid w:val="008E239A"/>
    <w:rsid w:val="008E25B5"/>
    <w:rsid w:val="008E2752"/>
    <w:rsid w:val="008E2B77"/>
    <w:rsid w:val="008E2DE8"/>
    <w:rsid w:val="008E3583"/>
    <w:rsid w:val="008E48E6"/>
    <w:rsid w:val="008E6FB4"/>
    <w:rsid w:val="008E7D58"/>
    <w:rsid w:val="008E7EDC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900322"/>
    <w:rsid w:val="00901625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7F4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913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408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C4E"/>
    <w:rsid w:val="00950EFE"/>
    <w:rsid w:val="00951659"/>
    <w:rsid w:val="00952BBD"/>
    <w:rsid w:val="00952C6D"/>
    <w:rsid w:val="009536F7"/>
    <w:rsid w:val="00953A92"/>
    <w:rsid w:val="00953F11"/>
    <w:rsid w:val="00954BA6"/>
    <w:rsid w:val="009552C6"/>
    <w:rsid w:val="0095556D"/>
    <w:rsid w:val="00955624"/>
    <w:rsid w:val="00955A62"/>
    <w:rsid w:val="009568C9"/>
    <w:rsid w:val="009602BD"/>
    <w:rsid w:val="009602F9"/>
    <w:rsid w:val="00963483"/>
    <w:rsid w:val="00963AED"/>
    <w:rsid w:val="00963F8F"/>
    <w:rsid w:val="00965776"/>
    <w:rsid w:val="00965E5B"/>
    <w:rsid w:val="00966200"/>
    <w:rsid w:val="009666F4"/>
    <w:rsid w:val="00966978"/>
    <w:rsid w:val="00966F04"/>
    <w:rsid w:val="00970351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C2F"/>
    <w:rsid w:val="00975687"/>
    <w:rsid w:val="009769A0"/>
    <w:rsid w:val="00976CC8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6C9"/>
    <w:rsid w:val="009A408F"/>
    <w:rsid w:val="009A4B45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E8B"/>
    <w:rsid w:val="009B4EA3"/>
    <w:rsid w:val="009B4F4C"/>
    <w:rsid w:val="009B5361"/>
    <w:rsid w:val="009B5710"/>
    <w:rsid w:val="009B7088"/>
    <w:rsid w:val="009B731F"/>
    <w:rsid w:val="009C00DE"/>
    <w:rsid w:val="009C1E33"/>
    <w:rsid w:val="009C285A"/>
    <w:rsid w:val="009C2BAE"/>
    <w:rsid w:val="009C3E3A"/>
    <w:rsid w:val="009C40B8"/>
    <w:rsid w:val="009C4F49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C99"/>
    <w:rsid w:val="009D7DE6"/>
    <w:rsid w:val="009E1F7D"/>
    <w:rsid w:val="009E228F"/>
    <w:rsid w:val="009E2A06"/>
    <w:rsid w:val="009E472E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1BAF"/>
    <w:rsid w:val="00A01D64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1F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616A"/>
    <w:rsid w:val="00A363C6"/>
    <w:rsid w:val="00A3684C"/>
    <w:rsid w:val="00A36E9D"/>
    <w:rsid w:val="00A37DF6"/>
    <w:rsid w:val="00A40F3D"/>
    <w:rsid w:val="00A41A5A"/>
    <w:rsid w:val="00A41CF7"/>
    <w:rsid w:val="00A45119"/>
    <w:rsid w:val="00A465B5"/>
    <w:rsid w:val="00A46BDB"/>
    <w:rsid w:val="00A47558"/>
    <w:rsid w:val="00A47F5C"/>
    <w:rsid w:val="00A47FAD"/>
    <w:rsid w:val="00A50029"/>
    <w:rsid w:val="00A5063E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5EBA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C0D68"/>
    <w:rsid w:val="00AC2BAA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D2E"/>
    <w:rsid w:val="00AE1D48"/>
    <w:rsid w:val="00AE414E"/>
    <w:rsid w:val="00AE48F9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118B"/>
    <w:rsid w:val="00B03775"/>
    <w:rsid w:val="00B04C99"/>
    <w:rsid w:val="00B04D34"/>
    <w:rsid w:val="00B05782"/>
    <w:rsid w:val="00B06C50"/>
    <w:rsid w:val="00B10778"/>
    <w:rsid w:val="00B110F5"/>
    <w:rsid w:val="00B11967"/>
    <w:rsid w:val="00B1233F"/>
    <w:rsid w:val="00B12357"/>
    <w:rsid w:val="00B13128"/>
    <w:rsid w:val="00B13F5A"/>
    <w:rsid w:val="00B14147"/>
    <w:rsid w:val="00B1666F"/>
    <w:rsid w:val="00B16B67"/>
    <w:rsid w:val="00B1732F"/>
    <w:rsid w:val="00B17863"/>
    <w:rsid w:val="00B17CD5"/>
    <w:rsid w:val="00B205AA"/>
    <w:rsid w:val="00B20D06"/>
    <w:rsid w:val="00B21908"/>
    <w:rsid w:val="00B22341"/>
    <w:rsid w:val="00B22E3F"/>
    <w:rsid w:val="00B2449E"/>
    <w:rsid w:val="00B2488E"/>
    <w:rsid w:val="00B24AA6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37D36"/>
    <w:rsid w:val="00B400FA"/>
    <w:rsid w:val="00B4041E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60D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A07"/>
    <w:rsid w:val="00B73D2D"/>
    <w:rsid w:val="00B7411E"/>
    <w:rsid w:val="00B746A3"/>
    <w:rsid w:val="00B74CE0"/>
    <w:rsid w:val="00B75611"/>
    <w:rsid w:val="00B76C46"/>
    <w:rsid w:val="00B76D35"/>
    <w:rsid w:val="00B8095E"/>
    <w:rsid w:val="00B81E37"/>
    <w:rsid w:val="00B83533"/>
    <w:rsid w:val="00B83950"/>
    <w:rsid w:val="00B85F13"/>
    <w:rsid w:val="00B86709"/>
    <w:rsid w:val="00B87E7C"/>
    <w:rsid w:val="00B901FB"/>
    <w:rsid w:val="00B90360"/>
    <w:rsid w:val="00B9066C"/>
    <w:rsid w:val="00B909B4"/>
    <w:rsid w:val="00B90CA3"/>
    <w:rsid w:val="00B93CEB"/>
    <w:rsid w:val="00B951B5"/>
    <w:rsid w:val="00B95E15"/>
    <w:rsid w:val="00B960A3"/>
    <w:rsid w:val="00B96484"/>
    <w:rsid w:val="00B966CE"/>
    <w:rsid w:val="00B97059"/>
    <w:rsid w:val="00B9739C"/>
    <w:rsid w:val="00BA04B9"/>
    <w:rsid w:val="00BA0F32"/>
    <w:rsid w:val="00BA194B"/>
    <w:rsid w:val="00BA28CF"/>
    <w:rsid w:val="00BA4465"/>
    <w:rsid w:val="00BA4EE3"/>
    <w:rsid w:val="00BA51D6"/>
    <w:rsid w:val="00BA6209"/>
    <w:rsid w:val="00BA664C"/>
    <w:rsid w:val="00BA6855"/>
    <w:rsid w:val="00BA68BF"/>
    <w:rsid w:val="00BA7463"/>
    <w:rsid w:val="00BB0182"/>
    <w:rsid w:val="00BB044A"/>
    <w:rsid w:val="00BB082E"/>
    <w:rsid w:val="00BB0D4A"/>
    <w:rsid w:val="00BB1159"/>
    <w:rsid w:val="00BB1D2E"/>
    <w:rsid w:val="00BB2606"/>
    <w:rsid w:val="00BB4C36"/>
    <w:rsid w:val="00BB5299"/>
    <w:rsid w:val="00BB5814"/>
    <w:rsid w:val="00BB67DD"/>
    <w:rsid w:val="00BC0AE0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3A1B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CEB"/>
    <w:rsid w:val="00BF0F2E"/>
    <w:rsid w:val="00BF1229"/>
    <w:rsid w:val="00BF1535"/>
    <w:rsid w:val="00BF1BAD"/>
    <w:rsid w:val="00BF410E"/>
    <w:rsid w:val="00BF4D9D"/>
    <w:rsid w:val="00BF7CB0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C5E"/>
    <w:rsid w:val="00C05C67"/>
    <w:rsid w:val="00C06663"/>
    <w:rsid w:val="00C067FB"/>
    <w:rsid w:val="00C074E1"/>
    <w:rsid w:val="00C1086D"/>
    <w:rsid w:val="00C10CC1"/>
    <w:rsid w:val="00C121E3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463F"/>
    <w:rsid w:val="00C54DC5"/>
    <w:rsid w:val="00C571A3"/>
    <w:rsid w:val="00C5774E"/>
    <w:rsid w:val="00C578FA"/>
    <w:rsid w:val="00C57C6E"/>
    <w:rsid w:val="00C604EC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68E6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6CCD"/>
    <w:rsid w:val="00CC7F93"/>
    <w:rsid w:val="00CD03DE"/>
    <w:rsid w:val="00CD0572"/>
    <w:rsid w:val="00CD3352"/>
    <w:rsid w:val="00CD3711"/>
    <w:rsid w:val="00CD3C47"/>
    <w:rsid w:val="00CD40E7"/>
    <w:rsid w:val="00CD499D"/>
    <w:rsid w:val="00CD557D"/>
    <w:rsid w:val="00CD5CD3"/>
    <w:rsid w:val="00CD68D8"/>
    <w:rsid w:val="00CD6E6D"/>
    <w:rsid w:val="00CD6FB7"/>
    <w:rsid w:val="00CE02DD"/>
    <w:rsid w:val="00CE10C1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176D"/>
    <w:rsid w:val="00CF255C"/>
    <w:rsid w:val="00CF2805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23A"/>
    <w:rsid w:val="00D01273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119F1"/>
    <w:rsid w:val="00D13396"/>
    <w:rsid w:val="00D140E5"/>
    <w:rsid w:val="00D14A58"/>
    <w:rsid w:val="00D153AF"/>
    <w:rsid w:val="00D15D23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0FAE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4915"/>
    <w:rsid w:val="00D64FFE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CE2"/>
    <w:rsid w:val="00DA5489"/>
    <w:rsid w:val="00DA5D83"/>
    <w:rsid w:val="00DA68A6"/>
    <w:rsid w:val="00DA6E81"/>
    <w:rsid w:val="00DA7248"/>
    <w:rsid w:val="00DA7687"/>
    <w:rsid w:val="00DA7B15"/>
    <w:rsid w:val="00DA7C36"/>
    <w:rsid w:val="00DB0F23"/>
    <w:rsid w:val="00DB116B"/>
    <w:rsid w:val="00DB11D0"/>
    <w:rsid w:val="00DB1A7C"/>
    <w:rsid w:val="00DB3A85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D79EC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2AF"/>
    <w:rsid w:val="00DF672F"/>
    <w:rsid w:val="00DF72B7"/>
    <w:rsid w:val="00DF7C3F"/>
    <w:rsid w:val="00E00CE7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A92"/>
    <w:rsid w:val="00E114F8"/>
    <w:rsid w:val="00E11CED"/>
    <w:rsid w:val="00E12BC1"/>
    <w:rsid w:val="00E13761"/>
    <w:rsid w:val="00E137BA"/>
    <w:rsid w:val="00E14106"/>
    <w:rsid w:val="00E1616A"/>
    <w:rsid w:val="00E16BD4"/>
    <w:rsid w:val="00E173A4"/>
    <w:rsid w:val="00E20577"/>
    <w:rsid w:val="00E20A2A"/>
    <w:rsid w:val="00E20B42"/>
    <w:rsid w:val="00E20DC4"/>
    <w:rsid w:val="00E211BA"/>
    <w:rsid w:val="00E218F3"/>
    <w:rsid w:val="00E21F97"/>
    <w:rsid w:val="00E231AA"/>
    <w:rsid w:val="00E235C6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1DB"/>
    <w:rsid w:val="00E3302B"/>
    <w:rsid w:val="00E33111"/>
    <w:rsid w:val="00E33166"/>
    <w:rsid w:val="00E3380F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E3F"/>
    <w:rsid w:val="00E50799"/>
    <w:rsid w:val="00E51674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648B"/>
    <w:rsid w:val="00E769BF"/>
    <w:rsid w:val="00E76A02"/>
    <w:rsid w:val="00E825B5"/>
    <w:rsid w:val="00E82FEE"/>
    <w:rsid w:val="00E83F9E"/>
    <w:rsid w:val="00E90011"/>
    <w:rsid w:val="00E90447"/>
    <w:rsid w:val="00E9055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6E37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986"/>
    <w:rsid w:val="00EB2A6A"/>
    <w:rsid w:val="00EB4322"/>
    <w:rsid w:val="00EB4A40"/>
    <w:rsid w:val="00EB68CD"/>
    <w:rsid w:val="00EB73AA"/>
    <w:rsid w:val="00EC0E8E"/>
    <w:rsid w:val="00EC10CE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3EE"/>
    <w:rsid w:val="00ED14AD"/>
    <w:rsid w:val="00ED2F24"/>
    <w:rsid w:val="00ED3D33"/>
    <w:rsid w:val="00ED3D6B"/>
    <w:rsid w:val="00ED4C7F"/>
    <w:rsid w:val="00ED63A9"/>
    <w:rsid w:val="00ED6CC3"/>
    <w:rsid w:val="00ED6E4D"/>
    <w:rsid w:val="00ED6EBE"/>
    <w:rsid w:val="00ED70F0"/>
    <w:rsid w:val="00ED7BA2"/>
    <w:rsid w:val="00EE13C5"/>
    <w:rsid w:val="00EE24AE"/>
    <w:rsid w:val="00EE33CE"/>
    <w:rsid w:val="00EE475C"/>
    <w:rsid w:val="00EE5627"/>
    <w:rsid w:val="00EE5EB6"/>
    <w:rsid w:val="00EE7C0E"/>
    <w:rsid w:val="00EF0006"/>
    <w:rsid w:val="00EF050C"/>
    <w:rsid w:val="00EF08F7"/>
    <w:rsid w:val="00EF0D7C"/>
    <w:rsid w:val="00EF2E17"/>
    <w:rsid w:val="00EF6D3A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358F"/>
    <w:rsid w:val="00F236BB"/>
    <w:rsid w:val="00F23D82"/>
    <w:rsid w:val="00F23FF0"/>
    <w:rsid w:val="00F24522"/>
    <w:rsid w:val="00F24EFE"/>
    <w:rsid w:val="00F24FD4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CAC"/>
    <w:rsid w:val="00F40DD0"/>
    <w:rsid w:val="00F40F73"/>
    <w:rsid w:val="00F41B0F"/>
    <w:rsid w:val="00F41BFD"/>
    <w:rsid w:val="00F41D4C"/>
    <w:rsid w:val="00F42407"/>
    <w:rsid w:val="00F427C2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89F"/>
    <w:rsid w:val="00F54378"/>
    <w:rsid w:val="00F543EE"/>
    <w:rsid w:val="00F54D82"/>
    <w:rsid w:val="00F5544E"/>
    <w:rsid w:val="00F557C3"/>
    <w:rsid w:val="00F5582C"/>
    <w:rsid w:val="00F5637C"/>
    <w:rsid w:val="00F56652"/>
    <w:rsid w:val="00F56CCF"/>
    <w:rsid w:val="00F57022"/>
    <w:rsid w:val="00F571B3"/>
    <w:rsid w:val="00F60223"/>
    <w:rsid w:val="00F60C78"/>
    <w:rsid w:val="00F60D0B"/>
    <w:rsid w:val="00F61F69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08C4"/>
    <w:rsid w:val="00F731B1"/>
    <w:rsid w:val="00F735D7"/>
    <w:rsid w:val="00F76F76"/>
    <w:rsid w:val="00F7725D"/>
    <w:rsid w:val="00F77B31"/>
    <w:rsid w:val="00F77DBB"/>
    <w:rsid w:val="00F81FBE"/>
    <w:rsid w:val="00F8213D"/>
    <w:rsid w:val="00F82537"/>
    <w:rsid w:val="00F82EA7"/>
    <w:rsid w:val="00F835CD"/>
    <w:rsid w:val="00F841A2"/>
    <w:rsid w:val="00F84B3B"/>
    <w:rsid w:val="00F85442"/>
    <w:rsid w:val="00F85B0D"/>
    <w:rsid w:val="00F86400"/>
    <w:rsid w:val="00F87358"/>
    <w:rsid w:val="00F87AD0"/>
    <w:rsid w:val="00F87C03"/>
    <w:rsid w:val="00F90699"/>
    <w:rsid w:val="00F92006"/>
    <w:rsid w:val="00F9209B"/>
    <w:rsid w:val="00F924CC"/>
    <w:rsid w:val="00F925C1"/>
    <w:rsid w:val="00F92F55"/>
    <w:rsid w:val="00F935BE"/>
    <w:rsid w:val="00F93656"/>
    <w:rsid w:val="00F93835"/>
    <w:rsid w:val="00F948E1"/>
    <w:rsid w:val="00F94DF9"/>
    <w:rsid w:val="00F96D6D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4AAB"/>
    <w:rsid w:val="00FC5444"/>
    <w:rsid w:val="00FC565B"/>
    <w:rsid w:val="00FC71F5"/>
    <w:rsid w:val="00FC73BF"/>
    <w:rsid w:val="00FC7586"/>
    <w:rsid w:val="00FC76AA"/>
    <w:rsid w:val="00FD17E8"/>
    <w:rsid w:val="00FD20FA"/>
    <w:rsid w:val="00FD296D"/>
    <w:rsid w:val="00FD4221"/>
    <w:rsid w:val="00FD455A"/>
    <w:rsid w:val="00FD7AF8"/>
    <w:rsid w:val="00FE23AB"/>
    <w:rsid w:val="00FE390E"/>
    <w:rsid w:val="00FE3E87"/>
    <w:rsid w:val="00FE4E83"/>
    <w:rsid w:val="00FE61E0"/>
    <w:rsid w:val="00FE7DAC"/>
    <w:rsid w:val="00FF1712"/>
    <w:rsid w:val="00FF171B"/>
    <w:rsid w:val="00FF17AC"/>
    <w:rsid w:val="00FF2312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spacing w:after="120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left="357" w:hanging="357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customStyle="1" w:styleId="22">
    <w:name w:val="главный заголовок 2"/>
    <w:basedOn w:val="af2"/>
    <w:link w:val="23"/>
    <w:qFormat/>
    <w:rsid w:val="008B52CF"/>
    <w:pPr>
      <w:spacing w:after="200" w:line="276" w:lineRule="auto"/>
      <w:ind w:left="0" w:firstLine="0"/>
      <w:jc w:val="center"/>
    </w:pPr>
    <w:rPr>
      <w:b/>
      <w:sz w:val="32"/>
      <w:szCs w:val="32"/>
    </w:rPr>
  </w:style>
  <w:style w:type="paragraph" w:customStyle="1" w:styleId="af5">
    <w:name w:val="просто заголовок"/>
    <w:basedOn w:val="af2"/>
    <w:uiPriority w:val="99"/>
    <w:rsid w:val="008B52CF"/>
    <w:pPr>
      <w:spacing w:after="200" w:line="276" w:lineRule="auto"/>
      <w:ind w:left="0" w:firstLine="0"/>
      <w:jc w:val="left"/>
    </w:pPr>
    <w:rPr>
      <w:b/>
      <w:szCs w:val="28"/>
    </w:rPr>
  </w:style>
  <w:style w:type="character" w:customStyle="1" w:styleId="23">
    <w:name w:val="главный заголовок 2 Знак"/>
    <w:basedOn w:val="a0"/>
    <w:link w:val="22"/>
    <w:locked/>
    <w:rsid w:val="008B52CF"/>
    <w:rPr>
      <w:rFonts w:ascii="Times New Roman" w:hAnsi="Times New Roman"/>
      <w:b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_________Microsoft_Visio3.vsdx"/><Relationship Id="rId26" Type="http://schemas.openxmlformats.org/officeDocument/2006/relationships/package" Target="embeddings/_________Microsoft_Visio6.vsdx"/><Relationship Id="rId39" Type="http://schemas.openxmlformats.org/officeDocument/2006/relationships/image" Target="media/image19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4.emf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0" Type="http://schemas.openxmlformats.org/officeDocument/2006/relationships/package" Target="embeddings/_________Microsoft_Visio4.vsdx"/><Relationship Id="rId29" Type="http://schemas.openxmlformats.org/officeDocument/2006/relationships/package" Target="embeddings/_________Microsoft_Visio7.vsdx"/><Relationship Id="rId41" Type="http://schemas.openxmlformats.org/officeDocument/2006/relationships/image" Target="media/image21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package" Target="embeddings/_________Microsoft_Visio5.vsdx"/><Relationship Id="rId28" Type="http://schemas.openxmlformats.org/officeDocument/2006/relationships/image" Target="media/image11.e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footer" Target="footer2.xml"/><Relationship Id="rId19" Type="http://schemas.openxmlformats.org/officeDocument/2006/relationships/image" Target="media/image5.emf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package" Target="embeddings/_________Microsoft_Visio1.vsdx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hyperlink" Target="http://3.bp.blogspot.com/-sqSGopnp0lo/Uvu_wl_dPQI/AAAAAAAAAgs/F2DBOSdfiU4/s1600/boxplot.PNG" TargetMode="External"/><Relationship Id="rId35" Type="http://schemas.openxmlformats.org/officeDocument/2006/relationships/chart" Target="charts/chart1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1.jp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92924928"/>
        <c:axId val="102958976"/>
      </c:barChart>
      <c:catAx>
        <c:axId val="92924928"/>
        <c:scaling>
          <c:orientation val="minMax"/>
        </c:scaling>
        <c:delete val="0"/>
        <c:axPos val="b"/>
        <c:majorTickMark val="out"/>
        <c:minorTickMark val="none"/>
        <c:tickLblPos val="nextTo"/>
        <c:crossAx val="102958976"/>
        <c:crosses val="autoZero"/>
        <c:auto val="1"/>
        <c:lblAlgn val="ctr"/>
        <c:lblOffset val="100"/>
        <c:noMultiLvlLbl val="0"/>
      </c:catAx>
      <c:valAx>
        <c:axId val="1029589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29249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B24E49-A18D-403C-BBAC-533FE9E2C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54</Pages>
  <Words>11649</Words>
  <Characters>66402</Characters>
  <Application>Microsoft Office Word</Application>
  <DocSecurity>0</DocSecurity>
  <Lines>553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77896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3</cp:revision>
  <cp:lastPrinted>2017-09-28T01:51:00Z</cp:lastPrinted>
  <dcterms:created xsi:type="dcterms:W3CDTF">2017-09-28T01:53:00Z</dcterms:created>
  <dcterms:modified xsi:type="dcterms:W3CDTF">2017-09-28T02:24:00Z</dcterms:modified>
</cp:coreProperties>
</file>