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2744B0" w:rsidRDefault="0085797A" w:rsidP="0085797A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5C6A40">
      <w:pPr>
        <w:numPr>
          <w:ilvl w:val="0"/>
          <w:numId w:val="34"/>
        </w:numPr>
        <w:spacing w:before="1200"/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0" w:name="OLE_LINK358"/>
      <w:bookmarkStart w:id="1" w:name="OLE_LINK359"/>
      <w:bookmarkStart w:id="2" w:name="OLE_LINK360"/>
      <w:bookmarkStart w:id="3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0"/>
    <w:bookmarkEnd w:id="1"/>
    <w:bookmarkEnd w:id="2"/>
    <w:bookmarkEnd w:id="3"/>
    <w:p w:rsidR="0085797A" w:rsidRDefault="0085797A" w:rsidP="00766369">
      <w:pPr>
        <w:numPr>
          <w:ilvl w:val="0"/>
          <w:numId w:val="34"/>
        </w:numPr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563A4F">
      <w:pPr>
        <w:spacing w:before="6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5C6A40">
      <w:pPr>
        <w:spacing w:before="600" w:after="480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4" w:name="OLE_LINK308"/>
      <w:bookmarkStart w:id="5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4"/>
    <w:bookmarkEnd w:id="5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 xml:space="preserve">тверждена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Кошкаревой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5C6A4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>«К защите допущена»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к.ф</w:t>
            </w:r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6" w:name="OLE_LINK362"/>
            <w:bookmarkStart w:id="7" w:name="OLE_LINK363"/>
            <w:bookmarkStart w:id="8" w:name="OLE_LINK364"/>
            <w:bookmarkStart w:id="9" w:name="OLE_LINK365"/>
            <w:bookmarkStart w:id="10" w:name="OLE_LINK366"/>
            <w:r>
              <w:rPr>
                <w:sz w:val="24"/>
                <w:szCs w:val="24"/>
              </w:rPr>
              <w:t>к</w:t>
            </w:r>
            <w:r w:rsidR="0085797A" w:rsidRPr="008C5C04">
              <w:rPr>
                <w:sz w:val="24"/>
                <w:szCs w:val="24"/>
              </w:rPr>
              <w:t>.ф-м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н,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1" w:name="OLE_LINK269"/>
            <w:bookmarkStart w:id="12" w:name="OLE_LINK270"/>
            <w:bookmarkStart w:id="13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1"/>
            <w:bookmarkEnd w:id="12"/>
            <w:bookmarkEnd w:id="13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4" w:name="OLE_LINK272"/>
            <w:bookmarkStart w:id="15" w:name="OLE_LINK283"/>
            <w:bookmarkStart w:id="16" w:name="OLE_LINK284"/>
            <w:r>
              <w:rPr>
                <w:sz w:val="24"/>
                <w:szCs w:val="24"/>
              </w:rPr>
              <w:t>Лукинов В.Л</w:t>
            </w:r>
            <w:bookmarkEnd w:id="14"/>
            <w:bookmarkEnd w:id="15"/>
            <w:bookmarkEnd w:id="16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563A4F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7" w:name="OLE_LINK370"/>
      <w:bookmarkStart w:id="18" w:name="OLE_LINK371"/>
      <w:bookmarkStart w:id="19" w:name="OLE_LINK372"/>
      <w:r>
        <w:t>«____» ___________ 20__г.</w:t>
      </w:r>
      <w:bookmarkEnd w:id="17"/>
      <w:bookmarkEnd w:id="18"/>
      <w:bookmarkEnd w:id="19"/>
    </w:p>
    <w:p w:rsidR="0085797A" w:rsidRPr="00D377E7" w:rsidRDefault="0085797A" w:rsidP="00B80E46">
      <w:pPr>
        <w:pStyle w:val="50"/>
        <w:widowControl/>
        <w:shd w:val="clear" w:color="auto" w:fill="auto"/>
        <w:tabs>
          <w:tab w:val="left" w:pos="0"/>
        </w:tabs>
        <w:spacing w:before="60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</w:rPr>
        <w:sectPr w:rsidR="000643F2" w:rsidRPr="009E7620" w:rsidSect="006B3E5B">
          <w:footerReference w:type="first" r:id="rId9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Pr="00A35E74" w:rsidRDefault="000643F2" w:rsidP="00041D8F">
      <w:pPr>
        <w:spacing w:after="360" w:line="240" w:lineRule="auto"/>
        <w:ind w:firstLine="0"/>
        <w:jc w:val="center"/>
        <w:rPr>
          <w:b/>
          <w:sz w:val="32"/>
          <w:szCs w:val="32"/>
        </w:rPr>
      </w:pPr>
      <w:commentRangeStart w:id="20"/>
      <w:r w:rsidRPr="00A35E74">
        <w:rPr>
          <w:b/>
          <w:sz w:val="32"/>
          <w:szCs w:val="32"/>
        </w:rPr>
        <w:lastRenderedPageBreak/>
        <w:t>СОДЕРЖАНИЕ</w:t>
      </w:r>
      <w:commentRangeEnd w:id="20"/>
      <w:r w:rsidRPr="00A35E74">
        <w:rPr>
          <w:b/>
          <w:sz w:val="32"/>
          <w:szCs w:val="32"/>
        </w:rPr>
        <w:commentReference w:id="20"/>
      </w:r>
    </w:p>
    <w:p w:rsidR="00E15EEB" w:rsidRDefault="007341A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 w:rsidR="000B57CF">
        <w:instrText xml:space="preserve"> TOC \o "1-4" \h \z \u </w:instrText>
      </w:r>
      <w:r>
        <w:fldChar w:fldCharType="separate"/>
      </w:r>
      <w:hyperlink w:anchor="_Toc494457767" w:history="1">
        <w:r w:rsidR="00E15EEB" w:rsidRPr="006D1841">
          <w:rPr>
            <w:rStyle w:val="a6"/>
            <w:noProof/>
          </w:rPr>
          <w:t>ОБОЗНАЧЕНИЯ И СОКРАЩЕНИЯ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_Toc494457767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5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E15EE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68" w:history="1">
        <w:r w:rsidRPr="006D1841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69" w:history="1">
        <w:r w:rsidRPr="006D1841">
          <w:rPr>
            <w:rStyle w:val="a6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0" w:history="1">
        <w:r w:rsidRPr="006D1841">
          <w:rPr>
            <w:rStyle w:val="a6"/>
            <w:noProof/>
          </w:rPr>
          <w:t>1.1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1" w:history="1">
        <w:r w:rsidRPr="006D1841">
          <w:rPr>
            <w:rStyle w:val="a6"/>
            <w:noProof/>
          </w:rPr>
          <w:t>1.1 Формулировка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2" w:history="1">
        <w:r w:rsidRPr="006D1841">
          <w:rPr>
            <w:rStyle w:val="a6"/>
            <w:noProof/>
          </w:rPr>
          <w:t>1.2 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3" w:history="1">
        <w:r w:rsidRPr="006D1841">
          <w:rPr>
            <w:rStyle w:val="a6"/>
            <w:noProof/>
          </w:rPr>
          <w:t>1.3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4" w:history="1">
        <w:r w:rsidRPr="006D1841">
          <w:rPr>
            <w:rStyle w:val="a6"/>
            <w:noProof/>
          </w:rPr>
          <w:t>1.4 Характеристики выбранных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5" w:history="1">
        <w:r w:rsidRPr="006D1841">
          <w:rPr>
            <w:rStyle w:val="a6"/>
            <w:noProof/>
          </w:rPr>
          <w:t>2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6" w:history="1">
        <w:r w:rsidRPr="006D1841">
          <w:rPr>
            <w:rStyle w:val="a6"/>
            <w:noProof/>
          </w:rPr>
          <w:t>2.1 Алгоритмы решения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7" w:history="1">
        <w:r w:rsidRPr="006D1841">
          <w:rPr>
            <w:rStyle w:val="a6"/>
            <w:noProof/>
          </w:rPr>
          <w:t>2.1.1 Опечатки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8" w:history="1">
        <w:r w:rsidRPr="006D1841">
          <w:rPr>
            <w:rStyle w:val="a6"/>
            <w:noProof/>
          </w:rPr>
          <w:t>2.1.2 Выбросы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9" w:history="1">
        <w:r w:rsidRPr="006D1841">
          <w:rPr>
            <w:rStyle w:val="a6"/>
            <w:noProof/>
          </w:rPr>
          <w:t>2.1.3 Генерация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0" w:history="1">
        <w:r w:rsidRPr="006D1841">
          <w:rPr>
            <w:rStyle w:val="a6"/>
            <w:noProof/>
          </w:rPr>
          <w:t>2.2 Объектно-ориентированная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1" w:history="1">
        <w:r w:rsidRPr="006D1841">
          <w:rPr>
            <w:rStyle w:val="a6"/>
            <w:noProof/>
          </w:rPr>
          <w:t>2.2.1 Файлы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2" w:history="1">
        <w:r w:rsidRPr="006D1841">
          <w:rPr>
            <w:rStyle w:val="a6"/>
            <w:noProof/>
          </w:rPr>
          <w:t>2.2.2 Типы значений столбцов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3" w:history="1">
        <w:r w:rsidRPr="006D1841">
          <w:rPr>
            <w:rStyle w:val="a6"/>
            <w:noProof/>
          </w:rPr>
          <w:t>2.2.3 Типы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4" w:history="1">
        <w:r w:rsidRPr="006D1841">
          <w:rPr>
            <w:rStyle w:val="a6"/>
            <w:noProof/>
          </w:rPr>
          <w:t>2.2.4 Описание реализации поиска опечаток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5" w:history="1">
        <w:r w:rsidRPr="006D1841">
          <w:rPr>
            <w:rStyle w:val="a6"/>
            <w:noProof/>
          </w:rPr>
          <w:t>2.2.4.1 Метод поиска опечаток для дискретных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6" w:history="1">
        <w:r w:rsidRPr="006D1841">
          <w:rPr>
            <w:rStyle w:val="a6"/>
            <w:noProof/>
          </w:rPr>
          <w:t>2.2.4.2 Метод поиска опечаток для непрерывных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7" w:history="1">
        <w:r w:rsidRPr="006D1841">
          <w:rPr>
            <w:rStyle w:val="a6"/>
            <w:noProof/>
          </w:rPr>
          <w:t>2.2.4.3 Метод поиска опечаток для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8" w:history="1">
        <w:r w:rsidRPr="006D1841">
          <w:rPr>
            <w:rStyle w:val="a6"/>
            <w:noProof/>
          </w:rPr>
          <w:t>2.2.5 Реализация поиска выбросов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9" w:history="1">
        <w:r w:rsidRPr="006D1841">
          <w:rPr>
            <w:rStyle w:val="a6"/>
            <w:noProof/>
          </w:rPr>
          <w:t>2.2.6 Реализация поиска неупорядоченных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0" w:history="1">
        <w:r w:rsidRPr="006D1841">
          <w:rPr>
            <w:rStyle w:val="a6"/>
            <w:noProof/>
          </w:rPr>
          <w:t>2.2.7 Создание сводной таблицы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1" w:history="1">
        <w:r w:rsidRPr="006D1841">
          <w:rPr>
            <w:rStyle w:val="a6"/>
            <w:noProof/>
          </w:rPr>
          <w:t>3 РАЗРАБОТКА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2" w:history="1">
        <w:r w:rsidRPr="006D1841">
          <w:rPr>
            <w:rStyle w:val="a6"/>
            <w:noProof/>
          </w:rPr>
          <w:t>4 ОТЛАДКА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3" w:history="1">
        <w:r w:rsidRPr="006D1841">
          <w:rPr>
            <w:rStyle w:val="a6"/>
            <w:noProof/>
          </w:rPr>
          <w:t>5 РЕЗУЛЬТАТЫ ОБРАБОТКИ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4" w:history="1">
        <w:r w:rsidRPr="006D1841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5" w:history="1">
        <w:r w:rsidRPr="006D1841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15EEB" w:rsidRDefault="00E15EEB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6" w:history="1">
        <w:r w:rsidRPr="006D1841">
          <w:rPr>
            <w:rStyle w:val="a6"/>
            <w:noProof/>
          </w:rPr>
          <w:t>ПРИЛОЖЕНИЕ</w:t>
        </w:r>
        <w:r w:rsidRPr="006D1841">
          <w:rPr>
            <w:rStyle w:val="a6"/>
            <w:noProof/>
            <w:lang w:val="en-US"/>
          </w:rPr>
          <w:t xml:space="preserve"> </w:t>
        </w:r>
        <w:r w:rsidRPr="006D1841">
          <w:rPr>
            <w:rStyle w:val="a6"/>
            <w:noProof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_Toc494457796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C6881" w:rsidRDefault="007341A4" w:rsidP="00836536">
      <w:pPr>
        <w:pStyle w:val="D01"/>
        <w:numPr>
          <w:ilvl w:val="0"/>
          <w:numId w:val="0"/>
        </w:numPr>
      </w:pPr>
      <w:r>
        <w:lastRenderedPageBreak/>
        <w:fldChar w:fldCharType="end"/>
      </w:r>
      <w:bookmarkStart w:id="21" w:name="_Toc381305351"/>
      <w:bookmarkStart w:id="22" w:name="_Toc390727572"/>
      <w:bookmarkStart w:id="23" w:name="_Toc492737929"/>
      <w:bookmarkStart w:id="24" w:name="_Toc494457767"/>
      <w:r w:rsidR="005916AB">
        <w:t xml:space="preserve">ОБОЗНАЧЕНИЯ И </w:t>
      </w:r>
      <w:r w:rsidR="000C6881" w:rsidRPr="00C765A0">
        <w:t>СОКРАЩЕНИ</w:t>
      </w:r>
      <w:bookmarkEnd w:id="21"/>
      <w:bookmarkEnd w:id="22"/>
      <w:bookmarkEnd w:id="23"/>
      <w:r w:rsidR="005916AB">
        <w:t>Я</w:t>
      </w:r>
      <w:bookmarkEnd w:id="24"/>
    </w:p>
    <w:tbl>
      <w:tblPr>
        <w:tblStyle w:val="a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737442">
        <w:tc>
          <w:tcPr>
            <w:tcW w:w="3147" w:type="dxa"/>
          </w:tcPr>
          <w:p w:rsidR="00213F94" w:rsidRPr="00057808" w:rsidRDefault="00A81D09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737442">
        <w:tc>
          <w:tcPr>
            <w:tcW w:w="3147" w:type="dxa"/>
          </w:tcPr>
          <w:p w:rsidR="00213F94" w:rsidRPr="00057808" w:rsidRDefault="00213F94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BC0AE0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</w:t>
            </w:r>
            <w:r w:rsidR="00213F94">
              <w:t xml:space="preserve">то </w:t>
            </w:r>
            <w:r w:rsidR="00213F94" w:rsidRPr="008224C4">
              <w:t xml:space="preserve">две или более группы испытуемых, одна или более из которых получают исследуемый препарат, а </w:t>
            </w:r>
            <w:r w:rsidR="00213F94">
              <w:t>другая</w:t>
            </w:r>
            <w:r w:rsidR="00213F94" w:rsidRPr="008224C4">
              <w:t xml:space="preserve"> группа является контрольной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bookmarkStart w:id="25" w:name="_Hlk493411054"/>
            <w:r w:rsidRPr="00057808">
              <w:rPr>
                <w:shd w:val="clear" w:color="auto" w:fill="FFFFFF"/>
              </w:rPr>
              <w:t>Медиана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Такое число, что вероятность получить значение случайной величины справа от него равна вероятности получить значение слева от него.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 xml:space="preserve">Это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Дисперсия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 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Среднеквадратическое отклонение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Значение, равное квадратному корню из дисперсии случайной величины.</w:t>
            </w:r>
          </w:p>
        </w:tc>
      </w:tr>
      <w:bookmarkEnd w:id="25"/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rPr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rPr>
                <w:shd w:val="clear" w:color="auto" w:fill="FFFFFF"/>
              </w:rPr>
              <w:t xml:space="preserve">Это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ИКР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Интерквартильный размах</w:t>
            </w:r>
            <w:r>
              <w:rPr>
                <w:rFonts w:eastAsia="Times New Roman"/>
                <w:szCs w:val="24"/>
                <w:lang w:val="en-US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Интерквартильный размах</w:t>
            </w:r>
          </w:p>
        </w:tc>
        <w:tc>
          <w:tcPr>
            <w:tcW w:w="6316" w:type="dxa"/>
          </w:tcPr>
          <w:p w:rsidR="00737442" w:rsidRPr="00737442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Разность</w:t>
            </w:r>
            <w:r w:rsidRPr="0029689B">
              <w:rPr>
                <w:shd w:val="clear" w:color="auto" w:fill="FFFFFF"/>
              </w:rPr>
              <w:t xml:space="preserve"> между третьим и первым квартилями</w:t>
            </w:r>
            <w:r w:rsidR="007B5C1A">
              <w:rPr>
                <w:shd w:val="clear" w:color="auto" w:fill="FFFFFF"/>
              </w:rPr>
              <w:t>.</w:t>
            </w:r>
          </w:p>
        </w:tc>
      </w:tr>
    </w:tbl>
    <w:p w:rsidR="009D0ADB" w:rsidRPr="008077FC" w:rsidRDefault="009D0ADB" w:rsidP="00836536">
      <w:pPr>
        <w:pStyle w:val="D01"/>
        <w:numPr>
          <w:ilvl w:val="0"/>
          <w:numId w:val="0"/>
        </w:numPr>
        <w:rPr>
          <w:color w:val="000000"/>
        </w:rPr>
      </w:pPr>
      <w:bookmarkStart w:id="26" w:name="_Toc381305352"/>
      <w:bookmarkStart w:id="27" w:name="_Toc390727573"/>
      <w:bookmarkStart w:id="28" w:name="_Toc492737930"/>
      <w:bookmarkStart w:id="29" w:name="_Toc494457768"/>
      <w:r w:rsidRPr="000B57CF">
        <w:lastRenderedPageBreak/>
        <w:t>ВВЕДЕНИЕ</w:t>
      </w:r>
      <w:bookmarkEnd w:id="26"/>
      <w:bookmarkEnd w:id="27"/>
      <w:bookmarkEnd w:id="28"/>
      <w:bookmarkEnd w:id="29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D07FF9">
        <w:t xml:space="preserve"> </w:t>
      </w:r>
      <w:r w:rsidR="00A14BE8" w:rsidRPr="00BC14F8">
        <w:t>клинических исследований</w:t>
      </w:r>
      <w:bookmarkStart w:id="30" w:name="OLE_LINK1"/>
      <w:bookmarkStart w:id="31" w:name="OLE_LINK2"/>
      <w:r w:rsidR="00E642FD">
        <w:t>.</w:t>
      </w:r>
    </w:p>
    <w:p w:rsidR="00E3585C" w:rsidRDefault="001D71BF" w:rsidP="008332A5">
      <w:r>
        <w:t>На протяжении свое</w:t>
      </w:r>
      <w:r w:rsidR="007B2252">
        <w:t>го</w:t>
      </w:r>
      <w:r w:rsidR="00D07FF9"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 w:rsidR="00D07FF9"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 w:rsidR="00D07FF9"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4F5C73">
        <w:t xml:space="preserve"> </w:t>
      </w:r>
      <w:r w:rsidR="00502425">
        <w:t>– доказательная медицина</w:t>
      </w:r>
      <w:r w:rsidR="00C559AB">
        <w:t xml:space="preserve"> </w:t>
      </w:r>
      <w:r w:rsidR="00C559AB" w:rsidRPr="00C559AB">
        <w:t>[1]</w:t>
      </w:r>
      <w:r w:rsidR="00502425">
        <w:t>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D07FF9">
        <w:t xml:space="preserve"> </w:t>
      </w:r>
      <w:r w:rsidR="00AC6525">
        <w:t xml:space="preserve">Оно </w:t>
      </w:r>
      <w:r w:rsidR="001D71BF">
        <w:t>основывается на</w:t>
      </w:r>
      <w:r w:rsidR="00D07FF9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</w:t>
      </w:r>
      <w:r w:rsidR="00C559AB" w:rsidRPr="00C559AB">
        <w:t xml:space="preserve"> [2]</w:t>
      </w:r>
      <w:r w:rsidR="00AC6525">
        <w:t>.</w:t>
      </w:r>
    </w:p>
    <w:p w:rsidR="00E3585C" w:rsidRDefault="00B0118B" w:rsidP="00AB32B2">
      <w:pPr>
        <w:rPr>
          <w:shd w:val="clear" w:color="auto" w:fill="FFFFFF"/>
        </w:rPr>
      </w:pPr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исследований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A35B27" w:rsidRPr="00A35B27">
        <w:t xml:space="preserve"> [3]</w:t>
      </w:r>
      <w:r w:rsidR="00C23BED">
        <w:t>.</w:t>
      </w:r>
      <w:r w:rsidR="00D07FF9">
        <w:t xml:space="preserve"> </w:t>
      </w:r>
      <w:r w:rsidR="00C23BED">
        <w:t>П</w:t>
      </w:r>
      <w:r w:rsidR="005F008A" w:rsidRPr="00984AD0">
        <w:t xml:space="preserve">оэтому, прежде чем начать применять статистические методы, обрабатываемые данные следует привести к </w:t>
      </w:r>
      <w:r w:rsidR="00402327">
        <w:t xml:space="preserve">приемлемому для обработки </w:t>
      </w:r>
      <w:r w:rsidR="003A0EDB">
        <w:t xml:space="preserve">виду. 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>
        <w:t xml:space="preserve"> и опечатки</w:t>
      </w:r>
      <w:r w:rsidR="00D07FF9">
        <w:t xml:space="preserve"> </w:t>
      </w:r>
      <w:r w:rsidR="00243F31" w:rsidRPr="00984AD0">
        <w:t>разумными значениями</w:t>
      </w:r>
      <w:r w:rsidR="00402327">
        <w:t>, что и было реализовано в данной работе.</w:t>
      </w:r>
      <w:r w:rsidR="00D07FF9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A35B27" w:rsidRPr="00A35B27">
        <w:rPr>
          <w:shd w:val="clear" w:color="auto" w:fill="FFFFFF"/>
        </w:rPr>
        <w:t xml:space="preserve"> [3]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 w:rsidR="00D07FF9"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D07FF9" w:rsidRDefault="00240603" w:rsidP="00395C5E">
      <w:pPr>
        <w:pStyle w:val="D01"/>
        <w:rPr>
          <w:szCs w:val="26"/>
        </w:rPr>
      </w:pPr>
      <w:bookmarkStart w:id="32" w:name="_Toc492737931"/>
      <w:bookmarkStart w:id="33" w:name="_Toc494457769"/>
      <w:bookmarkEnd w:id="30"/>
      <w:bookmarkEnd w:id="31"/>
      <w:r w:rsidRPr="00D07FF9">
        <w:lastRenderedPageBreak/>
        <w:t>ПОСТАНОВКА ЗАДАЧИ</w:t>
      </w:r>
      <w:bookmarkEnd w:id="32"/>
      <w:bookmarkEnd w:id="33"/>
    </w:p>
    <w:p w:rsidR="00240603" w:rsidRPr="00395C5E" w:rsidRDefault="00240603" w:rsidP="00395C5E">
      <w:pPr>
        <w:pStyle w:val="D02"/>
        <w:numPr>
          <w:ilvl w:val="1"/>
          <w:numId w:val="44"/>
        </w:numPr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4" w:name="_Toc381305354"/>
      <w:bookmarkStart w:id="35" w:name="_Toc390727575"/>
      <w:bookmarkStart w:id="36" w:name="_Toc492737932"/>
      <w:bookmarkStart w:id="37" w:name="_Toc494457770"/>
      <w:r w:rsidRPr="00B67138">
        <w:t>Оп</w:t>
      </w:r>
      <w:r w:rsidRPr="00395C5E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4"/>
      <w:bookmarkEnd w:id="35"/>
      <w:bookmarkEnd w:id="36"/>
      <w:bookmarkEnd w:id="37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одна или более из которых получают исследуемый препарат, а </w:t>
      </w:r>
      <w:r w:rsidR="009E2A06">
        <w:t>другая</w:t>
      </w:r>
      <w:r w:rsidR="00EC5C24" w:rsidRPr="008224C4">
        <w:t xml:space="preserve"> группа является контрольной.</w:t>
      </w:r>
      <w:r w:rsidR="00D07FF9" w:rsidRPr="00D07FF9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</w:t>
      </w:r>
      <w:r w:rsidR="00A35B27" w:rsidRPr="00A35B27">
        <w:t xml:space="preserve"> [4]</w:t>
      </w:r>
      <w:r w:rsidR="007B77DF">
        <w:t>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147385" w:rsidP="007D7BB3">
      <w:pPr>
        <w:pStyle w:val="C011"/>
      </w:pPr>
      <w:r>
        <w:t>Исправление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 w:rsidR="00D07FF9" w:rsidRPr="00D07FF9"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9233F5">
        <w:t>и</w:t>
      </w:r>
      <w:r w:rsidR="00D07FF9" w:rsidRPr="00D07FF9">
        <w:t xml:space="preserve"> </w:t>
      </w:r>
      <w:r w:rsidR="00D07FF9">
        <w:t>и</w:t>
      </w:r>
      <w:r w:rsidR="009233F5">
        <w:t xml:space="preserve">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>объем данных за разумное время.</w:t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D07FF9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D07FF9">
        <w:t xml:space="preserve"> </w:t>
      </w:r>
      <w:r w:rsidR="00E75A12">
        <w:t>данные</w:t>
      </w:r>
      <w:r w:rsidR="00AD78A6">
        <w:t xml:space="preserve"> </w:t>
      </w:r>
      <w:r>
        <w:t>должны быть нормально распределены.</w:t>
      </w:r>
    </w:p>
    <w:p w:rsidR="00867089" w:rsidRDefault="00867089" w:rsidP="00977F8D">
      <w:pPr>
        <w:pStyle w:val="A02TextParagraphNoIndentation"/>
        <w:ind w:firstLine="708"/>
      </w:pPr>
      <w:r w:rsidRPr="007B0FB0">
        <w:rPr>
          <w:i/>
        </w:rPr>
        <w:lastRenderedPageBreak/>
        <w:t>Нормальное распределение</w:t>
      </w:r>
      <w:r>
        <w:t xml:space="preserve">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</w:t>
      </w:r>
      <w:r w:rsidR="00E75A12">
        <w:t>ставленной</w:t>
      </w:r>
      <w:r w:rsidR="00B273A8">
        <w:t xml:space="preserve"> </w:t>
      </w:r>
      <w:r w:rsidR="00E75A12">
        <w:t>ниже</w:t>
      </w:r>
      <w:r w:rsidR="00C04111" w:rsidRPr="00C04111">
        <w:t xml:space="preserve"> [5]</w:t>
      </w:r>
      <w:r w:rsidR="008B68DA">
        <w:t>.</w:t>
      </w:r>
    </w:p>
    <w:p w:rsidR="00785E85" w:rsidRPr="00E75A12" w:rsidRDefault="00785E85" w:rsidP="00E273B4">
      <w:pPr>
        <w:pStyle w:val="B01Pic"/>
      </w:pPr>
      <w:commentRangeStart w:id="38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 w:rsidRPr="00E75A12">
        <w:t>,</w:t>
      </w:r>
    </w:p>
    <w:p w:rsidR="00264DE3" w:rsidRDefault="00F32AD2" w:rsidP="00977F8D">
      <w:pPr>
        <w:pStyle w:val="A02TextParagraphNoIndentation"/>
        <w:ind w:firstLine="708"/>
      </w:pPr>
      <w:r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B35D23">
        <w:t>ое ожидание (среднее значение),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  <w:commentRangeEnd w:id="38"/>
      <w:r w:rsidR="00E75A12">
        <w:rPr>
          <w:rStyle w:val="a7"/>
        </w:rPr>
        <w:commentReference w:id="38"/>
      </w:r>
    </w:p>
    <w:p w:rsidR="00B23E26" w:rsidRDefault="00CA363D" w:rsidP="000351EA">
      <w:pPr>
        <w:ind w:firstLine="0"/>
      </w:pPr>
      <w:r w:rsidRPr="00C04111">
        <w:rPr>
          <w:i/>
        </w:rPr>
        <w:t>Математ</w:t>
      </w:r>
      <w:r w:rsidR="008870E3" w:rsidRPr="00C04111">
        <w:rPr>
          <w:i/>
        </w:rPr>
        <w:t>и</w:t>
      </w:r>
      <w:r w:rsidRPr="00C04111">
        <w:rPr>
          <w:i/>
        </w:rPr>
        <w:t>ческое ожид</w:t>
      </w:r>
      <w:r w:rsidR="008870E3" w:rsidRPr="00C04111">
        <w:rPr>
          <w:i/>
        </w:rPr>
        <w:t>а</w:t>
      </w:r>
      <w:r w:rsidRPr="00C04111">
        <w:rPr>
          <w:i/>
        </w:rPr>
        <w:t>ние</w:t>
      </w:r>
      <w:r w:rsidRPr="00CA363D">
        <w:t xml:space="preserve"> </w:t>
      </w:r>
      <w:r w:rsidR="008870E3">
        <w:t>–</w:t>
      </w:r>
      <w:r w:rsidR="00D07FF9">
        <w:t xml:space="preserve"> </w:t>
      </w:r>
      <w:r w:rsidR="008870E3">
        <w:t xml:space="preserve">это </w:t>
      </w:r>
      <w:r w:rsidRPr="00CA363D">
        <w:t>среднее значение случайной величины</w:t>
      </w:r>
      <w:r w:rsidR="00C04111" w:rsidRPr="00C04111">
        <w:t xml:space="preserve"> [6].</w:t>
      </w:r>
      <w:r w:rsidR="00B23E26">
        <w:t xml:space="preserve"> </w:t>
      </w:r>
      <w:r w:rsidRPr="00BB28B0">
        <w:rPr>
          <w:i/>
        </w:rPr>
        <w:t xml:space="preserve">Дисперсией </w:t>
      </w:r>
      <w:r w:rsidR="00BB12EA" w:rsidRPr="00483133">
        <w:t>случайной величины</w:t>
      </w:r>
      <w:r w:rsidR="00BB12EA" w:rsidRPr="00BB12EA">
        <w:t xml:space="preserve"> называют математическое ожидание квадрата отклонения случайной величины от ее математического ожидания [7]</w:t>
      </w:r>
      <w:r>
        <w:t>.</w:t>
      </w:r>
      <w:r w:rsidR="00B23E26">
        <w:t xml:space="preserve"> </w:t>
      </w:r>
      <w:r w:rsidR="00D637F8" w:rsidRPr="00C04111">
        <w:rPr>
          <w:i/>
        </w:rPr>
        <w:t>Среднеквадратическим отклонением</w:t>
      </w:r>
      <w:r w:rsidR="00D637F8">
        <w:t xml:space="preserve"> случайной величины называется </w:t>
      </w:r>
      <w:r w:rsidR="008870E3">
        <w:t xml:space="preserve">квадратный </w:t>
      </w:r>
      <w:r w:rsidR="00D637F8">
        <w:t>корень из дисперсии этой величины</w:t>
      </w:r>
      <w:r w:rsidR="00BB12EA" w:rsidRPr="00BB12EA">
        <w:t xml:space="preserve"> [8]</w:t>
      </w:r>
      <w:r>
        <w:t>.</w:t>
      </w:r>
    </w:p>
    <w:p w:rsidR="004732E5" w:rsidRDefault="004732E5" w:rsidP="00B23E26">
      <w:r w:rsidRPr="00C04111">
        <w:rPr>
          <w:i/>
        </w:rPr>
        <w:t>Стандартным нормальным распределением</w:t>
      </w:r>
      <w:r w:rsidRPr="004732E5">
        <w:t xml:space="preserve"> называется нормальное распределение с математическим ожиданием μ = 0 и стандартным отклонением σ = 1</w:t>
      </w:r>
      <w:r w:rsidR="00BB12EA" w:rsidRPr="00BB12EA">
        <w:t xml:space="preserve"> [5]</w:t>
      </w:r>
      <w:r w:rsidRPr="004732E5">
        <w:t>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7341A4">
        <w:fldChar w:fldCharType="begin"/>
      </w:r>
      <w:r w:rsidR="00B273A8">
        <w:instrText xml:space="preserve"> REF  _Ref493731058 \* Lower \h \r \t </w:instrText>
      </w:r>
      <w:r w:rsidR="007341A4">
        <w:fldChar w:fldCharType="separate"/>
      </w:r>
      <w:r w:rsidR="00551A5D">
        <w:t>2</w:t>
      </w:r>
      <w:r w:rsidR="007341A4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3900627" cy="2926080"/>
            <wp:effectExtent l="0" t="0" r="5080" b="762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4" cy="29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39" w:name="_Ref493731058"/>
      <w:r>
        <w:t xml:space="preserve">– </w:t>
      </w:r>
      <w:r w:rsidR="00620CD6">
        <w:t>Н</w:t>
      </w:r>
      <w:r w:rsidR="00E269CD">
        <w:t>ормальное</w:t>
      </w:r>
      <w:r>
        <w:t xml:space="preserve"> распределение</w:t>
      </w:r>
    </w:p>
    <w:bookmarkEnd w:id="39"/>
    <w:p w:rsidR="00B06C50" w:rsidRPr="00B06C50" w:rsidRDefault="005F2863" w:rsidP="00977F8D">
      <w:pPr>
        <w:pStyle w:val="A02TextParagraphNoIndentation"/>
        <w:ind w:firstLine="708"/>
      </w:pPr>
      <w:r>
        <w:lastRenderedPageBreak/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t xml:space="preserve">Создание </w:t>
      </w:r>
      <w:r w:rsidR="00EC3BC8">
        <w:t>библиотеки</w:t>
      </w:r>
      <w:r w:rsidRPr="00BC14F8">
        <w:t xml:space="preserve"> алгоритмов статистического анализа данных </w:t>
      </w:r>
      <w:r w:rsidR="006E3ED1">
        <w:t xml:space="preserve">для </w:t>
      </w:r>
      <w:r w:rsidRPr="00BC14F8">
        <w:t xml:space="preserve">клинических исследований в параллельных группах, позволит существенно сократить время проведения статистического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8675C5">
      <w:pPr>
        <w:pStyle w:val="D02"/>
      </w:pPr>
      <w:bookmarkStart w:id="40" w:name="_Toc492737933"/>
      <w:bookmarkStart w:id="41" w:name="_Toc494457771"/>
      <w:r w:rsidRPr="00893CB0">
        <w:t>Формулировка задачи</w:t>
      </w:r>
      <w:bookmarkEnd w:id="40"/>
      <w:bookmarkEnd w:id="41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="00D07FF9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07FF9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r>
        <w:rPr>
          <w:lang w:val="en-US"/>
        </w:rPr>
        <w:t>b</w:t>
      </w:r>
      <w:r w:rsidR="00660B12" w:rsidRPr="008563D7">
        <w:rPr>
          <w:lang w:val="en-US"/>
        </w:rPr>
        <w:t>ase</w:t>
      </w:r>
      <w:r w:rsidR="00E92579">
        <w:t>.</w:t>
      </w:r>
    </w:p>
    <w:p w:rsidR="00A262A1" w:rsidRPr="008563D7" w:rsidRDefault="008B68DA" w:rsidP="00A262A1">
      <w:pPr>
        <w:pStyle w:val="C011"/>
      </w:pPr>
      <w:r>
        <w:rPr>
          <w:lang w:val="en-US"/>
        </w:rPr>
        <w:t>m</w:t>
      </w:r>
      <w:r w:rsidR="00A262A1" w:rsidRPr="008563D7">
        <w:t>ethods</w:t>
      </w:r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r>
        <w:rPr>
          <w:lang w:val="en-US"/>
        </w:rPr>
        <w:t>u</w:t>
      </w:r>
      <w:r w:rsidR="00660B12" w:rsidRPr="008563D7">
        <w:t>tils</w:t>
      </w:r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r>
        <w:rPr>
          <w:lang w:val="en-US"/>
        </w:rPr>
        <w:t>g</w:t>
      </w:r>
      <w:r w:rsidR="00660B12" w:rsidRPr="008563D7">
        <w:t>rDevices</w:t>
      </w:r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r>
        <w:rPr>
          <w:lang w:val="en-US"/>
        </w:rPr>
        <w:t>p</w:t>
      </w:r>
      <w:r w:rsidR="00486ECB">
        <w:rPr>
          <w:lang w:val="en-US"/>
        </w:rPr>
        <w:t>lyr</w:t>
      </w:r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r>
        <w:rPr>
          <w:lang w:val="en-US"/>
        </w:rPr>
        <w:t>x</w:t>
      </w:r>
      <w:r w:rsidR="00D9007B" w:rsidRPr="008563D7">
        <w:rPr>
          <w:lang w:val="en-US"/>
        </w:rPr>
        <w:t>lsx</w:t>
      </w:r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r>
        <w:rPr>
          <w:lang w:val="en-US"/>
        </w:rPr>
        <w:t>n</w:t>
      </w:r>
      <w:r w:rsidRPr="002D5B88">
        <w:t>ortest</w:t>
      </w:r>
      <w:r>
        <w:rPr>
          <w:lang w:val="en-US"/>
        </w:rPr>
        <w:t>.</w:t>
      </w:r>
    </w:p>
    <w:p w:rsidR="00D9007B" w:rsidRDefault="008B68DA" w:rsidP="00D9007B">
      <w:pPr>
        <w:pStyle w:val="C011"/>
      </w:pPr>
      <w:r>
        <w:rPr>
          <w:lang w:val="en-US"/>
        </w:rPr>
        <w:t>d</w:t>
      </w:r>
      <w:r w:rsidR="00D9007B" w:rsidRPr="000613C3">
        <w:t>evtools</w:t>
      </w:r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D07FF9">
        <w:t xml:space="preserve"> </w:t>
      </w:r>
      <w:r w:rsidR="002013F2">
        <w:t>возврата</w:t>
      </w:r>
      <w:r w:rsidR="00924DE3" w:rsidRPr="00924DE3">
        <w:t xml:space="preserve"> к определённым старым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r w:rsidR="001672F5">
        <w:rPr>
          <w:lang w:val="en-US"/>
        </w:rPr>
        <w:t>git</w:t>
      </w:r>
      <w:r w:rsidR="001672F5">
        <w:t xml:space="preserve"> и репозиторий на сервере </w:t>
      </w:r>
      <w:r w:rsidR="001672F5">
        <w:rPr>
          <w:lang w:val="en-US"/>
        </w:rPr>
        <w:t>GitHub</w:t>
      </w:r>
      <w:r w:rsidR="001672F5" w:rsidRPr="001672F5">
        <w:t>.</w:t>
      </w:r>
    </w:p>
    <w:p w:rsidR="006D7CA7" w:rsidRDefault="006D7CA7" w:rsidP="008675C5">
      <w:pPr>
        <w:pStyle w:val="D02"/>
      </w:pPr>
      <w:bookmarkStart w:id="42" w:name="_Toc381305357"/>
      <w:bookmarkStart w:id="43" w:name="_Toc390727577"/>
      <w:bookmarkStart w:id="44" w:name="_Toc492737934"/>
      <w:bookmarkStart w:id="45" w:name="_Toc494457772"/>
      <w:r w:rsidRPr="00893CB0">
        <w:t>Функциональные требования</w:t>
      </w:r>
      <w:bookmarkEnd w:id="42"/>
      <w:bookmarkEnd w:id="43"/>
      <w:bookmarkEnd w:id="44"/>
      <w:bookmarkEnd w:id="45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lastRenderedPageBreak/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D07FF9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Pr="00D07FF9" w:rsidRDefault="000D1E94" w:rsidP="008675C5">
      <w:pPr>
        <w:pStyle w:val="D02"/>
        <w:rPr>
          <w:szCs w:val="23"/>
        </w:rPr>
      </w:pPr>
      <w:bookmarkStart w:id="46" w:name="_Toc494457773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6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r w:rsidRPr="00880DF8">
        <w:t>Ex</w:t>
      </w:r>
      <w:bookmarkStart w:id="47" w:name="_GoBack"/>
      <w:bookmarkEnd w:id="47"/>
      <w:r w:rsidRPr="00880DF8">
        <w:t>cel</w:t>
      </w:r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>
        <w:t>–таблиц данных (</w:t>
      </w:r>
      <w:r w:rsidRPr="00880DF8">
        <w:t>data</w:t>
      </w:r>
      <w:r w:rsidRPr="001B0EC0">
        <w:t>.</w:t>
      </w:r>
      <w:r w:rsidRPr="00880DF8">
        <w:t>frame</w:t>
      </w:r>
      <w:r w:rsidR="000755AA">
        <w:t>).</w:t>
      </w:r>
    </w:p>
    <w:p w:rsidR="001C75A3" w:rsidRPr="001B0EC0" w:rsidRDefault="001C75A3" w:rsidP="002617EB">
      <w:pPr>
        <w:pStyle w:val="C011"/>
      </w:pPr>
      <w:r>
        <w:t xml:space="preserve">Результаты работы должны записываться в </w:t>
      </w:r>
      <w:r w:rsidR="00BA4EE3" w:rsidRPr="00880DF8">
        <w:t>Excel</w:t>
      </w:r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="00D07FF9">
        <w:t xml:space="preserve"> </w:t>
      </w:r>
      <w:r w:rsidR="00DE6C7F">
        <w:t xml:space="preserve">объектную модель </w:t>
      </w:r>
      <w:r w:rsidRPr="00773328">
        <w:t xml:space="preserve">S4 в </w:t>
      </w:r>
      <w:r w:rsidR="00DE6C7F">
        <w:t xml:space="preserve">языке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 xml:space="preserve">Использование системы контроля версий Git в связке с сервером </w:t>
      </w:r>
      <w:r w:rsidR="00773328" w:rsidRPr="00773328">
        <w:t>GitHub</w:t>
      </w:r>
      <w:r w:rsidR="000755AA">
        <w:t>.</w:t>
      </w:r>
    </w:p>
    <w:p w:rsidR="000D1E94" w:rsidRPr="00773328" w:rsidRDefault="000D1E94" w:rsidP="00773328">
      <w:pPr>
        <w:pStyle w:val="C011"/>
      </w:pPr>
      <w:commentRangeStart w:id="48"/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  <w:commentRangeEnd w:id="48"/>
      <w:r w:rsidR="00BA4EE3">
        <w:rPr>
          <w:rStyle w:val="a7"/>
        </w:rPr>
        <w:commentReference w:id="48"/>
      </w:r>
    </w:p>
    <w:p w:rsidR="006C0E37" w:rsidRDefault="00865D50" w:rsidP="008675C5">
      <w:pPr>
        <w:pStyle w:val="D02"/>
      </w:pPr>
      <w:bookmarkStart w:id="49" w:name="_Toc494457774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49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D07FF9"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="00640B6E" w:rsidRPr="00640B6E">
        <w:t xml:space="preserve"> </w:t>
      </w:r>
      <w:r>
        <w:t xml:space="preserve">и </w:t>
      </w:r>
      <w:r w:rsidR="002B64AD">
        <w:t>среда разработки RStudio.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7B0FB0">
        <w:t xml:space="preserve"> </w:t>
      </w:r>
      <w:r w:rsidR="00DA19C2">
        <w:t>–</w:t>
      </w:r>
      <w:r w:rsidR="00D4479A">
        <w:t xml:space="preserve"> </w:t>
      </w:r>
      <w:r w:rsidR="00D07FF9">
        <w:t>интерпретируемый</w:t>
      </w:r>
      <w:r w:rsidR="00406E40">
        <w:t xml:space="preserve"> язык с интерфейсом командной</w:t>
      </w:r>
      <w:r w:rsidR="00D07FF9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D07FF9">
        <w:t xml:space="preserve"> </w:t>
      </w:r>
      <w:r w:rsidR="00310787">
        <w:t>сочетает</w:t>
      </w:r>
      <w:r w:rsidR="00406E40">
        <w:t xml:space="preserve"> в себе процедурное,</w:t>
      </w:r>
      <w:r w:rsidR="00817CB4">
        <w:t xml:space="preserve"> функциональное</w:t>
      </w:r>
      <w:r w:rsidR="008446EF">
        <w:t xml:space="preserve"> и </w:t>
      </w:r>
      <w:r w:rsidR="00406E40">
        <w:t>объектно-ориентированное программи</w:t>
      </w:r>
      <w:r w:rsidR="00310787">
        <w:t>рование</w:t>
      </w:r>
      <w:r w:rsidR="00640B6E" w:rsidRPr="00640B6E">
        <w:t xml:space="preserve"> [9]</w:t>
      </w:r>
      <w:r w:rsidR="00402327">
        <w:t>.</w:t>
      </w:r>
    </w:p>
    <w:p w:rsidR="00B41DB3" w:rsidRDefault="00633D6C" w:rsidP="00310787">
      <w:r>
        <w:lastRenderedPageBreak/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диаграмм.</w:t>
      </w:r>
    </w:p>
    <w:p w:rsidR="004E658C" w:rsidRPr="00893CB0" w:rsidRDefault="00160E31" w:rsidP="00395C5E">
      <w:pPr>
        <w:pStyle w:val="D01"/>
      </w:pPr>
      <w:bookmarkStart w:id="50" w:name="_Toc494457775"/>
      <w:r>
        <w:lastRenderedPageBreak/>
        <w:t>РЕАЛИЗАЦИЯ</w:t>
      </w:r>
      <w:bookmarkEnd w:id="50"/>
    </w:p>
    <w:p w:rsidR="003B2CB8" w:rsidRDefault="00C64071" w:rsidP="00395C5E">
      <w:pPr>
        <w:pStyle w:val="D02"/>
      </w:pPr>
      <w:bookmarkStart w:id="51" w:name="_Toc494457776"/>
      <w:r>
        <w:t>Алгоритмы решения задач</w:t>
      </w:r>
      <w:bookmarkEnd w:id="51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D07FF9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</w:t>
      </w:r>
      <w:r w:rsidR="00640B6E" w:rsidRPr="00640B6E">
        <w:t xml:space="preserve"> [10]</w:t>
      </w:r>
      <w:r w:rsidR="006A2335">
        <w:t>.</w:t>
      </w:r>
    </w:p>
    <w:p w:rsidR="006A2335" w:rsidRPr="00C44CCB" w:rsidRDefault="006A2335" w:rsidP="006A2335">
      <w:pPr>
        <w:pStyle w:val="A02TextParagraphNoIndentation"/>
        <w:ind w:firstLine="708"/>
        <w:rPr>
          <w:rFonts w:eastAsia="Times New Roman"/>
          <w:szCs w:val="28"/>
          <w:lang w:eastAsia="ru-RU"/>
        </w:rPr>
      </w:pPr>
      <w:r>
        <w:t>Именно поэтому перед проведением статистического анализа необходимо выполнять проверку начальных данных на валидность.</w:t>
      </w:r>
    </w:p>
    <w:p w:rsidR="00BF0F2E" w:rsidRDefault="006A2335" w:rsidP="006A2335">
      <w:pPr>
        <w:pStyle w:val="A02TextParagraphNoIndentation"/>
        <w:ind w:firstLine="708"/>
      </w:pP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ниже</w:t>
      </w:r>
      <w:r w:rsidR="005C7605">
        <w:t>.</w:t>
      </w:r>
    </w:p>
    <w:p w:rsidR="00BF0F2E" w:rsidRDefault="00BF0F2E" w:rsidP="00395C5E">
      <w:pPr>
        <w:pStyle w:val="D03"/>
        <w:numPr>
          <w:ilvl w:val="2"/>
          <w:numId w:val="46"/>
        </w:numPr>
      </w:pPr>
      <w:bookmarkStart w:id="52" w:name="_Toc494457777"/>
      <w:r>
        <w:t>Опечатки</w:t>
      </w:r>
      <w:bookmarkEnd w:id="52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D07FF9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D07FF9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 xml:space="preserve">определенных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>записи 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7341A4">
        <w:fldChar w:fldCharType="begin"/>
      </w:r>
      <w:r w:rsidR="00536144">
        <w:instrText xml:space="preserve"> REF  _Ref493750224 \* Lower \h \r \t </w:instrText>
      </w:r>
      <w:r w:rsidR="007341A4">
        <w:fldChar w:fldCharType="separate"/>
      </w:r>
      <w:r w:rsidR="009D7684">
        <w:t>2</w:t>
      </w:r>
      <w:r w:rsidR="007341A4">
        <w:fldChar w:fldCharType="end"/>
      </w:r>
      <w:r>
        <w:t xml:space="preserve"> изображен</w:t>
      </w:r>
      <w:r w:rsidR="009D7684">
        <w:t xml:space="preserve">а </w:t>
      </w:r>
      <w:r w:rsidR="00BE10CA">
        <w:t>схема</w:t>
      </w:r>
      <w:r w:rsidR="00D07FF9"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D07FF9">
        <w:t xml:space="preserve"> </w:t>
      </w:r>
      <w:r w:rsidR="00771946">
        <w:t>Например</w:t>
      </w:r>
      <w:r w:rsidR="00CF6A44">
        <w:t>,</w:t>
      </w:r>
      <w:r w:rsidR="00D07FF9">
        <w:t xml:space="preserve"> </w:t>
      </w:r>
      <w:r w:rsidR="00A51C6C">
        <w:t xml:space="preserve">записи </w:t>
      </w:r>
      <w:r w:rsidR="00C13E7F">
        <w:t>о</w:t>
      </w:r>
      <w:r w:rsidR="00D07FF9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D07FF9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 w:rsidR="00D07FF9">
        <w:t xml:space="preserve"> </w:t>
      </w:r>
      <w:r w:rsidR="00BE10CA">
        <w:t>определяются</w:t>
      </w:r>
      <w:r>
        <w:t xml:space="preserve"> с помощью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p w:rsidR="002305E4" w:rsidRDefault="00D0255C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1.15pt;height:396.7pt" o:ole="">
            <v:imagedata r:id="rId12" o:title=""/>
          </v:shape>
          <o:OLEObject Type="Embed" ProgID="Visio.Drawing.15" ShapeID="_x0000_i1026" DrawAspect="Content" ObjectID="_1568201794" r:id="rId13"/>
        </w:object>
      </w:r>
    </w:p>
    <w:p w:rsidR="003A5632" w:rsidRPr="003A5632" w:rsidRDefault="00625FA8" w:rsidP="005E51DD">
      <w:pPr>
        <w:pStyle w:val="B02PicName"/>
      </w:pPr>
      <w:bookmarkStart w:id="53" w:name="_Ref493750224"/>
      <w:r>
        <w:t>–</w:t>
      </w:r>
      <w:r w:rsidR="009D7684">
        <w:t xml:space="preserve"> </w:t>
      </w:r>
      <w:r w:rsidR="00620CD6">
        <w:t>С</w:t>
      </w:r>
      <w:r w:rsidR="00BF1229">
        <w:t xml:space="preserve">хема </w:t>
      </w:r>
      <w:r w:rsidR="00C81B41">
        <w:t xml:space="preserve">работы </w:t>
      </w:r>
      <w:r>
        <w:t>алгор</w:t>
      </w:r>
      <w:r w:rsidR="00C75A51">
        <w:t>итма поиска опечаток для данных</w:t>
      </w:r>
      <w:r w:rsidR="00D07FF9"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допустимых значений</w:t>
      </w:r>
      <w:bookmarkEnd w:id="53"/>
    </w:p>
    <w:p w:rsidR="00BF0F2E" w:rsidRDefault="00BF0F2E" w:rsidP="008675C5">
      <w:pPr>
        <w:pStyle w:val="D03"/>
        <w:rPr>
          <w:lang w:val="ru-RU"/>
        </w:rPr>
      </w:pPr>
      <w:bookmarkStart w:id="54" w:name="_Toc494457778"/>
      <w:r>
        <w:rPr>
          <w:lang w:val="ru-RU"/>
        </w:rPr>
        <w:t>Выбросы</w:t>
      </w:r>
      <w:bookmarkEnd w:id="54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D07FF9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будут выбросами.</w:t>
      </w:r>
    </w:p>
    <w:p w:rsidR="00F47A6E" w:rsidRDefault="00F47A6E" w:rsidP="00F47A6E">
      <w:r>
        <w:t>Причины появления выбросов могут быть различными:</w:t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lastRenderedPageBreak/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18 до 22 °C, но радиатор отопления будет иметь температуру в 70°.</w:t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Pr="007A790D" w:rsidRDefault="00361E50" w:rsidP="00DB6EC8">
      <w:pPr>
        <w:pStyle w:val="A02TextParagraphNoIndentation"/>
        <w:ind w:firstLine="708"/>
      </w:pPr>
      <w:r>
        <w:t xml:space="preserve">Для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D07FF9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D07FF9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>статистики, необходимой для создания диаграмм размахов.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341A4">
        <w:fldChar w:fldCharType="begin"/>
      </w:r>
      <w:r w:rsidR="007912CE">
        <w:instrText xml:space="preserve"> REF _Ref493755811 \r \h </w:instrText>
      </w:r>
      <w:r w:rsidR="007341A4">
        <w:fldChar w:fldCharType="separate"/>
      </w:r>
      <w:r w:rsidR="00551A5D">
        <w:t>2.2.5</w:t>
      </w:r>
      <w:r w:rsidR="007341A4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 xml:space="preserve">К выбросам всегда следует относиться внимательно. Они вполне могут оказаться «нормальными» для исследуемой совокупности,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5" w:name="_Toc494457779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5"/>
    </w:p>
    <w:p w:rsidR="000D5A2F" w:rsidRDefault="00951659" w:rsidP="000D5A2F">
      <w:r>
        <w:t>Библиотека позволяет</w:t>
      </w:r>
      <w:r w:rsidR="00D07FF9">
        <w:t xml:space="preserve"> </w:t>
      </w:r>
      <w:r w:rsidR="00805776">
        <w:t>создавать</w:t>
      </w:r>
      <w:r w:rsidR="00D07FF9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файл, в который построчно записываются </w:t>
      </w:r>
      <w:r w:rsidR="000C5622">
        <w:t xml:space="preserve">сообщения о </w:t>
      </w:r>
      <w:r>
        <w:t>найденны</w:t>
      </w:r>
      <w:r w:rsidR="000C5622">
        <w:t>х</w:t>
      </w:r>
      <w:r w:rsidR="00D07FF9"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данных,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F77DBB">
        <w:t xml:space="preserve">несколькими </w:t>
      </w:r>
      <w:r w:rsidR="00AA17CD">
        <w:t xml:space="preserve">стилями, </w:t>
      </w:r>
      <w:r w:rsidR="00B03775">
        <w:t xml:space="preserve">которые применяются для наглядного отображения найденных </w:t>
      </w:r>
      <w:r w:rsidR="00A24746">
        <w:t>ошибок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исходных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 w:rsidR="00D07FF9"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6" w:name="_Toc494457780"/>
      <w:r>
        <w:lastRenderedPageBreak/>
        <w:t>Объектно-ориентированная</w:t>
      </w:r>
      <w:r w:rsidR="0034718B">
        <w:t xml:space="preserve"> модель</w:t>
      </w:r>
      <w:bookmarkEnd w:id="56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837770">
        <w:t xml:space="preserve"> </w:t>
      </w:r>
      <w:r>
        <w:rPr>
          <w:lang w:val="en-US"/>
        </w:rPr>
        <w:t>R</w:t>
      </w:r>
      <w:r>
        <w:t>.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C66468" w:rsidRDefault="00C66468" w:rsidP="00C66468">
      <w:pPr>
        <w:pStyle w:val="C011"/>
      </w:pPr>
      <w:r>
        <w:t>Файлы</w:t>
      </w:r>
      <w:r w:rsidR="00914C13">
        <w:t>.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Pr="00E137BA" w:rsidRDefault="00E137BA" w:rsidP="008675C5">
      <w:pPr>
        <w:pStyle w:val="D03"/>
        <w:rPr>
          <w:lang w:val="ru-RU"/>
        </w:rPr>
      </w:pPr>
      <w:bookmarkStart w:id="57" w:name="_Toc494457781"/>
      <w:r w:rsidRPr="00E137BA">
        <w:rPr>
          <w:lang w:val="ru-RU"/>
        </w:rPr>
        <w:t>Файлы</w:t>
      </w:r>
      <w:bookmarkEnd w:id="57"/>
    </w:p>
    <w:p w:rsidR="00885D57" w:rsidRPr="00E231AA" w:rsidRDefault="00D36586" w:rsidP="00D369F3">
      <w:r>
        <w:t>В процессе выявления различных ошибок требуется обеспечить ввод и вывод различных данных.</w:t>
      </w:r>
      <w:r w:rsidR="00B76D35">
        <w:t xml:space="preserve"> Для этого была разработана </w:t>
      </w:r>
      <w:r w:rsidR="00C267D1">
        <w:t>структура классов</w:t>
      </w:r>
      <w:r w:rsidR="00D07FF9">
        <w:t xml:space="preserve"> </w:t>
      </w:r>
      <w:r w:rsidR="00837770">
        <w:t>«</w:t>
      </w:r>
      <w:r w:rsidR="004A1F4E" w:rsidRPr="00837770">
        <w:t>Ф</w:t>
      </w:r>
      <w:r w:rsidR="002D23FC" w:rsidRPr="00837770">
        <w:t>айлы</w:t>
      </w:r>
      <w:r w:rsidR="00837770">
        <w:t>»</w:t>
      </w:r>
      <w:r w:rsidR="00C267D1">
        <w:t xml:space="preserve">, которая </w:t>
      </w:r>
      <w:r w:rsidR="00985FC3">
        <w:t>представлена</w:t>
      </w:r>
      <w:r w:rsidR="007A5527">
        <w:t xml:space="preserve"> на</w:t>
      </w:r>
      <w:r w:rsidR="00536144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36144">
        <w:instrText xml:space="preserve"> REF  _Ref493708048 \* Lower \h \r \t </w:instrText>
      </w:r>
      <w:r w:rsidR="007341A4">
        <w:fldChar w:fldCharType="separate"/>
      </w:r>
      <w:r w:rsidR="005E2D4C">
        <w:t>3</w:t>
      </w:r>
      <w:r w:rsidR="007341A4">
        <w:fldChar w:fldCharType="end"/>
      </w:r>
      <w:r w:rsidR="00B73D2D">
        <w:t>.</w:t>
      </w:r>
    </w:p>
    <w:p w:rsidR="001752A3" w:rsidRDefault="003C261C" w:rsidP="008675C5">
      <w:pPr>
        <w:pStyle w:val="B01Pic"/>
      </w:pPr>
      <w:r>
        <w:object w:dxaOrig="11655" w:dyaOrig="9391">
          <v:shape id="_x0000_i1027" type="#_x0000_t75" style="width:285.3pt;height:232.3pt" o:ole="">
            <v:imagedata r:id="rId14" o:title=""/>
          </v:shape>
          <o:OLEObject Type="Embed" ProgID="Visio.Drawing.15" ShapeID="_x0000_i1027" DrawAspect="Content" ObjectID="_1568201795" r:id="rId15"/>
        </w:object>
      </w:r>
    </w:p>
    <w:p w:rsidR="00C02319" w:rsidRPr="00E137BA" w:rsidRDefault="00C02319" w:rsidP="00C02319">
      <w:pPr>
        <w:pStyle w:val="B02PicName"/>
      </w:pPr>
      <w:bookmarkStart w:id="58" w:name="_Ref493708048"/>
      <w:r w:rsidRPr="00E137BA">
        <w:t xml:space="preserve">– </w:t>
      </w:r>
      <w:bookmarkEnd w:id="58"/>
      <w:r w:rsidR="00620CD6">
        <w:t>С</w:t>
      </w:r>
      <w:r w:rsidR="004A1F4E">
        <w:t xml:space="preserve">труктура классов </w:t>
      </w:r>
      <w:r w:rsidR="00837770">
        <w:t>«</w:t>
      </w:r>
      <w:r w:rsidR="004A1F4E">
        <w:t>Файлы</w:t>
      </w:r>
      <w:r w:rsidR="00837770">
        <w:t>»</w:t>
      </w:r>
    </w:p>
    <w:p w:rsidR="001640F7" w:rsidRPr="00E1616A" w:rsidRDefault="001640F7" w:rsidP="008A2636">
      <w:r>
        <w:t>Класс</w:t>
      </w:r>
      <w:r w:rsidR="00346E17">
        <w:t>-родитель</w:t>
      </w:r>
      <w:r w:rsidR="00D07FF9">
        <w:t xml:space="preserve"> </w:t>
      </w:r>
      <w:r w:rsidRPr="005E2D4C">
        <w:rPr>
          <w:i/>
          <w:lang w:val="en-US"/>
        </w:rPr>
        <w:t>File</w:t>
      </w:r>
      <w:r w:rsidR="00346E17">
        <w:t xml:space="preserve"> имеет одно поле </w:t>
      </w:r>
      <w:r w:rsidR="003330B3">
        <w:rPr>
          <w:lang w:val="en-US"/>
        </w:rPr>
        <w:t>path</w:t>
      </w:r>
      <w:r w:rsidR="00395C5E">
        <w:t xml:space="preserve"> </w:t>
      </w:r>
      <w:r w:rsidR="00346E17">
        <w:t xml:space="preserve">и два метода для взаимодействия с ним. </w:t>
      </w:r>
      <w:r w:rsidR="003330B3">
        <w:t xml:space="preserve">Метод </w:t>
      </w:r>
      <w:r w:rsidR="002D3A0F" w:rsidRPr="00837770">
        <w:rPr>
          <w:i/>
          <w:lang w:val="en-US"/>
        </w:rPr>
        <w:t>S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330B3">
        <w:t>у</w:t>
      </w:r>
      <w:r w:rsidR="00346E17">
        <w:t xml:space="preserve">станавливает полный путь к файлу, а </w:t>
      </w:r>
      <w:r w:rsidR="003330B3">
        <w:t xml:space="preserve">метод </w:t>
      </w:r>
      <w:r w:rsidR="002D3A0F" w:rsidRPr="00837770">
        <w:rPr>
          <w:i/>
          <w:lang w:val="en-US"/>
        </w:rPr>
        <w:t>G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46E17">
        <w:t>служит для получения текущего</w:t>
      </w:r>
      <w:r w:rsidR="00DF6041">
        <w:t>. У</w:t>
      </w:r>
      <w:r w:rsidR="003330B3">
        <w:t xml:space="preserve"> класса </w:t>
      </w:r>
      <w:r w:rsidR="003330B3" w:rsidRPr="005E2D4C">
        <w:rPr>
          <w:i/>
          <w:lang w:val="en-US"/>
        </w:rPr>
        <w:t>File</w:t>
      </w:r>
      <w:r w:rsidR="00D07FF9">
        <w:t xml:space="preserve"> </w:t>
      </w:r>
      <w:r w:rsidR="00560622">
        <w:t xml:space="preserve">существует три </w:t>
      </w:r>
      <w:r w:rsidR="00560622">
        <w:lastRenderedPageBreak/>
        <w:t>дочерних класса:</w:t>
      </w:r>
      <w:r w:rsidR="005E2D4C">
        <w:t xml:space="preserve"> </w:t>
      </w:r>
      <w:r w:rsidR="003330B3" w:rsidRPr="00AB77A0">
        <w:rPr>
          <w:i/>
          <w:lang w:val="en-US"/>
        </w:rPr>
        <w:t>In</w:t>
      </w:r>
      <w:r w:rsidR="003330B3" w:rsidRPr="00560622">
        <w:t xml:space="preserve">, </w:t>
      </w:r>
      <w:r w:rsidR="003330B3" w:rsidRPr="00AB77A0">
        <w:rPr>
          <w:i/>
          <w:lang w:val="en-US"/>
        </w:rPr>
        <w:t>Out</w:t>
      </w:r>
      <w:r w:rsidR="00D07FF9">
        <w:t xml:space="preserve"> </w:t>
      </w:r>
      <w:r w:rsidR="00DA067F">
        <w:t xml:space="preserve">и </w:t>
      </w:r>
      <w:r w:rsidR="003330B3" w:rsidRPr="00AB77A0">
        <w:rPr>
          <w:i/>
          <w:lang w:val="en-US"/>
        </w:rPr>
        <w:t>Report</w:t>
      </w:r>
      <w:r w:rsidR="003330B3" w:rsidRPr="00560622">
        <w:t>.</w:t>
      </w:r>
      <w:r w:rsidR="006B6F8F">
        <w:t xml:space="preserve"> Каждый из них наследует родительские метод</w:t>
      </w:r>
      <w:r w:rsidR="006E6DDF">
        <w:t xml:space="preserve">ы и поле </w:t>
      </w:r>
      <w:r w:rsidR="006E6DDF">
        <w:rPr>
          <w:lang w:val="en-US"/>
        </w:rPr>
        <w:t>path</w:t>
      </w:r>
      <w:r w:rsidR="006E6DDF">
        <w:t>, значение которого д</w:t>
      </w:r>
      <w:r w:rsidR="00E1616A">
        <w:t>ля каждого класса будет разным.</w:t>
      </w:r>
    </w:p>
    <w:p w:rsidR="00560622" w:rsidRDefault="008E7D58" w:rsidP="00FF17AC">
      <w:r>
        <w:t xml:space="preserve">Класс </w:t>
      </w:r>
      <w:r w:rsidR="00560622">
        <w:rPr>
          <w:lang w:val="en-US"/>
        </w:rPr>
        <w:t>In</w:t>
      </w:r>
      <w:r w:rsidR="00D07FF9">
        <w:t xml:space="preserve"> </w:t>
      </w:r>
      <w:r w:rsidR="002267B1">
        <w:t xml:space="preserve">имеет метод </w:t>
      </w:r>
      <w:r w:rsidR="002267B1" w:rsidRPr="00AB77A0">
        <w:rPr>
          <w:i/>
        </w:rPr>
        <w:t>Read()</w:t>
      </w:r>
      <w:r w:rsidRPr="00AB77A0">
        <w:t>,</w:t>
      </w:r>
      <w:r w:rsidR="005E2D4C">
        <w:t xml:space="preserve"> </w:t>
      </w:r>
      <w:r w:rsidR="002267B1">
        <w:t>реализующий считывание</w:t>
      </w:r>
      <w:r w:rsidR="000A54E3">
        <w:t xml:space="preserve"> начальны</w:t>
      </w:r>
      <w:r w:rsidR="002C30E5">
        <w:t>х</w:t>
      </w:r>
      <w:r w:rsidR="000A54E3">
        <w:t xml:space="preserve"> данны</w:t>
      </w:r>
      <w:r w:rsidR="002C30E5">
        <w:t>х</w:t>
      </w:r>
      <w:r w:rsidR="00D07FF9">
        <w:t xml:space="preserve"> </w:t>
      </w:r>
      <w:r w:rsidR="002C30E5">
        <w:t xml:space="preserve">из </w:t>
      </w:r>
      <w:r w:rsidR="002C30E5">
        <w:rPr>
          <w:lang w:val="en-US"/>
        </w:rPr>
        <w:t>Excel</w:t>
      </w:r>
      <w:r w:rsidR="002C30E5" w:rsidRPr="008E7D58">
        <w:t>-</w:t>
      </w:r>
      <w:r w:rsidR="002C30E5">
        <w:t xml:space="preserve">файла, </w:t>
      </w:r>
      <w:r w:rsidR="000A54E3">
        <w:t xml:space="preserve">и поле </w:t>
      </w:r>
      <w:r w:rsidR="000A54E3">
        <w:rPr>
          <w:lang w:val="en-US" w:eastAsia="ru-RU"/>
        </w:rPr>
        <w:t>table</w:t>
      </w:r>
      <w:r w:rsidR="00A3616A">
        <w:rPr>
          <w:lang w:eastAsia="ru-RU"/>
        </w:rPr>
        <w:t>, куда помещается результат считывания</w:t>
      </w:r>
      <w:r w:rsidR="00D07FF9">
        <w:rPr>
          <w:lang w:eastAsia="ru-RU"/>
        </w:rPr>
        <w:t xml:space="preserve"> </w:t>
      </w:r>
      <w:r w:rsidR="00A3616A">
        <w:rPr>
          <w:lang w:eastAsia="ru-RU"/>
        </w:rPr>
        <w:t xml:space="preserve">в виде </w:t>
      </w:r>
      <w:r w:rsidR="000D2A18">
        <w:rPr>
          <w:lang w:eastAsia="ru-RU"/>
        </w:rPr>
        <w:t xml:space="preserve">внутренней структуры языка </w:t>
      </w:r>
      <w:r w:rsidR="000D2A18">
        <w:rPr>
          <w:lang w:val="en-US" w:eastAsia="ru-RU"/>
        </w:rPr>
        <w:t>R</w:t>
      </w:r>
      <w:r w:rsidR="000D2A18">
        <w:rPr>
          <w:lang w:eastAsia="ru-RU"/>
        </w:rPr>
        <w:t xml:space="preserve">, </w:t>
      </w:r>
      <w:r w:rsidR="00A3616A">
        <w:rPr>
          <w:lang w:eastAsia="ru-RU"/>
        </w:rPr>
        <w:t>таблицы данных</w:t>
      </w:r>
      <w:r w:rsidR="000D2A18">
        <w:rPr>
          <w:lang w:eastAsia="ru-RU"/>
        </w:rPr>
        <w:t xml:space="preserve"> (</w:t>
      </w:r>
      <w:r w:rsidR="000D2A18" w:rsidRPr="00880DF8">
        <w:t>data</w:t>
      </w:r>
      <w:r w:rsidR="000D2A18" w:rsidRPr="001B0EC0">
        <w:t>.</w:t>
      </w:r>
      <w:r w:rsidR="000D2A18" w:rsidRPr="00880DF8">
        <w:t>frame</w:t>
      </w:r>
      <w:r w:rsidR="000D2A18">
        <w:rPr>
          <w:lang w:eastAsia="ru-RU"/>
        </w:rPr>
        <w:t>)</w:t>
      </w:r>
      <w:r w:rsidR="002267B1">
        <w:t>.</w:t>
      </w:r>
    </w:p>
    <w:p w:rsidR="00D3491A" w:rsidRDefault="00CC2673" w:rsidP="00BA28CF">
      <w:pPr>
        <w:pStyle w:val="A02TextParagraphNoIndentation"/>
        <w:ind w:firstLine="708"/>
      </w:pPr>
      <w:r w:rsidRPr="000E11BF">
        <w:t>Результат</w:t>
      </w:r>
      <w:r w:rsidR="00BF4D9D" w:rsidRPr="000E11BF">
        <w:t xml:space="preserve"> исправления опечаток</w:t>
      </w:r>
      <w:r w:rsidR="00A251F6" w:rsidRPr="000E11BF">
        <w:t xml:space="preserve"> в исходных данных</w:t>
      </w:r>
      <w:r w:rsidRPr="000E11BF">
        <w:t xml:space="preserve"> присваивается полю</w:t>
      </w:r>
      <w:r w:rsidR="008A44EC">
        <w:t xml:space="preserve"> </w:t>
      </w:r>
      <w:r w:rsidR="008A44EC" w:rsidRPr="00AB77A0">
        <w:rPr>
          <w:i/>
        </w:rPr>
        <w:t>table</w:t>
      </w:r>
      <w:r w:rsidR="00D07FF9">
        <w:t xml:space="preserve"> </w:t>
      </w:r>
      <w:r w:rsidR="00850288" w:rsidRPr="000E11BF">
        <w:t xml:space="preserve">класса </w:t>
      </w:r>
      <w:r w:rsidR="00DA067F" w:rsidRPr="00AB77A0">
        <w:rPr>
          <w:i/>
        </w:rPr>
        <w:t>Out</w:t>
      </w:r>
      <w:r w:rsidRPr="000E11BF">
        <w:t>.</w:t>
      </w:r>
    </w:p>
    <w:p w:rsidR="00D3491A" w:rsidRDefault="00850288" w:rsidP="00BA28CF">
      <w:pPr>
        <w:pStyle w:val="A02TextParagraphNoIndentation"/>
        <w:ind w:firstLine="708"/>
      </w:pPr>
      <w:r w:rsidRPr="000E11BF">
        <w:t xml:space="preserve">Также, в классе </w:t>
      </w:r>
      <w:r w:rsidR="006A5EDB" w:rsidRPr="00AB77A0">
        <w:rPr>
          <w:i/>
        </w:rPr>
        <w:t>Out</w:t>
      </w:r>
      <w:r w:rsidR="006A5EDB" w:rsidRPr="000E11BF">
        <w:t xml:space="preserve"> </w:t>
      </w:r>
      <w:r w:rsidRPr="000E11BF">
        <w:t xml:space="preserve">реализованы методы для </w:t>
      </w:r>
      <w:r w:rsidR="000537A2">
        <w:t>записи результатов в</w:t>
      </w:r>
      <w:r w:rsidRPr="000E11BF">
        <w:t xml:space="preserve"> Excel</w:t>
      </w:r>
      <w:r w:rsidR="006A5EDB" w:rsidRPr="000E11BF">
        <w:t xml:space="preserve"> и созданы необходимые для этих методов поля. </w:t>
      </w:r>
      <w:r w:rsidR="001E47A0" w:rsidRPr="000E11BF">
        <w:t xml:space="preserve">Поля </w:t>
      </w:r>
      <w:r w:rsidR="006A5EDB" w:rsidRPr="00AB77A0">
        <w:rPr>
          <w:i/>
        </w:rPr>
        <w:t>wb</w:t>
      </w:r>
      <w:r w:rsidR="001E47A0" w:rsidRPr="000E11BF">
        <w:t xml:space="preserve"> и </w:t>
      </w:r>
      <w:r w:rsidR="006A5EDB" w:rsidRPr="00AB77A0">
        <w:rPr>
          <w:i/>
        </w:rPr>
        <w:t>sheet</w:t>
      </w:r>
      <w:r w:rsidR="00D07FF9">
        <w:t xml:space="preserve"> </w:t>
      </w:r>
      <w:r w:rsidR="00B9739C" w:rsidRPr="000E11BF">
        <w:t xml:space="preserve">являются объектами класса </w:t>
      </w:r>
      <w:r w:rsidR="000E11BF" w:rsidRPr="00EE2DA1">
        <w:rPr>
          <w:i/>
        </w:rPr>
        <w:t>jobjRef</w:t>
      </w:r>
      <w:r w:rsidR="000E11BF" w:rsidRPr="000E11BF">
        <w:t xml:space="preserve"> </w:t>
      </w:r>
      <w:r w:rsidR="00B9739C" w:rsidRPr="000E11BF">
        <w:t>из библиотеки</w:t>
      </w:r>
      <w:r w:rsidR="000E11BF" w:rsidRPr="000E11BF">
        <w:t xml:space="preserve"> rJava</w:t>
      </w:r>
      <w:r w:rsidR="00B9739C" w:rsidRPr="000E11BF">
        <w:t>, котор</w:t>
      </w:r>
      <w:r w:rsidR="002A1A70">
        <w:t xml:space="preserve">ая, в свою очередь, </w:t>
      </w:r>
      <w:r w:rsidR="00B9739C" w:rsidRPr="000E11BF">
        <w:t>использ</w:t>
      </w:r>
      <w:r w:rsidR="002A1A70">
        <w:t xml:space="preserve">уется библиотекой </w:t>
      </w:r>
      <w:r w:rsidR="002A1A70">
        <w:rPr>
          <w:lang w:val="en-US"/>
        </w:rPr>
        <w:t>xlsx</w:t>
      </w:r>
      <w:r w:rsidR="002A1A70">
        <w:t xml:space="preserve"> для связи Java и R</w:t>
      </w:r>
      <w:r w:rsidR="00B9739C" w:rsidRPr="000E11BF">
        <w:t>.</w:t>
      </w:r>
      <w:r w:rsidR="00D07FF9">
        <w:t xml:space="preserve"> </w:t>
      </w:r>
      <w:r w:rsidR="002A1A70">
        <w:t>Поле</w:t>
      </w:r>
      <w:r w:rsidR="00D07FF9">
        <w:t xml:space="preserve"> </w:t>
      </w:r>
      <w:r w:rsidR="00AA3321" w:rsidRPr="005A1996">
        <w:rPr>
          <w:i/>
          <w:lang w:val="en-US"/>
        </w:rPr>
        <w:t>sheet</w:t>
      </w:r>
      <w:r w:rsidR="00AA3321" w:rsidRPr="005A1996">
        <w:rPr>
          <w:i/>
        </w:rPr>
        <w:t>_</w:t>
      </w:r>
      <w:r w:rsidR="00AA3321" w:rsidRPr="005A1996">
        <w:rPr>
          <w:i/>
          <w:lang w:val="en-US"/>
        </w:rPr>
        <w:t>name</w:t>
      </w:r>
      <w:r w:rsidR="00D07FF9">
        <w:t xml:space="preserve"> </w:t>
      </w:r>
      <w:r w:rsidR="00A057BB">
        <w:t xml:space="preserve">содержит </w:t>
      </w:r>
      <w:r w:rsidR="00DF1A7A">
        <w:t>название</w:t>
      </w:r>
      <w:r w:rsidR="00A057BB">
        <w:t xml:space="preserve"> листа для новой рабочей книги </w:t>
      </w:r>
      <w:r w:rsidR="00A057BB">
        <w:rPr>
          <w:lang w:val="en-US"/>
        </w:rPr>
        <w:t>Excel</w:t>
      </w:r>
      <w:r w:rsidR="00A057BB">
        <w:t xml:space="preserve">. </w:t>
      </w:r>
      <w:r w:rsidR="001054CE">
        <w:t xml:space="preserve">Назначить новое название можно используя </w:t>
      </w:r>
      <w:r w:rsidR="002D3A0F" w:rsidRPr="00EE2DA1">
        <w:rPr>
          <w:i/>
          <w:lang w:val="en-US"/>
        </w:rPr>
        <w:t>S</w:t>
      </w:r>
      <w:r w:rsidR="001054CE" w:rsidRPr="00EE2DA1">
        <w:rPr>
          <w:i/>
          <w:lang w:val="en-US"/>
        </w:rPr>
        <w:t>etExcelSheetName</w:t>
      </w:r>
      <w:r w:rsidR="001054CE" w:rsidRPr="00EE2DA1">
        <w:rPr>
          <w:i/>
        </w:rPr>
        <w:t>()</w:t>
      </w:r>
      <w:r w:rsidR="006512A8">
        <w:t xml:space="preserve">, а чтобы узнать текущее </w:t>
      </w:r>
      <w:r w:rsidR="00D07FF9">
        <w:t>– м</w:t>
      </w:r>
      <w:r w:rsidR="007F3213">
        <w:t xml:space="preserve">етод </w:t>
      </w:r>
      <w:r w:rsidR="002D3A0F" w:rsidRPr="00EE2DA1">
        <w:rPr>
          <w:i/>
          <w:lang w:val="en-US"/>
        </w:rPr>
        <w:t>G</w:t>
      </w:r>
      <w:r w:rsidR="00AA3321" w:rsidRPr="00EE2DA1">
        <w:rPr>
          <w:i/>
          <w:lang w:val="en-US"/>
        </w:rPr>
        <w:t>etExcelSheetName</w:t>
      </w:r>
      <w:r w:rsidR="00AA3321" w:rsidRPr="00EE2DA1">
        <w:rPr>
          <w:i/>
        </w:rPr>
        <w:t>()</w:t>
      </w:r>
      <w:r w:rsidR="00FF4C45">
        <w:t>.</w:t>
      </w:r>
    </w:p>
    <w:p w:rsidR="00D3491A" w:rsidRDefault="007F3213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CreateExcelWB</w:t>
      </w:r>
      <w:r w:rsidR="00AA3321" w:rsidRPr="00EE2DA1">
        <w:rPr>
          <w:i/>
        </w:rPr>
        <w:t>()</w:t>
      </w:r>
      <w:r w:rsidR="00AA3321" w:rsidRPr="00A057BB">
        <w:t xml:space="preserve"> </w:t>
      </w:r>
      <w:r>
        <w:t xml:space="preserve">нужен для создания новой рабочей книги с </w:t>
      </w:r>
      <w:r w:rsidR="00DF72B7">
        <w:t>именованным листом</w:t>
      </w:r>
      <w:r>
        <w:t xml:space="preserve">, </w:t>
      </w:r>
      <w:r w:rsidR="007F3BA6">
        <w:t xml:space="preserve">и добавления </w:t>
      </w:r>
      <w:r w:rsidR="00DF72B7">
        <w:t xml:space="preserve">на него </w:t>
      </w:r>
      <w:r w:rsidR="007F3BA6">
        <w:t>итоговой</w:t>
      </w:r>
      <w:r>
        <w:t xml:space="preserve"> таблиц</w:t>
      </w:r>
      <w:r w:rsidR="007F3BA6">
        <w:t>ы</w:t>
      </w:r>
      <w:r>
        <w:t xml:space="preserve"> данных</w:t>
      </w:r>
      <w:r w:rsidR="007F3BA6">
        <w:t xml:space="preserve">, </w:t>
      </w:r>
      <w:r w:rsidR="00D71875">
        <w:t>к которой будут применены стили</w:t>
      </w:r>
      <w:r>
        <w:t>.</w:t>
      </w:r>
      <w:r w:rsidR="007F3BA6">
        <w:t xml:space="preserve"> Также в этом методе создается новая пустая строка в шапке таблицы для того, чтобы разместить </w:t>
      </w:r>
      <w:r w:rsidR="00DF72B7">
        <w:t xml:space="preserve">там </w:t>
      </w:r>
      <w:r w:rsidR="00D71875">
        <w:t>о</w:t>
      </w:r>
      <w:r w:rsidR="005D58F9">
        <w:t>бозначени</w:t>
      </w:r>
      <w:r w:rsidR="00D71875">
        <w:t>я</w:t>
      </w:r>
      <w:r w:rsidR="005D58F9">
        <w:t xml:space="preserve"> различных типов </w:t>
      </w:r>
      <w:r w:rsidR="00FF4C45">
        <w:t>ошибок.</w:t>
      </w:r>
    </w:p>
    <w:p w:rsidR="0071119C" w:rsidRPr="00BA28CF" w:rsidRDefault="00D71875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SaveExcelWB</w:t>
      </w:r>
      <w:r w:rsidR="00AA3321" w:rsidRPr="00EE2DA1">
        <w:rPr>
          <w:i/>
        </w:rPr>
        <w:t>()</w:t>
      </w:r>
      <w:r w:rsidR="00613A4B">
        <w:t xml:space="preserve"> сохраняет рабочую книгу, используя в качестве полного пути содержимое поля </w:t>
      </w:r>
      <w:r w:rsidR="00613A4B">
        <w:rPr>
          <w:lang w:val="en-US"/>
        </w:rPr>
        <w:t>path</w:t>
      </w:r>
      <w:r w:rsidR="00613A4B">
        <w:t xml:space="preserve"> объекта </w:t>
      </w:r>
      <w:r w:rsidR="00613A4B" w:rsidRPr="00EE2DA1">
        <w:rPr>
          <w:i/>
        </w:rPr>
        <w:t>Out</w:t>
      </w:r>
      <w:r w:rsidR="00613A4B">
        <w:t>.</w:t>
      </w:r>
      <w:r w:rsidR="00EE2DA1">
        <w:t xml:space="preserve"> </w:t>
      </w:r>
      <w:r w:rsidR="00A9266D" w:rsidRPr="009C40B8">
        <w:t xml:space="preserve">Перед сохранением файла устанавливается </w:t>
      </w:r>
      <w:r w:rsidR="009C40B8" w:rsidRPr="009C40B8">
        <w:t>а</w:t>
      </w:r>
      <w:r w:rsidR="00A9266D" w:rsidRPr="009C40B8">
        <w:t>втоподбор ширины столбц</w:t>
      </w:r>
      <w:r w:rsidR="00FF4C45">
        <w:t>ов</w:t>
      </w:r>
      <w:r w:rsidR="00547E8E">
        <w:t xml:space="preserve"> и закрепляется первая строка таблицы</w:t>
      </w:r>
      <w:r w:rsidR="00FF4C45">
        <w:t xml:space="preserve"> (легенда)</w:t>
      </w:r>
      <w:r w:rsidR="00547E8E">
        <w:t>.</w:t>
      </w:r>
      <w:r w:rsidR="00BA28CF">
        <w:t xml:space="preserve"> Методы </w:t>
      </w:r>
      <w:r w:rsidR="00BA28CF" w:rsidRPr="00EE2DA1">
        <w:rPr>
          <w:i/>
          <w:lang w:val="en-US"/>
        </w:rPr>
        <w:t>CreateExcelWB</w:t>
      </w:r>
      <w:r w:rsidR="00BA28CF" w:rsidRPr="00EE2DA1">
        <w:rPr>
          <w:i/>
        </w:rPr>
        <w:t>()</w:t>
      </w:r>
      <w:r w:rsidR="00BA28CF">
        <w:t xml:space="preserve"> и </w:t>
      </w:r>
      <w:r w:rsidR="00BA28CF" w:rsidRPr="00EE2DA1">
        <w:rPr>
          <w:i/>
          <w:lang w:val="en-US"/>
        </w:rPr>
        <w:t>SaveExcelWB</w:t>
      </w:r>
      <w:r w:rsidR="00BA28CF" w:rsidRPr="00EE2DA1">
        <w:rPr>
          <w:i/>
        </w:rPr>
        <w:t>()</w:t>
      </w:r>
      <w:r w:rsidR="00BA28CF">
        <w:t xml:space="preserve"> являются «оберткой» для работы с библиотекой </w:t>
      </w:r>
      <w:r w:rsidR="00BA28CF">
        <w:rPr>
          <w:lang w:val="en-US"/>
        </w:rPr>
        <w:t>xlsx</w:t>
      </w:r>
      <w:r w:rsidR="00BA28CF" w:rsidRPr="00BA28CF">
        <w:t>.</w:t>
      </w:r>
    </w:p>
    <w:p w:rsidR="005D58F9" w:rsidRDefault="009D2C2A" w:rsidP="000D2427">
      <w:pPr>
        <w:pStyle w:val="A02TextParagraphNoIndentation"/>
        <w:ind w:firstLine="708"/>
      </w:pPr>
      <w:r>
        <w:t xml:space="preserve">Для работы с текстовым файлом и записью в него сообщений для пользователя был создан класс </w:t>
      </w:r>
      <w:r w:rsidR="005D58F9">
        <w:rPr>
          <w:lang w:val="en-US"/>
        </w:rPr>
        <w:t>Report</w:t>
      </w:r>
      <w:r w:rsidR="00FE3E87">
        <w:t xml:space="preserve">. У него есть поле </w:t>
      </w:r>
      <w:r w:rsidR="00DD119A">
        <w:rPr>
          <w:lang w:val="en-US" w:eastAsia="ru-RU"/>
        </w:rPr>
        <w:t>file</w:t>
      </w:r>
      <w:r w:rsidR="00FE3E87">
        <w:rPr>
          <w:lang w:eastAsia="ru-RU"/>
        </w:rPr>
        <w:t xml:space="preserve">, </w:t>
      </w:r>
      <w:r w:rsidR="00525B29">
        <w:rPr>
          <w:lang w:eastAsia="ru-RU"/>
        </w:rPr>
        <w:t>к</w:t>
      </w:r>
      <w:r w:rsidR="00FE3E87">
        <w:rPr>
          <w:lang w:eastAsia="ru-RU"/>
        </w:rPr>
        <w:t>о</w:t>
      </w:r>
      <w:r w:rsidR="00525B29">
        <w:rPr>
          <w:lang w:eastAsia="ru-RU"/>
        </w:rPr>
        <w:t>то</w:t>
      </w:r>
      <w:r w:rsidR="00FE3E87">
        <w:rPr>
          <w:lang w:eastAsia="ru-RU"/>
        </w:rPr>
        <w:t>рое используется для создан</w:t>
      </w:r>
      <w:r w:rsidR="00DD119A">
        <w:rPr>
          <w:lang w:eastAsia="ru-RU"/>
        </w:rPr>
        <w:t>ия</w:t>
      </w:r>
      <w:r w:rsidR="00FE3E87">
        <w:rPr>
          <w:lang w:eastAsia="ru-RU"/>
        </w:rPr>
        <w:t xml:space="preserve"> файл</w:t>
      </w:r>
      <w:r w:rsidR="00DD119A">
        <w:rPr>
          <w:lang w:eastAsia="ru-RU"/>
        </w:rPr>
        <w:t>а</w:t>
      </w:r>
      <w:r w:rsidR="00525B29">
        <w:rPr>
          <w:lang w:eastAsia="ru-RU"/>
        </w:rPr>
        <w:t>-</w:t>
      </w:r>
      <w:r w:rsidR="00FE3E87">
        <w:rPr>
          <w:lang w:eastAsia="ru-RU"/>
        </w:rPr>
        <w:t>отчет</w:t>
      </w:r>
      <w:r w:rsidR="00DD119A">
        <w:rPr>
          <w:lang w:eastAsia="ru-RU"/>
        </w:rPr>
        <w:t>а</w:t>
      </w:r>
      <w:r w:rsidR="00FE3E87">
        <w:rPr>
          <w:lang w:eastAsia="ru-RU"/>
        </w:rPr>
        <w:t xml:space="preserve">. </w:t>
      </w:r>
      <w:r w:rsidR="00525B29">
        <w:rPr>
          <w:lang w:eastAsia="ru-RU"/>
        </w:rPr>
        <w:t xml:space="preserve">Полный путь к файлу генерируется </w:t>
      </w:r>
      <w:r w:rsidR="009B731F">
        <w:rPr>
          <w:lang w:eastAsia="ru-RU"/>
        </w:rPr>
        <w:t xml:space="preserve">методом </w:t>
      </w:r>
      <w:r w:rsidR="002D3A0F" w:rsidRPr="001247FE">
        <w:rPr>
          <w:i/>
        </w:rPr>
        <w:t>set</w:t>
      </w:r>
      <w:r w:rsidR="009B731F" w:rsidRPr="001247FE">
        <w:rPr>
          <w:i/>
        </w:rPr>
        <w:t>Directory()</w:t>
      </w:r>
      <w:r w:rsidR="009B731F">
        <w:t>,</w:t>
      </w:r>
      <w:r w:rsidR="001247FE">
        <w:t xml:space="preserve"> </w:t>
      </w:r>
      <w:r w:rsidR="00F02CCF">
        <w:rPr>
          <w:lang w:eastAsia="ru-RU"/>
        </w:rPr>
        <w:t>который добавляет</w:t>
      </w:r>
      <w:r w:rsidR="00525B29">
        <w:rPr>
          <w:lang w:eastAsia="ru-RU"/>
        </w:rPr>
        <w:t xml:space="preserve"> к указанной </w:t>
      </w:r>
      <w:r w:rsidR="00DD119A">
        <w:rPr>
          <w:lang w:eastAsia="ru-RU"/>
        </w:rPr>
        <w:t xml:space="preserve">при вызове метода </w:t>
      </w:r>
      <w:r w:rsidR="00525B29">
        <w:rPr>
          <w:lang w:eastAsia="ru-RU"/>
        </w:rPr>
        <w:t>директории</w:t>
      </w:r>
      <w:r w:rsidR="009B731F">
        <w:rPr>
          <w:lang w:eastAsia="ru-RU"/>
        </w:rPr>
        <w:t xml:space="preserve"> строк</w:t>
      </w:r>
      <w:r w:rsidR="00A24A4B">
        <w:rPr>
          <w:lang w:eastAsia="ru-RU"/>
        </w:rPr>
        <w:t>у</w:t>
      </w:r>
      <w:r w:rsidR="001247FE">
        <w:rPr>
          <w:lang w:eastAsia="ru-RU"/>
        </w:rPr>
        <w:t xml:space="preserve"> </w:t>
      </w:r>
      <w:r w:rsidR="009B731F">
        <w:rPr>
          <w:lang w:eastAsia="ru-RU"/>
        </w:rPr>
        <w:t>«</w:t>
      </w:r>
      <w:r w:rsidR="002D0140">
        <w:rPr>
          <w:lang w:val="en-US" w:eastAsia="ru-RU"/>
        </w:rPr>
        <w:t>Report</w:t>
      </w:r>
      <w:r w:rsidR="009B731F">
        <w:rPr>
          <w:lang w:eastAsia="ru-RU"/>
        </w:rPr>
        <w:t>_»</w:t>
      </w:r>
      <w:r w:rsidR="002D0140">
        <w:rPr>
          <w:lang w:eastAsia="ru-RU"/>
        </w:rPr>
        <w:t xml:space="preserve"> и текущ</w:t>
      </w:r>
      <w:r w:rsidR="00A24A4B">
        <w:rPr>
          <w:lang w:eastAsia="ru-RU"/>
        </w:rPr>
        <w:t>ую</w:t>
      </w:r>
      <w:r w:rsidR="002D0140">
        <w:rPr>
          <w:lang w:eastAsia="ru-RU"/>
        </w:rPr>
        <w:t xml:space="preserve"> дат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и врем</w:t>
      </w:r>
      <w:r w:rsidR="00A24A4B">
        <w:rPr>
          <w:lang w:eastAsia="ru-RU"/>
        </w:rPr>
        <w:t>я</w:t>
      </w:r>
      <w:r w:rsidR="002D0140">
        <w:rPr>
          <w:lang w:eastAsia="ru-RU"/>
        </w:rPr>
        <w:t>.</w:t>
      </w:r>
      <w:r w:rsidR="009B731F">
        <w:rPr>
          <w:lang w:eastAsia="ru-RU"/>
        </w:rPr>
        <w:t xml:space="preserve"> Метод </w:t>
      </w:r>
      <w:r w:rsidR="00583764" w:rsidRPr="001247FE">
        <w:rPr>
          <w:i/>
          <w:lang w:val="en-US" w:eastAsia="ru-RU"/>
        </w:rPr>
        <w:t>Create</w:t>
      </w:r>
      <w:r w:rsidR="009B731F" w:rsidRPr="001247FE">
        <w:rPr>
          <w:i/>
          <w:lang w:eastAsia="ru-RU"/>
        </w:rPr>
        <w:t>()</w:t>
      </w:r>
      <w:r w:rsidR="009B731F">
        <w:rPr>
          <w:lang w:eastAsia="ru-RU"/>
        </w:rPr>
        <w:t xml:space="preserve"> создает </w:t>
      </w:r>
      <w:r w:rsidR="009B731F">
        <w:rPr>
          <w:lang w:eastAsia="ru-RU"/>
        </w:rPr>
        <w:lastRenderedPageBreak/>
        <w:t>по указанному полному пути файл и открывает соединение для записи в текстовом режиме</w:t>
      </w:r>
      <w:r w:rsidR="00D3064F">
        <w:rPr>
          <w:lang w:eastAsia="ru-RU"/>
        </w:rPr>
        <w:t xml:space="preserve">, а метод </w:t>
      </w:r>
      <w:r w:rsidR="00D3064F" w:rsidRPr="001247FE">
        <w:rPr>
          <w:i/>
        </w:rPr>
        <w:t>Close()</w:t>
      </w:r>
      <w:r w:rsidR="00D3064F" w:rsidRPr="00D3064F">
        <w:t xml:space="preserve"> закрывает это соединение.</w:t>
      </w:r>
    </w:p>
    <w:p w:rsidR="000D2427" w:rsidRDefault="00694100" w:rsidP="009206BA">
      <w:pPr>
        <w:rPr>
          <w:lang w:eastAsia="ru-RU"/>
        </w:rPr>
      </w:pPr>
      <w:r>
        <w:t>Сводная таблица</w:t>
      </w:r>
      <w:r w:rsidR="000D2427">
        <w:t xml:space="preserve"> должна содержать названия столбцов исходной таблицы, их значения и частоту встречаемости каждого из </w:t>
      </w:r>
      <w:r>
        <w:t>значений. Для создания сводной таблицы</w:t>
      </w:r>
      <w:r w:rsidR="00D07FF9">
        <w:t xml:space="preserve"> </w:t>
      </w:r>
      <w:r w:rsidR="00CB1834">
        <w:t>был создан класс</w:t>
      </w:r>
      <w:r w:rsidR="00D07FF9">
        <w:t xml:space="preserve"> </w:t>
      </w:r>
      <w:r w:rsidR="00583764" w:rsidRPr="001247FE">
        <w:rPr>
          <w:i/>
        </w:rPr>
        <w:t>SummaryTable</w:t>
      </w:r>
      <w:r w:rsidR="0082324C">
        <w:t xml:space="preserve">, </w:t>
      </w:r>
      <w:r w:rsidR="00CB1834">
        <w:t xml:space="preserve">являющийся потомком </w:t>
      </w:r>
      <w:r w:rsidR="00583764">
        <w:t xml:space="preserve">класса </w:t>
      </w:r>
      <w:r w:rsidR="0082324C" w:rsidRPr="001247FE">
        <w:rPr>
          <w:i/>
        </w:rPr>
        <w:t>Out</w:t>
      </w:r>
      <w:r w:rsidR="0082324C">
        <w:t xml:space="preserve">, </w:t>
      </w:r>
      <w:r w:rsidR="008326AF">
        <w:t xml:space="preserve">и </w:t>
      </w:r>
      <w:r w:rsidR="003F29CB">
        <w:t xml:space="preserve">метод </w:t>
      </w:r>
      <w:r w:rsidR="005A7E44" w:rsidRPr="001247FE">
        <w:rPr>
          <w:i/>
          <w:lang w:val="en-US" w:eastAsia="ru-RU"/>
        </w:rPr>
        <w:t>ColumnsValues</w:t>
      </w:r>
      <w:r w:rsidR="0082324C" w:rsidRPr="001247FE">
        <w:rPr>
          <w:i/>
          <w:lang w:eastAsia="ru-RU"/>
        </w:rPr>
        <w:t>()</w:t>
      </w:r>
      <w:r w:rsidR="005716A1">
        <w:rPr>
          <w:lang w:eastAsia="ru-RU"/>
        </w:rPr>
        <w:t>, м</w:t>
      </w:r>
      <w:r w:rsidR="003F29CB">
        <w:rPr>
          <w:lang w:eastAsia="ru-RU"/>
        </w:rPr>
        <w:t xml:space="preserve">еханизм работы </w:t>
      </w:r>
      <w:r w:rsidR="005716A1">
        <w:rPr>
          <w:lang w:eastAsia="ru-RU"/>
        </w:rPr>
        <w:t>которого</w:t>
      </w:r>
      <w:r w:rsidR="003F29CB">
        <w:rPr>
          <w:lang w:eastAsia="ru-RU"/>
        </w:rPr>
        <w:t xml:space="preserve"> описан в пункте</w:t>
      </w:r>
      <w:r w:rsidR="00DF6041" w:rsidRPr="00DF6041">
        <w:rPr>
          <w:lang w:eastAsia="ru-RU"/>
        </w:rPr>
        <w:t xml:space="preserve"> </w:t>
      </w:r>
      <w:r w:rsidR="007341A4">
        <w:rPr>
          <w:lang w:eastAsia="ru-RU"/>
        </w:rPr>
        <w:fldChar w:fldCharType="begin"/>
      </w:r>
      <w:r w:rsidR="0099384F">
        <w:rPr>
          <w:lang w:eastAsia="ru-RU"/>
        </w:rPr>
        <w:instrText xml:space="preserve"> REF _Ref493720599 \r \h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1247FE">
        <w:rPr>
          <w:lang w:eastAsia="ru-RU"/>
        </w:rPr>
        <w:t>2.2.7</w:t>
      </w:r>
      <w:r w:rsidR="007341A4">
        <w:rPr>
          <w:lang w:eastAsia="ru-RU"/>
        </w:rPr>
        <w:fldChar w:fldCharType="end"/>
      </w:r>
      <w:r w:rsidR="00F41BFD">
        <w:rPr>
          <w:lang w:eastAsia="ru-RU"/>
        </w:rPr>
        <w:t>.</w:t>
      </w:r>
    </w:p>
    <w:p w:rsidR="00E137BA" w:rsidRDefault="00682F58" w:rsidP="008675C5">
      <w:pPr>
        <w:pStyle w:val="D03"/>
        <w:rPr>
          <w:lang w:val="ru-RU"/>
        </w:rPr>
      </w:pPr>
      <w:bookmarkStart w:id="59" w:name="_Toc494457782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59"/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>упорядоченность, т.е.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t xml:space="preserve">Категориальные переменные </w:t>
      </w:r>
      <w:r w:rsidR="00B73D2D">
        <w:t>я</w:t>
      </w:r>
      <w:r>
        <w:t xml:space="preserve">вляются неупорядоченными и используются для качественной классификации (пол, цвет глаз, место жительства); в частности, они могут быть бинарными (дихотомическими) и </w:t>
      </w:r>
      <w:r>
        <w:lastRenderedPageBreak/>
        <w:t>иметь категорические значения: 1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0, да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нет, имеется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отсутствует.</w:t>
      </w:r>
      <w:r w:rsidR="00D07FF9">
        <w:t xml:space="preserve"> </w:t>
      </w:r>
      <w:r w:rsidR="00F31E0E">
        <w:t>Поэтому кажд</w:t>
      </w:r>
      <w:r w:rsidR="009C520D">
        <w:t>ый</w:t>
      </w:r>
      <w:r w:rsidR="00F31E0E">
        <w:t xml:space="preserve"> из четырех типов</w:t>
      </w:r>
      <w:r w:rsidR="00D07FF9">
        <w:t xml:space="preserve"> </w:t>
      </w:r>
      <w:r w:rsidR="00542F4B">
        <w:t xml:space="preserve">значений </w:t>
      </w:r>
      <w:r w:rsidR="005B7F41">
        <w:t>описывает</w:t>
      </w:r>
      <w:r w:rsidR="00542F4B">
        <w:t xml:space="preserve"> свой класс</w:t>
      </w:r>
      <w:r w:rsidR="009C520D">
        <w:t>,</w:t>
      </w:r>
      <w:r w:rsidR="00542F4B">
        <w:t xml:space="preserve"> и </w:t>
      </w:r>
      <w:r w:rsidR="005B7F41">
        <w:t xml:space="preserve">для каждого из них </w:t>
      </w:r>
      <w:r w:rsidR="00F31E0E">
        <w:t>реализован свой метод поиска ошибок.</w:t>
      </w:r>
      <w:r w:rsidR="00D07FF9">
        <w:t xml:space="preserve"> </w:t>
      </w:r>
      <w:r w:rsidR="007305C2">
        <w:t>С</w:t>
      </w:r>
      <w:r w:rsidR="00AD0B85">
        <w:t xml:space="preserve">труктура классов </w:t>
      </w:r>
      <w:r w:rsidR="00BC3047">
        <w:t>«</w:t>
      </w:r>
      <w:r w:rsidR="00AD0B85" w:rsidRPr="00BC3047">
        <w:t>Столбцы таблицы</w:t>
      </w:r>
      <w:r w:rsidR="00BC3047">
        <w:t>»</w:t>
      </w:r>
      <w:r w:rsidR="00D07FF9">
        <w:rPr>
          <w:i/>
        </w:rPr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7341A4">
        <w:fldChar w:fldCharType="begin"/>
      </w:r>
      <w:r w:rsidR="00536144">
        <w:instrText xml:space="preserve"> REF  _Ref493708242 \* Lower \h \r \t </w:instrText>
      </w:r>
      <w:r w:rsidR="007341A4">
        <w:fldChar w:fldCharType="separate"/>
      </w:r>
      <w:r w:rsidR="00BC3047">
        <w:t>4</w:t>
      </w:r>
      <w:r w:rsidR="007341A4">
        <w:fldChar w:fldCharType="end"/>
      </w:r>
      <w:r w:rsidR="00784CFF">
        <w:t>.</w:t>
      </w:r>
    </w:p>
    <w:p w:rsidR="003F2E9C" w:rsidRDefault="003C261C" w:rsidP="008675C5">
      <w:pPr>
        <w:pStyle w:val="B01Pic"/>
      </w:pPr>
      <w:r>
        <w:object w:dxaOrig="11370" w:dyaOrig="7981">
          <v:shape id="_x0000_i1028" type="#_x0000_t75" style="width:269.65pt;height:195.6pt" o:ole="">
            <v:imagedata r:id="rId16" o:title=""/>
          </v:shape>
          <o:OLEObject Type="Embed" ProgID="Visio.Drawing.15" ShapeID="_x0000_i1028" DrawAspect="Content" ObjectID="_1568201796" r:id="rId17"/>
        </w:object>
      </w:r>
    </w:p>
    <w:p w:rsidR="00BD71D1" w:rsidRPr="001758DC" w:rsidRDefault="00784CFF" w:rsidP="00A75114">
      <w:pPr>
        <w:pStyle w:val="B02PicName"/>
      </w:pPr>
      <w:bookmarkStart w:id="60" w:name="_Ref493708242"/>
      <w:r>
        <w:t>–</w:t>
      </w:r>
      <w:bookmarkEnd w:id="60"/>
      <w:r w:rsidR="00620CD6">
        <w:t xml:space="preserve"> С</w:t>
      </w:r>
      <w:r w:rsidR="00A75114">
        <w:t xml:space="preserve">труктура классов </w:t>
      </w:r>
      <w:r w:rsidR="00BF0432">
        <w:t>«</w:t>
      </w:r>
      <w:r w:rsidR="00A35902">
        <w:t>Столбцы таблицы</w:t>
      </w:r>
      <w:r w:rsidR="00BF0432">
        <w:t>»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</w:t>
      </w:r>
      <w:r w:rsidRPr="00BC3047">
        <w:rPr>
          <w:i/>
        </w:rPr>
        <w:t>Column</w:t>
      </w:r>
      <w:r w:rsidRPr="00BA6855">
        <w:t xml:space="preserve"> имеет поле column_index,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13780D">
        <w:t xml:space="preserve">, и два метода: </w:t>
      </w:r>
      <w:r w:rsidR="007720D0">
        <w:rPr>
          <w:lang w:val="en-US"/>
        </w:rPr>
        <w:t>G</w:t>
      </w:r>
      <w:r w:rsidR="00B531B0" w:rsidRPr="00BA6855">
        <w:t>e</w:t>
      </w:r>
      <w:r w:rsidR="007720D0">
        <w:rPr>
          <w:lang w:val="en-US"/>
        </w:rPr>
        <w:t>t</w:t>
      </w:r>
      <w:r w:rsidR="00B531B0" w:rsidRPr="00BA6855">
        <w:t>ColumnIndex()</w:t>
      </w:r>
      <w:r w:rsidR="001F638F">
        <w:t>,</w:t>
      </w:r>
      <w:r w:rsidR="00D07FF9">
        <w:t xml:space="preserve"> </w:t>
      </w:r>
      <w:r w:rsidR="007720D0">
        <w:rPr>
          <w:lang w:val="en-US"/>
        </w:rPr>
        <w:t>S</w:t>
      </w:r>
      <w:r w:rsidR="00B531B0" w:rsidRPr="00BA6855">
        <w:t xml:space="preserve">etColumnIndex()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 xml:space="preserve">Объекты класса </w:t>
      </w:r>
      <w:r w:rsidRPr="0013780D">
        <w:rPr>
          <w:i/>
        </w:rPr>
        <w:t>Conti</w:t>
      </w:r>
      <w:r w:rsidR="00803573" w:rsidRPr="0013780D">
        <w:rPr>
          <w:i/>
        </w:rPr>
        <w:t>nuous</w:t>
      </w:r>
      <w:r w:rsidR="00803573">
        <w:t xml:space="preserve"> 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="00D07FF9">
        <w:t xml:space="preserve"> </w:t>
      </w:r>
      <w:r w:rsidR="00803573">
        <w:t>переменные</w:t>
      </w:r>
      <w:r w:rsidRPr="00BA6855">
        <w:t>.</w:t>
      </w:r>
      <w:r w:rsidR="00D07FF9">
        <w:t xml:space="preserve"> </w:t>
      </w:r>
      <w:r w:rsidR="0013780D">
        <w:t xml:space="preserve">Реализация </w:t>
      </w:r>
      <w:r w:rsidR="009D7DE6">
        <w:t>м</w:t>
      </w:r>
      <w:r w:rsidR="009D7DE6" w:rsidRPr="00BA6855">
        <w:t>етод</w:t>
      </w:r>
      <w:r w:rsidR="0013780D">
        <w:t>а</w:t>
      </w:r>
      <w:r w:rsidR="009D7DE6" w:rsidRPr="00BA6855">
        <w:t xml:space="preserve"> </w:t>
      </w:r>
      <w:r w:rsidR="009D7DE6" w:rsidRPr="0013780D">
        <w:rPr>
          <w:i/>
        </w:rPr>
        <w:t>FindErrors()</w:t>
      </w:r>
      <w:r w:rsidR="00404E56">
        <w:rPr>
          <w:i/>
        </w:rPr>
        <w:t xml:space="preserve"> </w:t>
      </w:r>
      <w:r w:rsidR="00404E56">
        <w:t>д</w:t>
      </w:r>
      <w:r w:rsidR="0013780D">
        <w:t xml:space="preserve">ля объектов класса </w:t>
      </w:r>
      <w:r w:rsidR="0013780D" w:rsidRPr="0013780D">
        <w:rPr>
          <w:i/>
        </w:rPr>
        <w:t>Continuous</w:t>
      </w:r>
      <w:r w:rsidR="0013780D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D07FF9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>
        <w:rPr>
          <w:lang w:val="en-US"/>
        </w:rPr>
        <w:t>Discret</w:t>
      </w:r>
      <w:r w:rsidR="00F7725D">
        <w:rPr>
          <w:lang w:val="en-US"/>
        </w:rPr>
        <w:t>e</w:t>
      </w:r>
      <w:r w:rsidR="00D07FF9">
        <w:t xml:space="preserve"> </w:t>
      </w:r>
      <w:r w:rsidR="0035718F">
        <w:t>описывают</w:t>
      </w:r>
      <w:r w:rsidR="00D07FF9">
        <w:t xml:space="preserve"> </w:t>
      </w:r>
      <w:r w:rsidR="00EA142C">
        <w:t>дискретные переменные.</w:t>
      </w:r>
      <w:r w:rsidR="00D07FF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D07FF9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t xml:space="preserve">Поля </w:t>
      </w:r>
      <w:r w:rsidR="00AA796B" w:rsidRPr="00313E08">
        <w:t>объекта</w:t>
      </w:r>
      <w:r w:rsidR="00DF6041" w:rsidRPr="00DF6041">
        <w:t xml:space="preserve"> </w:t>
      </w:r>
      <w:r w:rsidR="00F7725D" w:rsidRPr="00404E56">
        <w:rPr>
          <w:i/>
          <w:lang w:val="en-US"/>
        </w:rPr>
        <w:t>Discrete</w:t>
      </w:r>
      <w:r w:rsidR="00AA796B" w:rsidRPr="00313E08">
        <w:t xml:space="preserve">, </w:t>
      </w:r>
      <w:r w:rsidR="00313E08" w:rsidRPr="00404E56">
        <w:rPr>
          <w:i/>
        </w:rPr>
        <w:t>key</w:t>
      </w:r>
      <w:r w:rsidR="00313E08" w:rsidRPr="00313E08">
        <w:t xml:space="preserve">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D07FF9">
        <w:t xml:space="preserve"> </w:t>
      </w:r>
      <w:r w:rsidR="00313E08" w:rsidRPr="00404E56">
        <w:rPr>
          <w:i/>
        </w:rPr>
        <w:t>value</w:t>
      </w:r>
      <w:r w:rsidR="00313E08" w:rsidRPr="00313E08">
        <w:t xml:space="preserve">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D07FF9">
        <w:t xml:space="preserve"> </w:t>
      </w:r>
      <w:r w:rsidR="004965F2" w:rsidRPr="00313E08">
        <w:t>list,</w:t>
      </w:r>
      <w:r w:rsidR="00D07FF9">
        <w:t xml:space="preserve"> </w:t>
      </w:r>
      <w:r w:rsidR="0046240E" w:rsidRPr="00313E08">
        <w:t>т.е. они имеют вложенную структуру, представляющую из себя</w:t>
      </w:r>
      <w:r w:rsidR="00772E3F" w:rsidRPr="00313E08">
        <w:t xml:space="preserve"> массив массивов,</w:t>
      </w:r>
      <w:r w:rsidR="00D07FF9">
        <w:t xml:space="preserve"> </w:t>
      </w:r>
      <w:r w:rsidR="00A53404" w:rsidRPr="00313E08">
        <w:t xml:space="preserve">и могут </w:t>
      </w:r>
      <w:r w:rsidR="00772E3F" w:rsidRPr="00313E08">
        <w:t xml:space="preserve">содержать </w:t>
      </w:r>
      <w:r w:rsidR="00A53404" w:rsidRPr="00313E08">
        <w:t xml:space="preserve">в себе </w:t>
      </w:r>
      <w:r w:rsidR="00772E3F" w:rsidRPr="00313E08">
        <w:t>сочетания любых</w:t>
      </w:r>
      <w:r w:rsidR="00D07FF9">
        <w:t xml:space="preserve"> </w:t>
      </w:r>
      <w:r w:rsidR="00772E3F" w:rsidRPr="00313E08">
        <w:t xml:space="preserve">типов данных. Это позволяет эффективно, т.е. в одном объекте, хранить </w:t>
      </w:r>
      <w:r w:rsidR="00772E3F" w:rsidRPr="00313E08">
        <w:lastRenderedPageBreak/>
        <w:t>разнородную</w:t>
      </w:r>
      <w:r w:rsidR="00D07FF9">
        <w:t xml:space="preserve"> </w:t>
      </w:r>
      <w:r w:rsidR="00772E3F" w:rsidRPr="00313E08">
        <w:t>информацию.</w:t>
      </w:r>
      <w:r w:rsidR="00D07FF9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DF6041" w:rsidRPr="00DF6041">
        <w:t xml:space="preserve"> </w:t>
      </w:r>
      <w:r w:rsidR="007341A4">
        <w:fldChar w:fldCharType="begin"/>
      </w:r>
      <w:r w:rsidR="0041664C">
        <w:instrText xml:space="preserve"> REF _Ref493708239 \r \h </w:instrText>
      </w:r>
      <w:r w:rsidR="007341A4">
        <w:fldChar w:fldCharType="separate"/>
      </w:r>
      <w:r w:rsidR="00404E56">
        <w:t>2.2.4.1</w:t>
      </w:r>
      <w:r w:rsidR="007341A4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t xml:space="preserve">Задать новые значения для полей класса </w:t>
      </w:r>
      <w:r w:rsidR="00703A88" w:rsidRPr="00404E56">
        <w:rPr>
          <w:i/>
          <w:lang w:val="en-US"/>
        </w:rPr>
        <w:t>Discrete</w:t>
      </w:r>
      <w:r w:rsidR="008A4F9D">
        <w:t xml:space="preserve">, </w:t>
      </w:r>
      <w:r w:rsidR="008A4F9D" w:rsidRPr="00404E56">
        <w:rPr>
          <w:i/>
        </w:rPr>
        <w:t>key</w:t>
      </w:r>
      <w:r w:rsidR="008A4F9D" w:rsidRPr="00313E08">
        <w:t xml:space="preserve"> </w:t>
      </w:r>
      <w:r w:rsidR="008A4F9D">
        <w:t xml:space="preserve">и </w:t>
      </w:r>
      <w:r w:rsidR="008A4F9D" w:rsidRPr="00404E56">
        <w:rPr>
          <w:i/>
        </w:rPr>
        <w:t>value</w:t>
      </w:r>
      <w:r w:rsidR="008A4F9D">
        <w:t>,</w:t>
      </w:r>
      <w:r w:rsidR="00D07FF9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D07FF9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etValue</w:t>
      </w:r>
      <w:r w:rsidR="000D5A19" w:rsidRPr="00404E56">
        <w:rPr>
          <w:i/>
        </w:rPr>
        <w:t>()</w:t>
      </w:r>
      <w:r w:rsidR="00FD296D">
        <w:t xml:space="preserve"> и</w:t>
      </w:r>
      <w:r w:rsidR="00404E56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etKey</w:t>
      </w:r>
      <w:r w:rsidR="000D5A19" w:rsidRPr="00404E56">
        <w:rPr>
          <w:i/>
        </w:rPr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D07FF9">
        <w:t xml:space="preserve"> </w:t>
      </w:r>
      <w:r w:rsidR="00414DA3">
        <w:t xml:space="preserve">значения </w:t>
      </w:r>
      <w:r w:rsidR="007712A9">
        <w:t xml:space="preserve">при помощи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etValue</w:t>
      </w:r>
      <w:r w:rsidR="007712A9" w:rsidRPr="00404E56">
        <w:rPr>
          <w:i/>
        </w:rPr>
        <w:t>()</w:t>
      </w:r>
      <w:r w:rsidR="007712A9">
        <w:t xml:space="preserve"> и</w:t>
      </w:r>
      <w:r w:rsidR="00D07FF9">
        <w:t xml:space="preserve">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etKey</w:t>
      </w:r>
      <w:r w:rsidR="007712A9" w:rsidRPr="00404E56">
        <w:rPr>
          <w:i/>
        </w:rPr>
        <w:t>()</w:t>
      </w:r>
      <w:r w:rsidR="00404E56">
        <w:rPr>
          <w:i/>
        </w:rPr>
        <w:t xml:space="preserve"> </w:t>
      </w:r>
      <w:r w:rsidR="007712A9">
        <w:t>соответственно.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E46438">
        <w:t xml:space="preserve"> </w:t>
      </w:r>
      <w:r w:rsidR="00E46438" w:rsidRPr="00E46438">
        <w:rPr>
          <w:i/>
          <w:lang w:val="en-US"/>
        </w:rPr>
        <w:t>Binary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D07FF9">
        <w:t xml:space="preserve"> </w:t>
      </w:r>
      <w:r w:rsidR="00F96D6D" w:rsidRPr="00E46438">
        <w:rPr>
          <w:i/>
          <w:lang w:val="en-US"/>
        </w:rPr>
        <w:t>Binary</w:t>
      </w:r>
      <w:r w:rsidR="00D07FF9"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 w:rsidRPr="00E46438">
        <w:rPr>
          <w:i/>
          <w:lang w:val="en-US"/>
        </w:rPr>
        <w:t>Binary</w:t>
      </w:r>
      <w:r w:rsidR="00D07FF9">
        <w:t xml:space="preserve"> </w:t>
      </w:r>
      <w:r w:rsidR="00DC2461">
        <w:t>значени</w:t>
      </w:r>
      <w:r w:rsidR="00C06663">
        <w:t>я</w:t>
      </w:r>
      <w:r w:rsidR="00D07FF9">
        <w:t xml:space="preserve"> </w:t>
      </w:r>
      <w:r w:rsidR="007A04A9">
        <w:t xml:space="preserve">поля </w:t>
      </w:r>
      <w:r w:rsidR="007A04A9" w:rsidRPr="00E46438">
        <w:rPr>
          <w:i/>
          <w:lang w:val="en-US"/>
        </w:rPr>
        <w:t>value</w:t>
      </w:r>
      <w:r w:rsidR="00D07FF9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D07FF9">
        <w:t xml:space="preserve"> </w:t>
      </w:r>
      <w:r w:rsidR="00DC2461">
        <w:t>у</w:t>
      </w:r>
      <w:r w:rsidR="00B2488E">
        <w:t>молчанию: 0 и 1.</w:t>
      </w:r>
      <w:r w:rsidR="00BA664C">
        <w:t xml:space="preserve"> При необходимости, </w:t>
      </w:r>
      <w:r w:rsidR="00113EA6">
        <w:t>они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r w:rsidR="00405D70" w:rsidRPr="00E46438">
        <w:rPr>
          <w:i/>
          <w:lang w:val="en-US"/>
        </w:rPr>
        <w:t>S</w:t>
      </w:r>
      <w:r w:rsidR="00C06663" w:rsidRPr="00E46438">
        <w:rPr>
          <w:i/>
          <w:lang w:val="en-US"/>
        </w:rPr>
        <w:t>etValue</w:t>
      </w:r>
      <w:r w:rsidR="00C06663" w:rsidRPr="00E46438">
        <w:rPr>
          <w:i/>
        </w:rPr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 w:rsidRPr="00E46438">
        <w:rPr>
          <w:i/>
          <w:lang w:val="en-US"/>
        </w:rPr>
        <w:t>Dates</w:t>
      </w:r>
      <w:r w:rsidR="00D07FF9"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="00D07FF9">
        <w:t xml:space="preserve"> </w:t>
      </w:r>
      <w:r w:rsidRPr="00E46438">
        <w:rPr>
          <w:i/>
          <w:lang w:val="en-US"/>
        </w:rPr>
        <w:t>FindErrors</w:t>
      </w:r>
      <w:r w:rsidRPr="00E46438">
        <w:rPr>
          <w:i/>
        </w:rPr>
        <w:t>()</w:t>
      </w:r>
      <w:r w:rsidR="00D07FF9">
        <w:t xml:space="preserve"> </w:t>
      </w:r>
      <w:r w:rsidR="007A76CB">
        <w:t>для</w:t>
      </w:r>
      <w:r w:rsidR="00D07FF9">
        <w:t xml:space="preserve"> </w:t>
      </w:r>
      <w:r w:rsidR="007A76CB">
        <w:t>классов</w:t>
      </w:r>
      <w:r w:rsidR="00D07FF9">
        <w:t xml:space="preserve"> </w:t>
      </w:r>
      <w:r w:rsidR="007A76CB" w:rsidRPr="00E46438">
        <w:rPr>
          <w:i/>
          <w:lang w:val="en-US"/>
        </w:rPr>
        <w:t>Discrete</w:t>
      </w:r>
      <w:r w:rsidR="00D07FF9">
        <w:t xml:space="preserve"> </w:t>
      </w:r>
      <w:r w:rsidR="007A0B0D">
        <w:t>и</w:t>
      </w:r>
      <w:r w:rsidR="00D07FF9">
        <w:t xml:space="preserve"> </w:t>
      </w:r>
      <w:r w:rsidR="007A0B0D" w:rsidRPr="00E46438">
        <w:rPr>
          <w:i/>
          <w:lang w:val="en-US"/>
        </w:rPr>
        <w:t>Dates</w:t>
      </w:r>
      <w:r w:rsidR="00D07FF9">
        <w:t xml:space="preserve"> </w:t>
      </w:r>
      <w:r w:rsidR="00936FB0">
        <w:t>выполняет</w:t>
      </w:r>
      <w:r w:rsidR="00D07FF9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DF6041" w:rsidRPr="00DF6041">
        <w:t xml:space="preserve"> </w:t>
      </w:r>
      <w:r w:rsidR="002B57AC">
        <w:fldChar w:fldCharType="begin"/>
      </w:r>
      <w:r w:rsidR="002B57AC">
        <w:instrText xml:space="preserve"> REF _Ref493720091 \r \h </w:instrText>
      </w:r>
      <w:r w:rsidR="002B57AC">
        <w:fldChar w:fldCharType="separate"/>
      </w:r>
      <w:r w:rsidR="002B57AC">
        <w:t>2.2.4</w:t>
      </w:r>
      <w:r w:rsidR="002B57AC">
        <w:fldChar w:fldCharType="end"/>
      </w:r>
    </w:p>
    <w:p w:rsidR="00A84B5D" w:rsidRPr="00D07FF9" w:rsidRDefault="00A84B5D" w:rsidP="008675C5">
      <w:pPr>
        <w:pStyle w:val="D03"/>
        <w:rPr>
          <w:lang w:val="ru-RU"/>
        </w:rPr>
      </w:pPr>
      <w:bookmarkStart w:id="61" w:name="_Toc494457783"/>
      <w:r w:rsidRPr="00D07FF9">
        <w:rPr>
          <w:lang w:val="ru-RU"/>
        </w:rPr>
        <w:t>Типы ошибок</w:t>
      </w:r>
      <w:bookmarkEnd w:id="61"/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EB73AA" w:rsidRDefault="00856984" w:rsidP="00A84B5D">
      <w:r>
        <w:t xml:space="preserve">Для каждого </w:t>
      </w:r>
      <w:r w:rsidR="00DB6A17">
        <w:t>типа</w:t>
      </w:r>
      <w:r>
        <w:t xml:space="preserve"> ошибок был создан </w:t>
      </w:r>
      <w:r w:rsidR="00DB6A17">
        <w:t xml:space="preserve">свой </w:t>
      </w:r>
      <w:r>
        <w:t xml:space="preserve">класс, </w:t>
      </w:r>
      <w:r w:rsidR="004556DD">
        <w:t xml:space="preserve">который наследуется от класса </w:t>
      </w:r>
      <w:r w:rsidR="004556DD" w:rsidRPr="00423E79">
        <w:rPr>
          <w:i/>
          <w:lang w:val="en-US"/>
        </w:rPr>
        <w:t>Error</w:t>
      </w:r>
      <w:r w:rsidR="004556DD" w:rsidRPr="004556DD">
        <w:t xml:space="preserve">. Это сделано </w:t>
      </w:r>
      <w:r w:rsidR="00D24339">
        <w:t xml:space="preserve">для </w:t>
      </w:r>
      <w:r w:rsidR="004556DD" w:rsidRPr="004556DD">
        <w:t>объединения</w:t>
      </w:r>
      <w:r w:rsidR="00D24339">
        <w:t xml:space="preserve"> их</w:t>
      </w:r>
      <w:r w:rsidR="00D07FF9">
        <w:t xml:space="preserve"> </w:t>
      </w:r>
      <w:r w:rsidR="00EB73AA">
        <w:t>по общим признакам, таким как:</w:t>
      </w:r>
    </w:p>
    <w:p w:rsidR="00EB73AA" w:rsidRDefault="00A75114" w:rsidP="00EB73AA">
      <w:pPr>
        <w:pStyle w:val="C011"/>
      </w:pPr>
      <w:r>
        <w:t>И</w:t>
      </w:r>
      <w:r w:rsidR="00464291">
        <w:t>ндексы ошибок</w:t>
      </w:r>
      <w:r>
        <w:t xml:space="preserve"> в таблице.</w:t>
      </w:r>
    </w:p>
    <w:p w:rsidR="00EB73AA" w:rsidRDefault="00EB73AA" w:rsidP="00EB73AA">
      <w:pPr>
        <w:pStyle w:val="C011"/>
      </w:pPr>
      <w:r>
        <w:t>Стиль типа ошибки</w:t>
      </w:r>
      <w:r w:rsidR="0011389D">
        <w:t xml:space="preserve"> для раскраски итоговой таблицы</w:t>
      </w:r>
      <w:r w:rsidR="00A75114">
        <w:t>.</w:t>
      </w:r>
    </w:p>
    <w:p w:rsidR="00EB73AA" w:rsidRDefault="00EB73AA" w:rsidP="00EB73AA">
      <w:pPr>
        <w:pStyle w:val="C011"/>
      </w:pPr>
      <w:r>
        <w:t xml:space="preserve">Название </w:t>
      </w:r>
      <w:r w:rsidR="003F5A32">
        <w:t>типа ошибки</w:t>
      </w:r>
      <w:r w:rsidR="00A75114">
        <w:t xml:space="preserve"> в легенде таблицы.</w:t>
      </w:r>
    </w:p>
    <w:p w:rsidR="00EB73AA" w:rsidRDefault="00EB73AA" w:rsidP="00EB73AA">
      <w:pPr>
        <w:pStyle w:val="C011"/>
      </w:pPr>
      <w:r>
        <w:lastRenderedPageBreak/>
        <w:t xml:space="preserve">Позиция </w:t>
      </w:r>
      <w:r w:rsidR="00861B03">
        <w:t>условного обозначения типа</w:t>
      </w:r>
      <w:r>
        <w:t xml:space="preserve"> ошибки в</w:t>
      </w:r>
      <w:r w:rsidR="004402D3">
        <w:t xml:space="preserve">нутри </w:t>
      </w:r>
      <w:r w:rsidR="00861B03">
        <w:t>легенды таблицы</w:t>
      </w:r>
      <w:r w:rsidR="004402D3"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_Ref493708190 \* Lower \h \r \t </w:instrText>
      </w:r>
      <w:r w:rsidR="007341A4">
        <w:fldChar w:fldCharType="separate"/>
      </w:r>
      <w:r w:rsidR="00423E79">
        <w:t>5</w:t>
      </w:r>
      <w:r w:rsidR="007341A4">
        <w:fldChar w:fldCharType="end"/>
      </w:r>
      <w:r w:rsidR="000040C1">
        <w:t xml:space="preserve">. </w:t>
      </w:r>
      <w:r>
        <w:t xml:space="preserve">изображена </w:t>
      </w:r>
      <w:r w:rsidR="00A75114">
        <w:t xml:space="preserve">структура классов </w:t>
      </w:r>
      <w:r w:rsidR="00423E79">
        <w:t>«</w:t>
      </w:r>
      <w:r w:rsidR="00A75114" w:rsidRPr="00423E79">
        <w:t>Типы ошибок</w:t>
      </w:r>
      <w:r w:rsidR="00423E79">
        <w:t>»</w:t>
      </w:r>
      <w:r w:rsidR="00393BD1">
        <w:t>.</w:t>
      </w:r>
    </w:p>
    <w:bookmarkStart w:id="62" w:name="_MON_1568093522"/>
    <w:bookmarkEnd w:id="62"/>
    <w:p w:rsidR="00D00E5A" w:rsidRDefault="003C261C" w:rsidP="008675C5">
      <w:pPr>
        <w:pStyle w:val="B01Pic"/>
      </w:pPr>
      <w:r w:rsidRPr="004834F6">
        <w:object w:dxaOrig="19246" w:dyaOrig="8101">
          <v:shape id="_x0000_i1029" type="#_x0000_t75" style="width:447.6pt;height:146.7pt" o:ole="">
            <v:imagedata r:id="rId18" o:title="" cropbottom="15299f"/>
          </v:shape>
          <o:OLEObject Type="Embed" ProgID="Visio.Drawing.15" ShapeID="_x0000_i1029" DrawAspect="Content" ObjectID="_1568201797" r:id="rId19"/>
        </w:object>
      </w:r>
    </w:p>
    <w:p w:rsidR="00F56652" w:rsidRPr="00BD5882" w:rsidRDefault="000040C1" w:rsidP="004D453A">
      <w:pPr>
        <w:pStyle w:val="B02PicName"/>
      </w:pPr>
      <w:bookmarkStart w:id="63" w:name="_Ref493708190"/>
      <w:r w:rsidRPr="00BD5882">
        <w:t>–</w:t>
      </w:r>
      <w:bookmarkEnd w:id="63"/>
      <w:r w:rsidR="00423E79">
        <w:t xml:space="preserve"> </w:t>
      </w:r>
      <w:r w:rsidR="007E5330">
        <w:t>С</w:t>
      </w:r>
      <w:r w:rsidR="00C852F2">
        <w:t xml:space="preserve">труктура классов </w:t>
      </w:r>
      <w:r w:rsidR="00F42E0F">
        <w:t>«</w:t>
      </w:r>
      <w:r w:rsidR="00C852F2">
        <w:t>Типы ошибок</w:t>
      </w:r>
      <w:r w:rsidR="00F42E0F">
        <w:t>»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F42E0F">
        <w:rPr>
          <w:i/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</w:t>
      </w:r>
      <w:r w:rsidR="000066D3" w:rsidRPr="00F42E0F">
        <w:rPr>
          <w:i/>
        </w:rPr>
        <w:t>indices</w:t>
      </w:r>
      <w:r w:rsidR="000066D3">
        <w:t xml:space="preserve">, </w:t>
      </w:r>
      <w:r w:rsidR="000066D3" w:rsidRPr="00F42E0F">
        <w:rPr>
          <w:i/>
        </w:rPr>
        <w:t>style</w:t>
      </w:r>
      <w:r w:rsidR="000066D3">
        <w:t>,</w:t>
      </w:r>
      <w:r w:rsidR="00D07FF9">
        <w:t xml:space="preserve"> </w:t>
      </w:r>
      <w:r w:rsidR="000066D3" w:rsidRPr="00F42E0F">
        <w:rPr>
          <w:i/>
        </w:rPr>
        <w:t>title</w:t>
      </w:r>
      <w:r w:rsidR="000066D3">
        <w:t xml:space="preserve"> и </w:t>
      </w:r>
      <w:r w:rsidR="000066D3" w:rsidRPr="00F42E0F">
        <w:rPr>
          <w:i/>
        </w:rPr>
        <w:t>col_index_legend</w:t>
      </w:r>
      <w:r w:rsidR="000066D3">
        <w:t xml:space="preserve">. Поле </w:t>
      </w:r>
      <w:r w:rsidR="00F427C2" w:rsidRPr="00F42E0F">
        <w:rPr>
          <w:i/>
        </w:rPr>
        <w:t>indices</w:t>
      </w:r>
      <w:r w:rsidR="00D07FF9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с ошибками</w:t>
      </w:r>
      <w:r w:rsidR="00D07FF9">
        <w:t xml:space="preserve"> </w:t>
      </w:r>
      <w:r w:rsidR="00B400FA">
        <w:t xml:space="preserve">в исходной </w:t>
      </w:r>
      <w:r w:rsidR="00C10CC1">
        <w:t>таблиц</w:t>
      </w:r>
      <w:r w:rsidR="00B400FA">
        <w:t>е</w:t>
      </w:r>
      <w:r w:rsidR="00C10CC1">
        <w:t xml:space="preserve">, </w:t>
      </w:r>
      <w:r w:rsidR="00737E2C">
        <w:t xml:space="preserve">поле </w:t>
      </w:r>
      <w:r w:rsidR="00F427C2" w:rsidRPr="00F42E0F">
        <w:rPr>
          <w:i/>
        </w:rPr>
        <w:t>style</w:t>
      </w:r>
      <w:r w:rsidR="00F427C2">
        <w:t xml:space="preserve"> </w:t>
      </w:r>
      <w:r w:rsidR="000B2A61">
        <w:t xml:space="preserve">используется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</w:t>
      </w:r>
      <w:r w:rsidR="000B2A61">
        <w:t>в</w:t>
      </w:r>
      <w:r w:rsidR="003500CE">
        <w:t xml:space="preserve"> </w:t>
      </w:r>
      <w:r w:rsidR="000B2A61">
        <w:t>раскраске</w:t>
      </w:r>
      <w:r w:rsidR="00D07FF9">
        <w:t xml:space="preserve"> </w:t>
      </w:r>
      <w:r w:rsidR="00A55A1A">
        <w:t xml:space="preserve">неправильно заполненных ячеек, поле </w:t>
      </w:r>
      <w:r w:rsidR="00F427C2" w:rsidRPr="00F42E0F">
        <w:rPr>
          <w:i/>
        </w:rPr>
        <w:t>title</w:t>
      </w:r>
      <w:r w:rsidR="000B2A61">
        <w:t xml:space="preserve"> </w:t>
      </w:r>
      <w:r w:rsidR="00F94DF9">
        <w:t>содерж</w:t>
      </w:r>
      <w:r w:rsidR="000B2A61">
        <w:t>ит</w:t>
      </w:r>
      <w:r w:rsidR="008137B3">
        <w:t xml:space="preserve">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используется для</w:t>
      </w:r>
      <w:r w:rsidR="00F94DF9">
        <w:t xml:space="preserve"> легенд</w:t>
      </w:r>
      <w:r w:rsidR="00E054D6">
        <w:t>ы</w:t>
      </w:r>
      <w:r w:rsidR="00D07FF9">
        <w:t xml:space="preserve"> </w:t>
      </w:r>
      <w:r w:rsidR="008105FE">
        <w:t>итоговой</w:t>
      </w:r>
      <w:r w:rsidR="00D07FF9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D07FF9">
        <w:t xml:space="preserve"> </w:t>
      </w:r>
      <w:r w:rsidR="00DA411C">
        <w:t>а</w:t>
      </w:r>
      <w:r w:rsidR="006115BB">
        <w:t xml:space="preserve"> </w:t>
      </w:r>
      <w:r w:rsidR="00DA411C">
        <w:t xml:space="preserve">поле </w:t>
      </w:r>
      <w:r w:rsidR="00E12BC1" w:rsidRPr="00F42E0F">
        <w:rPr>
          <w:i/>
        </w:rPr>
        <w:t>col_index_legend</w:t>
      </w:r>
      <w:r w:rsidR="006115BB">
        <w:t xml:space="preserve"> </w:t>
      </w:r>
      <w:r w:rsidR="00991E0E">
        <w:t>хранит</w:t>
      </w:r>
      <w:r w:rsidR="001C6AC6">
        <w:t xml:space="preserve">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</w:t>
      </w:r>
      <w:r w:rsidR="00F15BB2" w:rsidRPr="00F42E0F">
        <w:rPr>
          <w:i/>
        </w:rPr>
        <w:t>style</w:t>
      </w:r>
      <w:r w:rsidR="00F15BB2">
        <w:t xml:space="preserve">, </w:t>
      </w:r>
      <w:r w:rsidR="00F15BB2" w:rsidRPr="00F42E0F">
        <w:rPr>
          <w:i/>
        </w:rPr>
        <w:t>title</w:t>
      </w:r>
      <w:r w:rsidR="00F15BB2">
        <w:t xml:space="preserve"> и </w:t>
      </w:r>
      <w:r w:rsidRPr="00F42E0F">
        <w:rPr>
          <w:i/>
        </w:rPr>
        <w:t>col_index_legend</w:t>
      </w:r>
      <w:r>
        <w:t xml:space="preserve">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EF5CE1">
        <w:rPr>
          <w:i/>
          <w:lang w:val="en-US"/>
        </w:rPr>
        <w:t>Error</w:t>
      </w:r>
      <w:r w:rsidR="00767FDB">
        <w:t>. Для этого использ</w:t>
      </w:r>
      <w:r w:rsidR="006C3338">
        <w:t>уется</w:t>
      </w:r>
      <w:r w:rsidR="00767FDB">
        <w:t xml:space="preserve"> созданный метод </w:t>
      </w:r>
      <w:r w:rsidR="00EE33CE" w:rsidRPr="00EF5CE1">
        <w:rPr>
          <w:i/>
          <w:lang w:val="en-US"/>
        </w:rPr>
        <w:t>I</w:t>
      </w:r>
      <w:r w:rsidR="00B17863" w:rsidRPr="00EF5CE1">
        <w:rPr>
          <w:i/>
        </w:rPr>
        <w:t>nitialize()</w:t>
      </w:r>
      <w:r w:rsidR="00767FDB">
        <w:t>,</w:t>
      </w:r>
      <w:r w:rsidR="00EF5CE1">
        <w:t xml:space="preserve"> </w:t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r w:rsidRPr="00EF5CE1">
        <w:rPr>
          <w:i/>
        </w:rPr>
        <w:t>FindErrors()</w:t>
      </w:r>
      <w:r w:rsidR="00D07FF9">
        <w:t xml:space="preserve"> </w:t>
      </w:r>
      <w:r>
        <w:t>изменяет поле</w:t>
      </w:r>
      <w:r w:rsidR="00D07FF9">
        <w:t xml:space="preserve"> </w:t>
      </w:r>
      <w:r w:rsidR="006C3338" w:rsidRPr="00EF5CE1">
        <w:rPr>
          <w:i/>
        </w:rPr>
        <w:t>indices</w:t>
      </w:r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 w:rsidR="00D07FF9"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EF5CE1">
        <w:t>Это реализует</w:t>
      </w:r>
      <w:r w:rsidR="008137B3">
        <w:t xml:space="preserve"> метод </w:t>
      </w:r>
      <w:r w:rsidR="0086583E" w:rsidRPr="00EF5CE1">
        <w:rPr>
          <w:i/>
          <w:lang w:val="en-US"/>
        </w:rPr>
        <w:t>SetColor</w:t>
      </w:r>
      <w:r w:rsidR="0086583E" w:rsidRPr="00EF5CE1">
        <w:rPr>
          <w:i/>
        </w:rPr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D07FF9">
        <w:t xml:space="preserve"> </w:t>
      </w:r>
      <w:r w:rsidR="002E029A">
        <w:rPr>
          <w:lang w:val="en-US"/>
        </w:rPr>
        <w:t>Excel</w:t>
      </w:r>
      <w:r w:rsidR="00A6433E">
        <w:t>, созданной при вызове метода</w:t>
      </w:r>
      <w:r w:rsidR="00D07FF9">
        <w:t xml:space="preserve"> </w:t>
      </w:r>
      <w:r w:rsidR="002E029A" w:rsidRPr="00EF5CE1">
        <w:rPr>
          <w:i/>
          <w:lang w:val="en-US"/>
        </w:rPr>
        <w:t>CreateExcelWB</w:t>
      </w:r>
      <w:r w:rsidR="002E029A" w:rsidRPr="00EF5CE1">
        <w:rPr>
          <w:i/>
        </w:rPr>
        <w:t>()</w:t>
      </w:r>
      <w:r w:rsidR="00A6433E">
        <w:t xml:space="preserve">. </w:t>
      </w:r>
      <w:r w:rsidR="002E029A">
        <w:t xml:space="preserve">В методе </w:t>
      </w:r>
      <w:r w:rsidR="00F60223" w:rsidRPr="00EF5CE1">
        <w:rPr>
          <w:i/>
          <w:lang w:val="en-US"/>
        </w:rPr>
        <w:t>SetColor</w:t>
      </w:r>
      <w:r w:rsidR="00F60223" w:rsidRPr="00EF5CE1">
        <w:rPr>
          <w:i/>
        </w:rPr>
        <w:t>()</w:t>
      </w:r>
      <w:r w:rsidR="00D07FF9">
        <w:t xml:space="preserve"> </w:t>
      </w:r>
      <w:r w:rsidR="002E029A">
        <w:t>осуществляется доступ ко всем ячейкам рабой книги</w:t>
      </w:r>
      <w:r w:rsidR="00F60223">
        <w:t xml:space="preserve"> и устанавливаются новые стили для тех ячеек, индексы которых содержит поле </w:t>
      </w:r>
      <w:r w:rsidR="00F60223" w:rsidRPr="007B2EF4">
        <w:rPr>
          <w:i/>
        </w:rPr>
        <w:t>indices</w:t>
      </w:r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 xml:space="preserve">из значения, содержащегося в поле </w:t>
      </w:r>
      <w:r w:rsidR="005749B2" w:rsidRPr="007B2EF4">
        <w:rPr>
          <w:i/>
        </w:rPr>
        <w:t>style</w:t>
      </w:r>
      <w:r w:rsidR="005749B2">
        <w:t xml:space="preserve">. </w:t>
      </w:r>
      <w:r w:rsidR="00F24522">
        <w:t xml:space="preserve">Внутри метода </w:t>
      </w:r>
      <w:r w:rsidR="00F24522" w:rsidRPr="007B2EF4">
        <w:rPr>
          <w:i/>
          <w:lang w:val="en-US"/>
        </w:rPr>
        <w:t>SetColor</w:t>
      </w:r>
      <w:r w:rsidR="00F24522" w:rsidRPr="007B2EF4">
        <w:rPr>
          <w:i/>
        </w:rPr>
        <w:t>()</w:t>
      </w:r>
      <w:r w:rsidR="00F24522">
        <w:t xml:space="preserve"> </w:t>
      </w:r>
      <w:r w:rsidR="00F24522">
        <w:lastRenderedPageBreak/>
        <w:t>также осуществляется вызов метода</w:t>
      </w:r>
      <w:r w:rsidR="00D07FF9">
        <w:t xml:space="preserve"> </w:t>
      </w:r>
      <w:r w:rsidR="0086583E" w:rsidRPr="007B2EF4">
        <w:rPr>
          <w:i/>
          <w:lang w:val="en-US"/>
        </w:rPr>
        <w:t>AddTableLegend</w:t>
      </w:r>
      <w:r w:rsidR="0086583E" w:rsidRPr="007B2EF4">
        <w:rPr>
          <w:i/>
        </w:rPr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r w:rsidR="0086583E" w:rsidRPr="007B2EF4">
        <w:rPr>
          <w:i/>
          <w:lang w:val="en-US"/>
        </w:rPr>
        <w:t>PrintReport</w:t>
      </w:r>
      <w:r w:rsidR="0086583E" w:rsidRPr="007B2EF4">
        <w:rPr>
          <w:i/>
        </w:rPr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D07FF9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 w:rsidRPr="007B2EF4">
        <w:rPr>
          <w:i/>
          <w:lang w:val="en-US"/>
        </w:rPr>
        <w:t>Report</w:t>
      </w:r>
      <w:r w:rsidR="004537FB">
        <w:t xml:space="preserve"> и использует его поле </w:t>
      </w:r>
      <w:r w:rsidR="004537FB" w:rsidRPr="007B2EF4">
        <w:rPr>
          <w:i/>
          <w:lang w:val="en-US"/>
        </w:rPr>
        <w:t>file</w:t>
      </w:r>
      <w:r w:rsidR="004537FB">
        <w:t xml:space="preserve"> с открытым соединением. </w:t>
      </w:r>
      <w:r w:rsidR="005A721B">
        <w:t xml:space="preserve">Тип ошибки определяется автоматически, путем получения значения поля </w:t>
      </w:r>
      <w:r w:rsidR="005A721B" w:rsidRPr="007B2EF4">
        <w:rPr>
          <w:i/>
        </w:rPr>
        <w:t>title</w:t>
      </w:r>
      <w:r w:rsidR="005A721B">
        <w:t xml:space="preserve"> переданного методу объекта. </w:t>
      </w:r>
      <w:r w:rsidR="00CB0C50">
        <w:t>Фрагмент</w:t>
      </w:r>
      <w:r w:rsidR="00D07FF9">
        <w:t xml:space="preserve"> </w:t>
      </w:r>
      <w:r w:rsidR="0021547D">
        <w:t>отчета об ошибках представлен на</w:t>
      </w:r>
      <w:r w:rsidR="00D07FF9">
        <w:t xml:space="preserve">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_Ref493732843 \* Lower \h \r \t </w:instrText>
      </w:r>
      <w:r w:rsidR="007341A4">
        <w:fldChar w:fldCharType="separate"/>
      </w:r>
      <w:r w:rsidR="00EB2796">
        <w:t>6</w:t>
      </w:r>
      <w:r w:rsidR="007341A4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r w:rsidRPr="008A36A2">
        <w:rPr>
          <w:noProof/>
          <w:lang w:eastAsia="ru-RU"/>
        </w:rPr>
        <w:drawing>
          <wp:inline distT="0" distB="0" distL="0" distR="0">
            <wp:extent cx="4813402" cy="17963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295" cy="18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D" w:rsidRPr="00520DBD" w:rsidRDefault="00AA414D" w:rsidP="00520DBD">
      <w:pPr>
        <w:pStyle w:val="B02PicName"/>
      </w:pPr>
      <w:bookmarkStart w:id="64" w:name="_Ref493732843"/>
      <w:r>
        <w:t xml:space="preserve">– </w:t>
      </w:r>
      <w:bookmarkEnd w:id="64"/>
      <w:r w:rsidR="007E5330">
        <w:t>Ф</w:t>
      </w:r>
      <w:r w:rsidR="00CB0C50">
        <w:t>рагмент 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65" w:name="_Ref493720091"/>
      <w:bookmarkStart w:id="66" w:name="_Toc494457784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65"/>
      <w:bookmarkEnd w:id="66"/>
    </w:p>
    <w:p w:rsidR="002F7EE5" w:rsidRPr="00146FCC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исправление, осуществляется при помощи метода </w:t>
      </w:r>
      <w:r w:rsidR="00117010" w:rsidRPr="00EB2796">
        <w:rPr>
          <w:i/>
        </w:rPr>
        <w:t>Find().</w:t>
      </w:r>
      <w:r w:rsidR="00117010">
        <w:t xml:space="preserve">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исследуемой таблицы</w:t>
      </w:r>
      <w:r w:rsidR="00681B9D">
        <w:t>, описан</w:t>
      </w:r>
      <w:r w:rsidR="00FA6FAA">
        <w:t>ных выше</w:t>
      </w:r>
      <w:r w:rsidR="003323BB">
        <w:t>.</w:t>
      </w:r>
      <w:r w:rsidR="00146FCC" w:rsidRPr="00146FCC">
        <w:t xml:space="preserve"> Листинг программного кода приведен в приложении А.</w:t>
      </w:r>
    </w:p>
    <w:p w:rsidR="001044FE" w:rsidRPr="00DF6041" w:rsidRDefault="003A60F7" w:rsidP="00DF6041">
      <w:pPr>
        <w:pStyle w:val="D04"/>
        <w:numPr>
          <w:ilvl w:val="3"/>
          <w:numId w:val="47"/>
        </w:numPr>
        <w:rPr>
          <w:lang w:val="ru-RU"/>
        </w:rPr>
      </w:pPr>
      <w:bookmarkStart w:id="67" w:name="_Ref493708239"/>
      <w:bookmarkStart w:id="68" w:name="_Toc494457785"/>
      <w:r w:rsidRPr="00DF6041">
        <w:rPr>
          <w:lang w:val="ru-RU"/>
        </w:rPr>
        <w:t>М</w:t>
      </w:r>
      <w:r w:rsidR="0040212F" w:rsidRPr="00DF6041">
        <w:rPr>
          <w:lang w:val="ru-RU"/>
        </w:rPr>
        <w:t xml:space="preserve">етод </w:t>
      </w:r>
      <w:r w:rsidRPr="00DF6041">
        <w:rPr>
          <w:lang w:val="ru-RU"/>
        </w:rPr>
        <w:t>поиска опечаток для</w:t>
      </w:r>
      <w:r w:rsidR="00D07FF9" w:rsidRPr="00DF6041">
        <w:rPr>
          <w:lang w:val="ru-RU"/>
        </w:rPr>
        <w:t xml:space="preserve"> </w:t>
      </w:r>
      <w:r w:rsidR="00337F87" w:rsidRPr="00DF6041">
        <w:rPr>
          <w:lang w:val="ru-RU"/>
        </w:rPr>
        <w:t xml:space="preserve">дискретных </w:t>
      </w:r>
      <w:r w:rsidR="00F61F69" w:rsidRPr="00DF6041">
        <w:rPr>
          <w:lang w:val="ru-RU"/>
        </w:rPr>
        <w:t>значений</w:t>
      </w:r>
      <w:bookmarkEnd w:id="67"/>
      <w:bookmarkEnd w:id="68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D07FF9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 w:rsidR="00D07FF9"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t>представляющей собой одномерный массив.</w:t>
      </w:r>
      <w:r w:rsidR="00D07FF9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lastRenderedPageBreak/>
        <w:t xml:space="preserve">В первую очередь осуществляется поиск пропущенных значений.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его индекс</w:t>
      </w:r>
      <w:r w:rsidR="00C6180E">
        <w:t>ы</w:t>
      </w:r>
      <w:r>
        <w:t xml:space="preserve"> </w:t>
      </w:r>
      <w:r w:rsidR="008F7E5D">
        <w:t xml:space="preserve">этого элемента </w:t>
      </w:r>
      <w:r>
        <w:t xml:space="preserve">передается </w:t>
      </w:r>
      <w:r w:rsidR="00F85442">
        <w:t>полю</w:t>
      </w:r>
      <w:r>
        <w:t xml:space="preserve"> объекта класса </w:t>
      </w:r>
      <w:r w:rsidRPr="00EB2796">
        <w:rPr>
          <w:i/>
        </w:rPr>
        <w:t>missingValue</w:t>
      </w:r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D07FF9">
        <w:t xml:space="preserve"> </w:t>
      </w:r>
      <w:r w:rsidR="003C6CD7" w:rsidRPr="00EB2796">
        <w:rPr>
          <w:i/>
        </w:rPr>
        <w:t>PrintReport()</w:t>
      </w:r>
      <w:r>
        <w:t>, который производит запись со</w:t>
      </w:r>
      <w:r w:rsidR="00F1286D">
        <w:t xml:space="preserve">общения об </w:t>
      </w:r>
      <w:r w:rsidR="00B87E7C">
        <w:t xml:space="preserve">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 xml:space="preserve">значение </w:t>
      </w:r>
      <w:r w:rsidR="00F1286D">
        <w:t>элемента</w:t>
      </w:r>
      <w:r w:rsidR="001310D7">
        <w:t xml:space="preserve">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D07FF9">
        <w:t xml:space="preserve"> </w:t>
      </w:r>
      <w:r w:rsidR="00BB0182">
        <w:t>Для корректности сравнения</w:t>
      </w:r>
      <w:r w:rsidR="007D03AD">
        <w:t>,</w:t>
      </w:r>
      <w:r w:rsidR="00D07FF9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регистру.</w:t>
      </w:r>
    </w:p>
    <w:p w:rsidR="003962B0" w:rsidRDefault="0056088A" w:rsidP="00366F30">
      <w:pPr>
        <w:pStyle w:val="A02TextParagraphNoIndentation"/>
        <w:ind w:firstLine="708"/>
      </w:pPr>
      <w:r>
        <w:t xml:space="preserve">Если значение </w:t>
      </w:r>
      <w:r w:rsidR="00F1286D">
        <w:t>элемента</w:t>
      </w:r>
      <w:r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>
        <w:t xml:space="preserve">с </w:t>
      </w:r>
      <w:r w:rsidR="007D03AD">
        <w:t xml:space="preserve">одним </w:t>
      </w:r>
      <w:r>
        <w:t xml:space="preserve">из ключей. </w:t>
      </w:r>
      <w:r w:rsidR="007D03AD">
        <w:t>Оба</w:t>
      </w:r>
      <w:r w:rsidR="00D07FF9">
        <w:t xml:space="preserve"> </w:t>
      </w:r>
      <w:r w:rsidR="007D03AD">
        <w:t>значения</w:t>
      </w:r>
      <w:r w:rsidR="00EB0AF9">
        <w:t xml:space="preserve"> так же приводят</w:t>
      </w:r>
      <w:r w:rsidR="003962B0">
        <w:t>ся к верхнему регистру.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D07FF9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в словаре</w:t>
      </w:r>
      <w:r w:rsidR="00DD2B23">
        <w:t>, а индексы</w:t>
      </w:r>
      <w:r w:rsidR="00D07FF9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</w:t>
      </w:r>
      <w:r w:rsidR="003B0957" w:rsidRPr="007A4E6A">
        <w:rPr>
          <w:i/>
        </w:rPr>
        <w:t>Misprint</w:t>
      </w:r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D07FF9">
        <w:t xml:space="preserve"> </w:t>
      </w:r>
      <w:r w:rsidR="005728A0">
        <w:t>Далее п</w:t>
      </w:r>
      <w:r w:rsidR="00631711">
        <w:t>роисходит вызов метода</w:t>
      </w:r>
      <w:r w:rsidR="00D07FF9">
        <w:t xml:space="preserve"> </w:t>
      </w:r>
      <w:r w:rsidR="0035184F" w:rsidRPr="007A4E6A">
        <w:rPr>
          <w:i/>
        </w:rPr>
        <w:t>PrintReport()</w:t>
      </w:r>
      <w:r w:rsidR="0035184F">
        <w:t>.</w:t>
      </w:r>
      <w:r w:rsidR="00D07FF9">
        <w:t xml:space="preserve"> </w:t>
      </w:r>
      <w:r w:rsidR="00B62707">
        <w:t xml:space="preserve">Ячейка, содержащая данную ошибку, </w:t>
      </w:r>
      <w:r w:rsidR="0062005B">
        <w:t xml:space="preserve">в итоговой таблице будет </w:t>
      </w:r>
      <w:r w:rsidR="007A4E6A">
        <w:t>помечена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7A4E6A">
        <w:t>его индексы</w:t>
      </w:r>
      <w:r w:rsidR="00AE0D2E">
        <w:t xml:space="preserve">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</w:t>
      </w:r>
      <w:r w:rsidR="00AE0D2E" w:rsidRPr="007A4E6A">
        <w:rPr>
          <w:i/>
        </w:rPr>
        <w:t>Unsolved</w:t>
      </w:r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r w:rsidR="0067261B" w:rsidRPr="007A4E6A">
        <w:rPr>
          <w:i/>
        </w:rPr>
        <w:t>PrintReport()</w:t>
      </w:r>
      <w:r w:rsidR="003C6CD7" w:rsidRPr="007A4E6A">
        <w:t>.</w:t>
      </w:r>
    </w:p>
    <w:p w:rsidR="00C7319C" w:rsidRPr="00C7319C" w:rsidRDefault="00C7319C" w:rsidP="00C7319C">
      <w:r>
        <w:t xml:space="preserve">Наглядное представление описанного алгоритма приведено на рисунке </w:t>
      </w:r>
      <w:r w:rsidR="007341A4">
        <w:fldChar w:fldCharType="begin"/>
      </w:r>
      <w:r>
        <w:instrText xml:space="preserve"> REF  _Ref494309374 \h \r \t </w:instrText>
      </w:r>
      <w:r w:rsidR="007341A4">
        <w:fldChar w:fldCharType="separate"/>
      </w:r>
      <w:r w:rsidR="007A4E6A">
        <w:t>7</w:t>
      </w:r>
      <w:r w:rsidR="007341A4">
        <w:fldChar w:fldCharType="end"/>
      </w:r>
      <w:r w:rsidR="007A4E6A">
        <w:t xml:space="preserve"> в виде </w:t>
      </w:r>
      <w:r>
        <w:t>схемы.</w:t>
      </w:r>
    </w:p>
    <w:p w:rsidR="00496639" w:rsidRDefault="007A7CE9" w:rsidP="008675C5">
      <w:pPr>
        <w:pStyle w:val="B01Pic"/>
        <w:rPr>
          <w:lang w:val="en-US"/>
        </w:rPr>
      </w:pPr>
      <w:r>
        <w:object w:dxaOrig="18105" w:dyaOrig="20565">
          <v:shape id="_x0000_i1030" type="#_x0000_t75" style="width:340.3pt;height:385.8pt" o:ole="">
            <v:imagedata r:id="rId21" o:title=""/>
          </v:shape>
          <o:OLEObject Type="Embed" ProgID="Visio.Drawing.15" ShapeID="_x0000_i1030" DrawAspect="Content" ObjectID="_1568201798" r:id="rId22"/>
        </w:object>
      </w:r>
    </w:p>
    <w:p w:rsidR="00866CD8" w:rsidRPr="00BF1229" w:rsidRDefault="00BF1229" w:rsidP="00866CD8">
      <w:pPr>
        <w:pStyle w:val="B02PicName"/>
      </w:pPr>
      <w:bookmarkStart w:id="69" w:name="_Ref494309374"/>
      <w:r>
        <w:t>–</w:t>
      </w:r>
      <w:r w:rsidR="00DF6041" w:rsidRPr="00DF6041">
        <w:t xml:space="preserve"> </w:t>
      </w:r>
      <w:r w:rsidR="007E5330">
        <w:t>С</w:t>
      </w:r>
      <w:r>
        <w:t xml:space="preserve">хема </w:t>
      </w:r>
      <w:r w:rsidR="007E5330">
        <w:t xml:space="preserve">работы </w:t>
      </w:r>
      <w:r>
        <w:t xml:space="preserve">алгоритма поиска опечаток </w:t>
      </w:r>
      <w:r w:rsidRPr="006976D4">
        <w:t xml:space="preserve">для дискретных </w:t>
      </w:r>
      <w:r>
        <w:t>значений</w:t>
      </w:r>
      <w:bookmarkEnd w:id="69"/>
    </w:p>
    <w:p w:rsidR="00DB5315" w:rsidRPr="006976D4" w:rsidRDefault="003A60F7" w:rsidP="006976D4">
      <w:pPr>
        <w:pStyle w:val="D04"/>
        <w:rPr>
          <w:lang w:val="ru-RU"/>
        </w:rPr>
      </w:pPr>
      <w:bookmarkStart w:id="70" w:name="_Toc494457786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D07FF9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70"/>
    </w:p>
    <w:p w:rsidR="007B3C13" w:rsidRDefault="001612D7" w:rsidP="008F1809">
      <w:pPr>
        <w:ind w:firstLine="708"/>
      </w:pPr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r w:rsidR="008F1809">
        <w:t>в первую очередь</w:t>
      </w:r>
      <w:r w:rsidR="001B5314">
        <w:t>,</w:t>
      </w:r>
      <w:r w:rsidR="008F1809">
        <w:t xml:space="preserve"> </w:t>
      </w:r>
      <w:r w:rsidR="001B5314">
        <w:t xml:space="preserve">после получения значений </w:t>
      </w:r>
      <w:r>
        <w:t>определенно</w:t>
      </w:r>
      <w:r w:rsidR="0046246B">
        <w:t>го</w:t>
      </w:r>
      <w:r w:rsidR="00D07FF9">
        <w:t xml:space="preserve"> </w:t>
      </w:r>
      <w:r w:rsidR="0046246B">
        <w:t>столбца</w:t>
      </w:r>
      <w:r w:rsidR="001B5314">
        <w:t>,</w:t>
      </w:r>
      <w:r>
        <w:t xml:space="preserve"> </w:t>
      </w:r>
      <w:r w:rsidR="001B5314">
        <w:t>производится</w:t>
      </w:r>
      <w:r>
        <w:t xml:space="preserve"> </w:t>
      </w:r>
      <w:r w:rsidR="001B5314">
        <w:t xml:space="preserve">их </w:t>
      </w:r>
      <w:r>
        <w:t>проверка</w:t>
      </w:r>
      <w:r w:rsidR="00D07FF9">
        <w:t xml:space="preserve"> </w:t>
      </w:r>
      <w:r w:rsidR="0049556C">
        <w:t>на заполнение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</w:t>
      </w:r>
      <w:r w:rsidR="0049556C">
        <w:t xml:space="preserve">каждого </w:t>
      </w:r>
      <w:r w:rsidR="003F3983">
        <w:t xml:space="preserve">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показанным на </w:t>
      </w:r>
      <w:r w:rsidR="00C7319C">
        <w:t xml:space="preserve">рисунке </w:t>
      </w:r>
      <w:r w:rsidR="007341A4">
        <w:fldChar w:fldCharType="begin"/>
      </w:r>
      <w:r w:rsidR="00C7319C">
        <w:instrText xml:space="preserve"> REF  _Ref493742134 \* Lower \h \r \t </w:instrText>
      </w:r>
      <w:r w:rsidR="007341A4">
        <w:fldChar w:fldCharType="separate"/>
      </w:r>
      <w:r w:rsidR="0049556C">
        <w:t>8</w:t>
      </w:r>
      <w:r w:rsidR="007341A4">
        <w:fldChar w:fldCharType="end"/>
      </w:r>
      <w:r w:rsidR="005B4D96">
        <w:t>.</w:t>
      </w:r>
    </w:p>
    <w:p w:rsidR="00E94464" w:rsidRDefault="00E94464" w:rsidP="008675C5">
      <w:pPr>
        <w:pStyle w:val="B01Pic"/>
      </w:pPr>
      <w:commentRangeStart w:id="71"/>
      <w:r>
        <w:rPr>
          <w:noProof/>
          <w:lang w:eastAsia="ru-RU"/>
        </w:rPr>
        <w:drawing>
          <wp:inline distT="0" distB="0" distL="0" distR="0" wp14:anchorId="751AE706" wp14:editId="241DD3EE">
            <wp:extent cx="3419475" cy="180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64" w:rsidRPr="00E94464" w:rsidRDefault="00F2076C" w:rsidP="00E94464">
      <w:pPr>
        <w:pStyle w:val="B02PicName"/>
      </w:pPr>
      <w:bookmarkStart w:id="72" w:name="_Ref493742134"/>
      <w:r>
        <w:t>–</w:t>
      </w:r>
      <w:r w:rsidR="00DF6041" w:rsidRPr="00DF6041">
        <w:t xml:space="preserve"> </w:t>
      </w:r>
      <w:r w:rsidR="007E5330">
        <w:t>Ш</w:t>
      </w:r>
      <w:r>
        <w:t>аблон регулярного выражения для непрерывных значений</w:t>
      </w:r>
    </w:p>
    <w:bookmarkEnd w:id="72"/>
    <w:p w:rsidR="00D96B61" w:rsidRDefault="00B22E3F" w:rsidP="00B47601">
      <w:pPr>
        <w:keepNext/>
      </w:pPr>
      <w:r>
        <w:lastRenderedPageBreak/>
        <w:t>г</w:t>
      </w:r>
      <w:r w:rsidR="00D96B61">
        <w:t>де</w:t>
      </w:r>
    </w:p>
    <w:p w:rsidR="00D96B61" w:rsidRDefault="00B83533" w:rsidP="001B5E5A">
      <w:pPr>
        <w:keepNext/>
      </w:pPr>
      <w:r w:rsidRPr="005778D0">
        <w:t xml:space="preserve">^ </w:t>
      </w:r>
      <w:r w:rsidR="00D96B61">
        <w:t>– символ начала строки,</w:t>
      </w:r>
    </w:p>
    <w:p w:rsidR="00D96B61" w:rsidRDefault="00B83533" w:rsidP="001B5E5A">
      <w:pPr>
        <w:keepNext/>
      </w:pPr>
      <w:r>
        <w:t>(</w:t>
      </w:r>
      <w:r w:rsidRPr="005778D0">
        <w:t>\\</w:t>
      </w:r>
      <w:r w:rsidRPr="005778D0">
        <w:rPr>
          <w:lang w:val="en-US"/>
        </w:rPr>
        <w:t>d</w:t>
      </w:r>
      <w:r w:rsidRPr="005778D0">
        <w:t>)</w:t>
      </w:r>
      <w:r w:rsidR="009602BD">
        <w:t>+</w:t>
      </w:r>
      <w:r>
        <w:t>–</w:t>
      </w:r>
      <w:r w:rsidR="009602BD">
        <w:t xml:space="preserve"> одно число и более</w:t>
      </w:r>
      <w:r w:rsidR="00D96B61">
        <w:t>,</w:t>
      </w:r>
    </w:p>
    <w:p w:rsidR="00D96B61" w:rsidRDefault="00B83533" w:rsidP="001B5E5A">
      <w:pPr>
        <w:keepNext/>
      </w:pPr>
      <w:r w:rsidRPr="005778D0">
        <w:t>[,.]</w:t>
      </w:r>
      <w:r w:rsidRPr="007D69ED">
        <w:t xml:space="preserve">– </w:t>
      </w:r>
      <w:r>
        <w:t xml:space="preserve">один из </w:t>
      </w:r>
      <w:r w:rsidR="009602BD">
        <w:t>двух</w:t>
      </w:r>
      <w:r>
        <w:t xml:space="preserve"> указанных символов (</w:t>
      </w:r>
      <w:r w:rsidR="009602BD">
        <w:t>точка или запятая</w:t>
      </w:r>
      <w:r>
        <w:t>),</w:t>
      </w:r>
    </w:p>
    <w:p w:rsidR="00D96B61" w:rsidRDefault="002D3F7D" w:rsidP="001B5E5A">
      <w:pPr>
        <w:keepNext/>
      </w:pPr>
      <w:r>
        <w:t xml:space="preserve">| – </w:t>
      </w:r>
      <w:r w:rsidR="00D96B61">
        <w:t xml:space="preserve">логическое </w:t>
      </w:r>
      <w:r w:rsidR="00BE36E4">
        <w:t>ИЛИ</w:t>
      </w:r>
      <w:r>
        <w:t>,</w:t>
      </w:r>
    </w:p>
    <w:p w:rsidR="00B21908" w:rsidRDefault="002D3F7D" w:rsidP="001B5E5A">
      <w:pPr>
        <w:keepNext/>
      </w:pPr>
      <w:r w:rsidRPr="002D3F7D">
        <w:t>[[:space:]])?</w:t>
      </w:r>
      <w:r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</w:p>
    <w:p w:rsidR="00B83533" w:rsidRPr="00A248F8" w:rsidRDefault="00B83533" w:rsidP="001B5E5A">
      <w:pPr>
        <w:keepNext/>
      </w:pPr>
      <w:r w:rsidRPr="00A248F8">
        <w:t>$</w:t>
      </w:r>
      <w:r>
        <w:t xml:space="preserve"> – символ конца строки</w:t>
      </w:r>
      <w:r w:rsidR="0070131F">
        <w:t>.</w:t>
      </w:r>
      <w:commentRangeEnd w:id="71"/>
      <w:r w:rsidR="0049556C">
        <w:rPr>
          <w:rStyle w:val="a7"/>
        </w:rPr>
        <w:commentReference w:id="71"/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D07FF9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r w:rsidR="00815131" w:rsidRPr="0049556C">
        <w:rPr>
          <w:i/>
          <w:lang w:val="en-US"/>
        </w:rPr>
        <w:t>Unsolved</w:t>
      </w:r>
      <w:r w:rsidR="00FF7B59">
        <w:t xml:space="preserve">, который, как было сказано ранее, </w:t>
      </w:r>
      <w:r w:rsidR="00126690">
        <w:t>хранит</w:t>
      </w:r>
      <w:r w:rsidR="0049556C">
        <w:t xml:space="preserve"> индексы элементов</w:t>
      </w:r>
      <w:r w:rsidR="006757A3">
        <w:t xml:space="preserve">, которые будут </w:t>
      </w:r>
      <w:r w:rsidR="00335D74">
        <w:t>помечены в таблице</w:t>
      </w:r>
      <w:r w:rsidR="006757A3">
        <w:t xml:space="preserve"> как </w:t>
      </w:r>
      <w:r w:rsidR="00126690">
        <w:t xml:space="preserve">неисправленные </w:t>
      </w:r>
      <w:r w:rsidR="006757A3">
        <w:t>опечатки.</w:t>
      </w:r>
      <w:r w:rsidR="00D07FF9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D07FF9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r w:rsidR="00A3684C" w:rsidRPr="00335D74">
        <w:rPr>
          <w:i/>
        </w:rPr>
        <w:t>PrintReport()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D07FF9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</w:t>
      </w:r>
      <w:r w:rsidR="00E06E99" w:rsidRPr="00335D74">
        <w:rPr>
          <w:i/>
        </w:rPr>
        <w:t>Misprint</w:t>
      </w:r>
      <w:r w:rsidR="00E06E99">
        <w:t xml:space="preserve"> для раскраски итоговой таблицы. </w:t>
      </w:r>
      <w:r w:rsidR="0085501F">
        <w:t>М</w:t>
      </w:r>
      <w:r w:rsidR="00B3334E">
        <w:t xml:space="preserve">етод </w:t>
      </w:r>
      <w:r w:rsidR="00B3334E" w:rsidRPr="00335D74">
        <w:rPr>
          <w:i/>
        </w:rPr>
        <w:t>PrintReport()</w:t>
      </w:r>
      <w:r w:rsidR="00B3334E">
        <w:t xml:space="preserve">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7341A4">
        <w:fldChar w:fldCharType="begin"/>
      </w:r>
      <w:r w:rsidR="004D433E">
        <w:instrText xml:space="preserve"> REF  _Ref494237015 \* Lower \h \r \t </w:instrText>
      </w:r>
      <w:r w:rsidR="007341A4">
        <w:fldChar w:fldCharType="separate"/>
      </w:r>
      <w:r w:rsidR="002909CA">
        <w:t>9</w:t>
      </w:r>
      <w:r w:rsidR="007341A4">
        <w:fldChar w:fldCharType="end"/>
      </w:r>
      <w:r w:rsidR="00D07FF9">
        <w:t xml:space="preserve"> </w:t>
      </w:r>
      <w:r w:rsidR="00B3334E">
        <w:t>в виде схемы.</w:t>
      </w:r>
    </w:p>
    <w:p w:rsidR="00496639" w:rsidRDefault="002909CA" w:rsidP="008675C5">
      <w:pPr>
        <w:pStyle w:val="B01Pic"/>
        <w:rPr>
          <w:lang w:val="en-US"/>
        </w:rPr>
      </w:pPr>
      <w:r>
        <w:object w:dxaOrig="19155" w:dyaOrig="22110">
          <v:shape id="_x0000_i1032" type="#_x0000_t75" style="width:378.35pt;height:436.75pt" o:ole="">
            <v:imagedata r:id="rId24" o:title=""/>
          </v:shape>
          <o:OLEObject Type="Embed" ProgID="Visio.Drawing.15" ShapeID="_x0000_i1032" DrawAspect="Content" ObjectID="_1568201799" r:id="rId25"/>
        </w:object>
      </w:r>
    </w:p>
    <w:p w:rsidR="00866CD8" w:rsidRPr="00644CAE" w:rsidRDefault="004D433E" w:rsidP="00866CD8">
      <w:pPr>
        <w:pStyle w:val="B02PicName"/>
      </w:pPr>
      <w:bookmarkStart w:id="73" w:name="_Ref494237015"/>
      <w:r>
        <w:t>–</w:t>
      </w:r>
      <w:r w:rsidR="002909CA">
        <w:t xml:space="preserve"> </w:t>
      </w:r>
      <w:r w:rsidR="007E5330">
        <w:t>С</w:t>
      </w:r>
      <w:r w:rsidR="00644CAE">
        <w:t xml:space="preserve">хема </w:t>
      </w:r>
      <w:r w:rsidR="007E5330">
        <w:t xml:space="preserve">работы </w:t>
      </w:r>
      <w:r w:rsidR="00644CAE">
        <w:t xml:space="preserve">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73"/>
    </w:p>
    <w:p w:rsidR="000E3444" w:rsidRPr="00FE390E" w:rsidRDefault="00EC1C7D" w:rsidP="006976D4">
      <w:pPr>
        <w:pStyle w:val="D04"/>
        <w:rPr>
          <w:lang w:val="ru-RU"/>
        </w:rPr>
      </w:pPr>
      <w:bookmarkStart w:id="74" w:name="_Ref494326431"/>
      <w:bookmarkStart w:id="75" w:name="_Toc494457787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D07FF9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74"/>
      <w:bookmarkEnd w:id="75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 w:rsidR="00D07FF9"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предыдущ</w:t>
      </w:r>
      <w:r w:rsidR="0093453D">
        <w:t>ей</w:t>
      </w:r>
      <w:r>
        <w:t xml:space="preserve">, но отличается </w:t>
      </w:r>
      <w:r w:rsidR="000B6832">
        <w:t xml:space="preserve">применяемым </w:t>
      </w:r>
      <w:r>
        <w:t>шаблоном</w:t>
      </w:r>
      <w:r w:rsidR="00D07FF9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8960CC">
        <w:t>Шаблон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на</w:t>
      </w:r>
      <w:r w:rsidR="00D07FF9">
        <w:t xml:space="preserve"> </w:t>
      </w:r>
      <w:r w:rsidR="004D433E">
        <w:t xml:space="preserve">рисунке </w:t>
      </w:r>
      <w:r w:rsidR="007341A4">
        <w:fldChar w:fldCharType="begin"/>
      </w:r>
      <w:r w:rsidR="004D433E">
        <w:instrText xml:space="preserve"> REF  _Ref494235392 \* Lower \h \r \t </w:instrText>
      </w:r>
      <w:r w:rsidR="007341A4">
        <w:fldChar w:fldCharType="separate"/>
      </w:r>
      <w:r w:rsidR="002909CA">
        <w:t>10</w:t>
      </w:r>
      <w:r w:rsidR="007341A4">
        <w:fldChar w:fldCharType="end"/>
      </w:r>
      <w:r w:rsidR="00D964FF">
        <w:t>.</w:t>
      </w:r>
    </w:p>
    <w:p w:rsidR="00F9209B" w:rsidRDefault="00164CF9" w:rsidP="008675C5">
      <w:pPr>
        <w:pStyle w:val="B01Pic"/>
      </w:pPr>
      <w:commentRangeStart w:id="76"/>
      <w:r>
        <w:rPr>
          <w:noProof/>
          <w:lang w:eastAsia="ru-RU"/>
        </w:rPr>
        <w:lastRenderedPageBreak/>
        <w:drawing>
          <wp:inline distT="0" distB="0" distL="0" distR="0" wp14:anchorId="71C98A25" wp14:editId="5BC5A03B">
            <wp:extent cx="5438775" cy="190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6E" w:rsidRPr="0070746E" w:rsidRDefault="0070746E" w:rsidP="0079465D">
      <w:pPr>
        <w:pStyle w:val="B02PicName"/>
        <w:keepNext/>
      </w:pPr>
      <w:bookmarkStart w:id="77" w:name="_Ref494235392"/>
      <w:r>
        <w:t xml:space="preserve">– </w:t>
      </w:r>
      <w:r w:rsidR="001C37C9">
        <w:t>Ш</w:t>
      </w:r>
      <w:r>
        <w:t>аблон регулярного выражения для непрерывных значений</w:t>
      </w:r>
      <w:bookmarkEnd w:id="77"/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2379E2" w:rsidP="00CB443F">
      <w:pPr>
        <w:keepNext/>
      </w:pPr>
      <w:r w:rsidRPr="005778D0">
        <w:t xml:space="preserve">^ </w:t>
      </w:r>
      <w:r>
        <w:t>– символ начала строки,</w:t>
      </w:r>
    </w:p>
    <w:p w:rsidR="00EC6FD0" w:rsidRDefault="002379E2" w:rsidP="00CB443F">
      <w:pPr>
        <w:keepNext/>
      </w:pPr>
      <w:r>
        <w:t>(</w:t>
      </w:r>
      <w:r w:rsidR="005778D0" w:rsidRPr="005778D0">
        <w:t>\\</w:t>
      </w:r>
      <w:r w:rsidR="005778D0" w:rsidRPr="005778D0">
        <w:rPr>
          <w:lang w:val="en-US"/>
        </w:rPr>
        <w:t>d</w:t>
      </w:r>
      <w:r w:rsidR="005778D0" w:rsidRPr="005778D0">
        <w:t xml:space="preserve">){2}) </w:t>
      </w:r>
      <w:r w:rsidR="005778D0">
        <w:t>–два числа,</w:t>
      </w:r>
    </w:p>
    <w:p w:rsidR="00EC6FD0" w:rsidRDefault="005778D0" w:rsidP="00FB2919">
      <w:pPr>
        <w:keepNext/>
        <w:ind w:left="709" w:firstLine="0"/>
      </w:pPr>
      <w:r w:rsidRPr="005778D0">
        <w:t>([,.]</w:t>
      </w:r>
      <w:r w:rsidR="007D69ED" w:rsidRPr="007D69ED">
        <w:t xml:space="preserve">|[-/]) – </w:t>
      </w:r>
      <w:r w:rsidR="007D69ED">
        <w:t xml:space="preserve">один из четырех указанных </w:t>
      </w:r>
      <w:r w:rsidR="005E52BC">
        <w:t>символов (</w:t>
      </w:r>
      <w:r w:rsidR="007E5BED">
        <w:t>«</w:t>
      </w:r>
      <w:r w:rsidR="005E52BC">
        <w:t>,</w:t>
      </w:r>
      <w:r w:rsidR="007E5BED">
        <w:t>»</w:t>
      </w:r>
      <w:r w:rsidR="005A49EB">
        <w:t>,</w:t>
      </w:r>
      <w:r w:rsidR="007E5BED">
        <w:t xml:space="preserve"> или «</w:t>
      </w:r>
      <w:r w:rsidR="005E52BC">
        <w:t>.</w:t>
      </w:r>
      <w:r w:rsidR="007E5BED">
        <w:t xml:space="preserve">» </w:t>
      </w:r>
      <w:r w:rsidR="00F2076C">
        <w:t xml:space="preserve">, </w:t>
      </w:r>
      <w:r w:rsidR="007E5BED">
        <w:t>или «\»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</w:p>
    <w:p w:rsidR="00EC6FD0" w:rsidRDefault="005E52BC" w:rsidP="00CB443F">
      <w:pPr>
        <w:keepNext/>
      </w:pPr>
      <w:r w:rsidRPr="005E52BC">
        <w:t>(</w:t>
      </w:r>
      <w:r>
        <w:t>(</w:t>
      </w:r>
      <w:r w:rsidR="00A248F8" w:rsidRPr="00A248F8">
        <w:t>\\</w:t>
      </w:r>
      <w:r w:rsidR="00A248F8" w:rsidRPr="00A248F8">
        <w:rPr>
          <w:lang w:val="en-US"/>
        </w:rPr>
        <w:t>d</w:t>
      </w:r>
      <w:r w:rsidR="00A248F8" w:rsidRPr="00A248F8">
        <w:t>){2}|(\\</w:t>
      </w:r>
      <w:r w:rsidR="00A248F8" w:rsidRPr="00A248F8">
        <w:rPr>
          <w:lang w:val="en-US"/>
        </w:rPr>
        <w:t>d</w:t>
      </w:r>
      <w:r w:rsidR="00A248F8" w:rsidRPr="00A248F8">
        <w:t xml:space="preserve">){4})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A248F8" w:rsidP="00CB443F">
      <w:pPr>
        <w:keepNext/>
      </w:pPr>
      <w:r w:rsidRPr="00A248F8">
        <w:t>$</w:t>
      </w:r>
      <w:r>
        <w:t xml:space="preserve"> – символ конца строки</w:t>
      </w:r>
      <w:r w:rsidR="00C03DE2">
        <w:t>.</w:t>
      </w:r>
      <w:commentRangeEnd w:id="76"/>
      <w:r w:rsidR="002909CA">
        <w:rPr>
          <w:rStyle w:val="a7"/>
        </w:rPr>
        <w:commentReference w:id="76"/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</w:t>
      </w:r>
      <w:r w:rsidR="00A0011B">
        <w:t xml:space="preserve">производится запись сообщения об ошибке </w:t>
      </w:r>
      <w:r w:rsidR="00F44BF7">
        <w:t>в пользовате</w:t>
      </w:r>
      <w:r w:rsidR="00CD3711">
        <w:t xml:space="preserve">льский 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r w:rsidR="00F44BF7" w:rsidRPr="00A0011B">
        <w:rPr>
          <w:i/>
          <w:lang w:val="en-US"/>
        </w:rPr>
        <w:t>Unsolved</w:t>
      </w:r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</w:t>
      </w:r>
      <w:r w:rsidR="00A0011B">
        <w:t>столбца</w:t>
      </w:r>
      <w:r>
        <w:t>,</w:t>
      </w:r>
      <w:r w:rsidR="00D07FF9">
        <w:t xml:space="preserve"> </w:t>
      </w:r>
      <w:r w:rsidR="006C5D4F">
        <w:t>которые под</w:t>
      </w:r>
      <w:r w:rsidR="007D017B">
        <w:t>ошли</w:t>
      </w:r>
      <w:r w:rsidR="00D07FF9">
        <w:t xml:space="preserve"> </w:t>
      </w:r>
      <w:r w:rsidR="00DE6334">
        <w:t xml:space="preserve">под </w:t>
      </w:r>
      <w:r w:rsidR="0042087A">
        <w:t>указанный</w:t>
      </w:r>
      <w:r w:rsidR="00D07FF9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07FF9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5228DE">
        <w:t xml:space="preserve"> В случае ошибки </w:t>
      </w:r>
      <w:r w:rsidR="00A77EA8">
        <w:t xml:space="preserve">индексы элемента передаются полю объекта класса </w:t>
      </w:r>
      <w:r w:rsidR="00A77EA8" w:rsidRPr="005228DE">
        <w:rPr>
          <w:i/>
          <w:lang w:val="en-US"/>
        </w:rPr>
        <w:t>Misprint</w:t>
      </w:r>
      <w:r w:rsidR="005228DE">
        <w:t>, а</w:t>
      </w:r>
      <w:r w:rsidR="00A77EA8">
        <w:t xml:space="preserve"> </w:t>
      </w:r>
      <w:r w:rsidR="00AF64BA">
        <w:t xml:space="preserve">вызванный метод </w:t>
      </w:r>
      <w:r w:rsidR="00126690" w:rsidRPr="00A77EA8">
        <w:rPr>
          <w:i/>
        </w:rPr>
        <w:t>PrintReport()</w:t>
      </w:r>
      <w:r w:rsidR="00126690">
        <w:t xml:space="preserve"> </w:t>
      </w:r>
      <w:r w:rsidR="00AF64BA">
        <w:t>сообщает о найденной и исправленной опечатке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140BC">
        <w:instrText xml:space="preserve"> REF  _Ref493764582 \* Lower \h \r \t </w:instrText>
      </w:r>
      <w:r w:rsidR="007341A4">
        <w:fldChar w:fldCharType="separate"/>
      </w:r>
      <w:r w:rsidR="005228DE">
        <w:t>11</w:t>
      </w:r>
      <w:r w:rsidR="007341A4">
        <w:fldChar w:fldCharType="end"/>
      </w:r>
      <w:r w:rsidR="005228DE">
        <w:t xml:space="preserve"> в виде </w:t>
      </w:r>
      <w:r w:rsidR="001C5365">
        <w:t>схемы</w:t>
      </w:r>
      <w:r w:rsidR="00ED2F24">
        <w:t>.</w:t>
      </w:r>
    </w:p>
    <w:p w:rsidR="00CB4104" w:rsidRDefault="005228DE" w:rsidP="008675C5">
      <w:pPr>
        <w:pStyle w:val="B01Pic"/>
      </w:pPr>
      <w:r>
        <w:object w:dxaOrig="14280" w:dyaOrig="19215">
          <v:shape id="_x0000_i1031" type="#_x0000_t75" style="width:302.95pt;height:407.55pt" o:ole="">
            <v:imagedata r:id="rId27" o:title=""/>
          </v:shape>
          <o:OLEObject Type="Embed" ProgID="Visio.Drawing.15" ShapeID="_x0000_i1031" DrawAspect="Content" ObjectID="_1568201800" r:id="rId28"/>
        </w:object>
      </w:r>
    </w:p>
    <w:p w:rsidR="00CB4104" w:rsidRPr="00CB4104" w:rsidRDefault="005228DE" w:rsidP="00CB4104">
      <w:pPr>
        <w:pStyle w:val="B02PicName"/>
      </w:pPr>
      <w:bookmarkStart w:id="78" w:name="_Ref493764582"/>
      <w:r>
        <w:t xml:space="preserve">– </w:t>
      </w:r>
      <w:r w:rsidR="001C37C9">
        <w:t>С</w:t>
      </w:r>
      <w:r w:rsidR="00ED2F24">
        <w:t xml:space="preserve">хема </w:t>
      </w:r>
      <w:r w:rsidR="001C37C9">
        <w:t xml:space="preserve">работы </w:t>
      </w:r>
      <w:r w:rsidR="00ED2F24">
        <w:t xml:space="preserve">алгоритма поиска опечаток </w:t>
      </w:r>
      <w:r w:rsidR="00ED2F24" w:rsidRPr="006976D4">
        <w:t xml:space="preserve">для </w:t>
      </w:r>
      <w:r w:rsidR="00ED2F24">
        <w:t>дат</w:t>
      </w:r>
      <w:bookmarkEnd w:id="78"/>
    </w:p>
    <w:p w:rsidR="00C27816" w:rsidRDefault="009402EF" w:rsidP="004B732A">
      <w:pPr>
        <w:pStyle w:val="D03"/>
        <w:rPr>
          <w:lang w:val="ru-RU"/>
        </w:rPr>
      </w:pPr>
      <w:bookmarkStart w:id="79" w:name="_Ref493755811"/>
      <w:bookmarkStart w:id="80" w:name="_Toc494457788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 w:rsidRPr="00D07FF9">
        <w:rPr>
          <w:lang w:val="ru-RU"/>
        </w:rPr>
        <w:t xml:space="preserve"> поиска </w:t>
      </w:r>
      <w:r w:rsidR="00C27816">
        <w:rPr>
          <w:lang w:val="ru-RU"/>
        </w:rPr>
        <w:t>выбросов</w:t>
      </w:r>
      <w:bookmarkEnd w:id="79"/>
      <w:bookmarkEnd w:id="80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r w:rsidRPr="00C00426">
        <w:rPr>
          <w:i/>
          <w:shd w:val="clear" w:color="auto" w:fill="FFFFFF"/>
        </w:rPr>
        <w:t>Continuous</w:t>
      </w:r>
      <w:r>
        <w:rPr>
          <w:shd w:val="clear" w:color="auto" w:fill="FFFFFF"/>
        </w:rPr>
        <w:t>, т.е.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D07FF9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 w:rsidRPr="00C00426">
        <w:rPr>
          <w:i/>
          <w:lang w:val="en-US"/>
        </w:rPr>
        <w:t>boxplot</w:t>
      </w:r>
      <w:r w:rsidRPr="00C00426">
        <w:rPr>
          <w:i/>
        </w:rPr>
        <w:t>.</w:t>
      </w:r>
      <w:r w:rsidRPr="00C00426">
        <w:rPr>
          <w:i/>
          <w:lang w:val="en-US"/>
        </w:rPr>
        <w:t>stats</w:t>
      </w:r>
      <w:r w:rsidR="00543989" w:rsidRPr="00C00426">
        <w:rPr>
          <w:i/>
        </w:rPr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D07FF9">
        <w:t xml:space="preserve"> </w:t>
      </w:r>
      <w:r w:rsidR="00B04D34" w:rsidRPr="00C00426">
        <w:rPr>
          <w:i/>
          <w:lang w:val="en-US"/>
        </w:rPr>
        <w:t>boxplot</w:t>
      </w:r>
      <w:r w:rsidR="00482390" w:rsidRPr="00C00426">
        <w:rPr>
          <w:i/>
        </w:rPr>
        <w:t>()</w:t>
      </w:r>
      <w:r w:rsidR="00FF5D25">
        <w:t>, которая</w:t>
      </w:r>
      <w:r w:rsidR="00D07FF9">
        <w:t xml:space="preserve"> </w:t>
      </w:r>
      <w:r w:rsidR="00313998">
        <w:t xml:space="preserve">служит для построения </w:t>
      </w:r>
      <w:r w:rsidR="000A1EB1">
        <w:t>диаграмм</w:t>
      </w:r>
      <w:r w:rsidR="00313998">
        <w:t xml:space="preserve"> размахов.</w:t>
      </w:r>
      <w:r w:rsidR="009402EF" w:rsidRPr="00C00426">
        <w:rPr>
          <w:i/>
          <w:shd w:val="clear" w:color="auto" w:fill="FFFFFF"/>
          <w:lang w:val="en-US"/>
        </w:rPr>
        <w:t>b</w:t>
      </w:r>
      <w:r w:rsidR="00543989" w:rsidRPr="00C00426">
        <w:rPr>
          <w:i/>
          <w:shd w:val="clear" w:color="auto" w:fill="FFFFFF"/>
          <w:lang w:val="en-US"/>
        </w:rPr>
        <w:t>oxplot</w:t>
      </w:r>
      <w:r w:rsidR="00543989" w:rsidRPr="00C00426">
        <w:rPr>
          <w:i/>
          <w:shd w:val="clear" w:color="auto" w:fill="FFFFFF"/>
        </w:rPr>
        <w:t>.</w:t>
      </w:r>
      <w:r w:rsidR="00543989" w:rsidRPr="00C00426">
        <w:rPr>
          <w:i/>
          <w:shd w:val="clear" w:color="auto" w:fill="FFFFFF"/>
          <w:lang w:val="en-US"/>
        </w:rPr>
        <w:t>stats</w:t>
      </w:r>
      <w:r w:rsidR="00543989" w:rsidRPr="00C00426">
        <w:rPr>
          <w:i/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lastRenderedPageBreak/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box-whisker plots),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длина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D07FF9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7341A4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9A4CF1">
        <w:rPr>
          <w:lang w:eastAsia="ru-RU"/>
        </w:rPr>
        <w:t>12</w:t>
      </w:r>
      <w:r w:rsidR="007341A4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6914CA">
      <w:pPr>
        <w:pStyle w:val="B01Pic"/>
        <w:rPr>
          <w:color w:val="333333"/>
          <w:lang w:eastAsia="ru-RU"/>
        </w:rPr>
      </w:pPr>
      <w:commentRangeStart w:id="81"/>
      <w:r>
        <w:rPr>
          <w:noProof/>
          <w:lang w:eastAsia="ru-RU"/>
        </w:rPr>
        <w:drawing>
          <wp:inline distT="0" distB="0" distL="0" distR="0" wp14:anchorId="3C012E7F" wp14:editId="1461A000">
            <wp:extent cx="3629678" cy="2171488"/>
            <wp:effectExtent l="0" t="0" r="0" b="0"/>
            <wp:docPr id="2" name="Рисунок 2" descr="http://3.bp.blogspot.com/-sqSGopnp0lo/Uvu_wl_dPQI/AAAAAAAAAgs/F2DBOSdfiU4/s1600/boxplot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44" cy="217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8F693F">
      <w:pPr>
        <w:pStyle w:val="B02PicName"/>
      </w:pPr>
      <w:bookmarkStart w:id="82" w:name="_Ref494240746"/>
      <w:r>
        <w:t xml:space="preserve">– </w:t>
      </w:r>
      <w:r w:rsidR="001C37C9">
        <w:t>Д</w:t>
      </w:r>
      <w:r>
        <w:t>иаграмма размахов</w:t>
      </w:r>
      <w:bookmarkEnd w:id="82"/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(интерквартильный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commentRangeStart w:id="83"/>
      <w:r w:rsidRPr="009A4CF1">
        <w:rPr>
          <w:i/>
          <w:shd w:val="clear" w:color="auto" w:fill="FFFFFF"/>
        </w:rPr>
        <w:t>Медианой</w:t>
      </w:r>
      <w:commentRangeEnd w:id="83"/>
      <w:r w:rsidR="009A4CF1">
        <w:rPr>
          <w:rStyle w:val="a7"/>
        </w:rPr>
        <w:commentReference w:id="83"/>
      </w:r>
      <w:r>
        <w:rPr>
          <w:shd w:val="clear" w:color="auto" w:fill="FFFFFF"/>
        </w:rPr>
        <w:t xml:space="preserve"> случайной величины является такое число, что вероятность получить значение случайной величины справа от него равна вероятности получить значение слева от него (обе </w:t>
      </w:r>
      <w:r w:rsidR="00E058DF">
        <w:rPr>
          <w:shd w:val="clear" w:color="auto" w:fill="FFFFFF"/>
        </w:rPr>
        <w:t xml:space="preserve">они </w:t>
      </w:r>
      <w:r>
        <w:rPr>
          <w:shd w:val="clear" w:color="auto" w:fill="FFFFFF"/>
        </w:rPr>
        <w:t>равны 1/2).</w:t>
      </w:r>
    </w:p>
    <w:p w:rsidR="00E058DF" w:rsidRDefault="00FF41F1" w:rsidP="004E1FBB">
      <w:pPr>
        <w:rPr>
          <w:shd w:val="clear" w:color="auto" w:fill="FFFFFF"/>
        </w:rPr>
      </w:pPr>
      <w:commentRangeStart w:id="84"/>
      <w:r w:rsidRPr="009A4CF1">
        <w:rPr>
          <w:i/>
          <w:shd w:val="clear" w:color="auto" w:fill="FFFFFF"/>
        </w:rPr>
        <w:t>Квант</w:t>
      </w:r>
      <w:r w:rsidR="00217DD5" w:rsidRPr="009A4CF1">
        <w:rPr>
          <w:i/>
          <w:shd w:val="clear" w:color="auto" w:fill="FFFFFF"/>
        </w:rPr>
        <w:t>и</w:t>
      </w:r>
      <w:r w:rsidR="003B1D11" w:rsidRPr="009A4CF1">
        <w:rPr>
          <w:i/>
          <w:shd w:val="clear" w:color="auto" w:fill="FFFFFF"/>
        </w:rPr>
        <w:t>ль</w:t>
      </w:r>
      <w:commentRangeEnd w:id="84"/>
      <w:r w:rsidR="009A4CF1">
        <w:rPr>
          <w:rStyle w:val="a7"/>
        </w:rPr>
        <w:commentReference w:id="84"/>
      </w:r>
      <w:r w:rsidR="003B1D11" w:rsidRPr="003B1D11">
        <w:rPr>
          <w:shd w:val="clear" w:color="auto" w:fill="FFFFFF"/>
        </w:rPr>
        <w:t xml:space="preserve"> в математической статистике </w:t>
      </w:r>
      <w:r w:rsidR="00D07FF9">
        <w:rPr>
          <w:shd w:val="clear" w:color="auto" w:fill="FFFFFF"/>
        </w:rPr>
        <w:t>– э</w:t>
      </w:r>
      <w:r w:rsidR="00865C16">
        <w:rPr>
          <w:shd w:val="clear" w:color="auto" w:fill="FFFFFF"/>
        </w:rPr>
        <w:t xml:space="preserve">то </w:t>
      </w:r>
      <w:r w:rsidR="003B1D11" w:rsidRPr="003B1D11">
        <w:rPr>
          <w:shd w:val="clear" w:color="auto" w:fill="FFFFFF"/>
        </w:rPr>
        <w:t>значение, которое заданная случайная величина не превышает с фиксированной вероятностью.</w:t>
      </w:r>
      <w:r w:rsidR="009A4CF1">
        <w:rPr>
          <w:shd w:val="clear" w:color="auto" w:fill="FFFFFF"/>
        </w:rPr>
        <w:t xml:space="preserve"> </w:t>
      </w:r>
      <w:r w:rsidR="00583A77">
        <w:rPr>
          <w:shd w:val="clear" w:color="auto" w:fill="FFFFFF"/>
        </w:rPr>
        <w:t>К</w:t>
      </w:r>
      <w:r w:rsidR="006B1153">
        <w:rPr>
          <w:shd w:val="clear" w:color="auto" w:fill="FFFFFF"/>
        </w:rPr>
        <w:t>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</w:t>
      </w:r>
      <w:r w:rsidR="00583A77">
        <w:rPr>
          <w:shd w:val="clear" w:color="auto" w:fill="FFFFFF"/>
        </w:rPr>
        <w:t xml:space="preserve"> порядка α</w:t>
      </w:r>
      <w:r w:rsidR="006B1153">
        <w:rPr>
          <w:shd w:val="clear" w:color="auto" w:fill="FFFFFF"/>
        </w:rPr>
        <w:t xml:space="preserve"> –</w:t>
      </w:r>
      <w:r w:rsidR="006B1153" w:rsidRPr="006B1153">
        <w:rPr>
          <w:shd w:val="clear" w:color="auto" w:fill="FFFFFF"/>
        </w:rPr>
        <w:t xml:space="preserve"> числовая характеристика закона распределения случайной величины; такое число, что данная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</w:t>
      </w:r>
      <w:r w:rsidR="00342AE4" w:rsidRPr="00342AE4">
        <w:rPr>
          <w:shd w:val="clear" w:color="auto" w:fill="FFFFFF"/>
        </w:rPr>
        <w:t xml:space="preserve"> </w:t>
      </w:r>
      <w:commentRangeStart w:id="85"/>
      <w:r w:rsidR="00342AE4" w:rsidRPr="00342AE4">
        <w:rPr>
          <w:shd w:val="clear" w:color="auto" w:fill="FFFFFF"/>
        </w:rPr>
        <w:t>[</w:t>
      </w:r>
      <w:r w:rsidR="005F1475">
        <w:rPr>
          <w:shd w:val="clear" w:color="auto" w:fill="FFFFFF"/>
        </w:rPr>
        <w:t>11</w:t>
      </w:r>
      <w:r w:rsidR="00342AE4" w:rsidRPr="00342AE4">
        <w:rPr>
          <w:shd w:val="clear" w:color="auto" w:fill="FFFFFF"/>
        </w:rPr>
        <w:t>]</w:t>
      </w:r>
      <w:commentRangeEnd w:id="85"/>
      <w:r w:rsidR="00583A77">
        <w:rPr>
          <w:rStyle w:val="a7"/>
        </w:rPr>
        <w:commentReference w:id="85"/>
      </w:r>
      <w:r w:rsidR="006B1153">
        <w:rPr>
          <w:shd w:val="clear" w:color="auto" w:fill="FFFFFF"/>
        </w:rPr>
        <w:t>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нижний квартиль при </w:t>
      </w:r>
      <w:r w:rsidR="006B1153">
        <w:t>α</w:t>
      </w:r>
      <w:r w:rsidRPr="004E1FBB">
        <w:t xml:space="preserve"> =</w:t>
      </w:r>
      <w:r w:rsidR="00C61229">
        <w:t xml:space="preserve"> </w:t>
      </w:r>
      <w:r w:rsidRPr="004E1FBB">
        <w:t xml:space="preserve">1/4 и верхний квартиль </w:t>
      </w:r>
      <w:r w:rsidRPr="004E1FBB">
        <w:lastRenderedPageBreak/>
        <w:t xml:space="preserve">при </w:t>
      </w:r>
      <w:r w:rsidR="006B1153">
        <w:t>α</w:t>
      </w:r>
      <w:r w:rsidRPr="004E1FBB">
        <w:t xml:space="preserve"> = 3/4. Квартиль,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r w:rsidRPr="0029689B">
        <w:rPr>
          <w:shd w:val="clear" w:color="auto" w:fill="FFFFFF"/>
        </w:rPr>
        <w:t xml:space="preserve">Интерквартильным размахом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 расстоянии</w:t>
      </w:r>
      <w:commentRangeStart w:id="86"/>
      <w:r w:rsidR="00F84B3B">
        <w:rPr>
          <w:shd w:val="clear" w:color="auto" w:fill="FFFFFF"/>
        </w:rPr>
        <w:t xml:space="preserve">. </w:t>
      </w:r>
      <w:commentRangeEnd w:id="86"/>
      <w:r w:rsidR="00C61229">
        <w:rPr>
          <w:rStyle w:val="a7"/>
        </w:rPr>
        <w:commentReference w:id="86"/>
      </w:r>
      <w:r w:rsidR="00F84B3B">
        <w:rPr>
          <w:shd w:val="clear" w:color="auto" w:fill="FFFFFF"/>
        </w:rPr>
        <w:t>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r w:rsidR="00B145D2">
        <w:rPr>
          <w:shd w:val="clear" w:color="auto" w:fill="FFFFFF"/>
        </w:rPr>
        <w:t>формулой ниже,</w:t>
      </w:r>
      <w:r w:rsidR="00D07FF9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</w:p>
    <w:p w:rsidR="0004400D" w:rsidRPr="00A92577" w:rsidRDefault="002A0F95" w:rsidP="002A0F95">
      <w:pPr>
        <w:pStyle w:val="B10Formula"/>
        <w:rPr>
          <w:noProof/>
          <w:lang w:val="ru-RU"/>
        </w:rPr>
      </w:pPr>
      <m:oMathPara>
        <m:oMath>
          <m:r>
            <w:rPr>
              <w:noProof/>
              <w:lang w:val="ru-RU"/>
            </w:rPr>
            <m:t>[</m:t>
          </m:r>
          <m:sSub>
            <m:sSubPr>
              <m:ctrlPr>
                <w:rPr>
                  <w:rFonts w:eastAsia="Calibri" w:cs="Times New Roman"/>
                  <w:noProof/>
                  <w:kern w:val="0"/>
                  <w:lang w:val="ru-RU" w:bidi="ar-SA"/>
                </w:rPr>
              </m:ctrlPr>
            </m:sSubPr>
            <m:e>
              <m:r>
                <w:rPr>
                  <w:noProof/>
                </w:rPr>
                <m:t>Q</m:t>
              </m:r>
            </m:e>
            <m:sub>
              <m:r>
                <w:rPr>
                  <w:noProof/>
                  <w:lang w:val="ru-RU"/>
                </w:rPr>
                <m:t>1</m:t>
              </m:r>
            </m:sub>
          </m:sSub>
          <m:r>
            <w:rPr>
              <w:noProof/>
              <w:lang w:val="ru-RU"/>
            </w:rPr>
            <m:t>-</m:t>
          </m:r>
          <m:r>
            <w:rPr>
              <w:noProof/>
            </w:rPr>
            <m:t>k</m:t>
          </m:r>
          <m:d>
            <m:dPr>
              <m:ctrlPr>
                <w:rPr>
                  <w:noProof/>
                </w:rPr>
              </m:ctrlPr>
            </m:dPr>
            <m:e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3</m:t>
                  </m:r>
                </m:sub>
              </m:sSub>
              <m:r>
                <w:rPr>
                  <w:noProof/>
                  <w:lang w:val="ru-RU"/>
                </w:rPr>
                <m:t>-</m:t>
              </m:r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1</m:t>
                  </m:r>
                </m:sub>
              </m:sSub>
            </m:e>
          </m:d>
          <m:r>
            <w:rPr>
              <w:noProof/>
              <w:lang w:val="ru-RU"/>
            </w:rPr>
            <m:t xml:space="preserve">, </m:t>
          </m:r>
          <m:sSub>
            <m:sSubPr>
              <m:ctrlPr>
                <w:rPr>
                  <w:rFonts w:eastAsia="Calibri" w:cs="Times New Roman"/>
                  <w:noProof/>
                  <w:kern w:val="0"/>
                  <w:lang w:val="ru-RU" w:bidi="ar-SA"/>
                </w:rPr>
              </m:ctrlPr>
            </m:sSubPr>
            <m:e>
              <m:r>
                <w:rPr>
                  <w:noProof/>
                </w:rPr>
                <m:t>Q</m:t>
              </m:r>
            </m:e>
            <m:sub>
              <m:r>
                <w:rPr>
                  <w:noProof/>
                  <w:lang w:val="ru-RU"/>
                </w:rPr>
                <m:t>3</m:t>
              </m:r>
            </m:sub>
          </m:sSub>
          <m:r>
            <w:rPr>
              <w:noProof/>
              <w:lang w:val="ru-RU"/>
            </w:rPr>
            <m:t>+</m:t>
          </m:r>
          <m:r>
            <w:rPr>
              <w:noProof/>
            </w:rPr>
            <m:t>k</m:t>
          </m:r>
          <m:r>
            <w:rPr>
              <w:noProof/>
              <w:lang w:val="ru-RU"/>
            </w:rPr>
            <m:t>(</m:t>
          </m:r>
          <m:sSub>
            <m:sSubPr>
              <m:ctrlPr>
                <w:rPr>
                  <w:rFonts w:eastAsia="Calibri" w:cs="Times New Roman"/>
                  <w:noProof/>
                  <w:kern w:val="0"/>
                  <w:lang w:val="ru-RU" w:bidi="ar-SA"/>
                </w:rPr>
              </m:ctrlPr>
            </m:sSubPr>
            <m:e>
              <m:r>
                <w:rPr>
                  <w:noProof/>
                </w:rPr>
                <m:t>Q</m:t>
              </m:r>
            </m:e>
            <m:sub>
              <m:r>
                <w:rPr>
                  <w:noProof/>
                  <w:lang w:val="ru-RU"/>
                </w:rPr>
                <m:t>3</m:t>
              </m:r>
            </m:sub>
          </m:sSub>
          <m:r>
            <w:rPr>
              <w:noProof/>
              <w:lang w:val="ru-RU"/>
            </w:rPr>
            <m:t>-</m:t>
          </m:r>
          <m:sSub>
            <m:sSubPr>
              <m:ctrlPr>
                <w:rPr>
                  <w:rFonts w:eastAsia="Calibri" w:cs="Times New Roman"/>
                  <w:noProof/>
                  <w:kern w:val="0"/>
                  <w:lang w:val="ru-RU" w:bidi="ar-SA"/>
                </w:rPr>
              </m:ctrlPr>
            </m:sSubPr>
            <m:e>
              <m:r>
                <w:rPr>
                  <w:noProof/>
                </w:rPr>
                <m:t>Q</m:t>
              </m:r>
            </m:e>
            <m:sub>
              <m:r>
                <w:rPr>
                  <w:noProof/>
                  <w:lang w:val="ru-RU"/>
                </w:rPr>
                <m:t>1</m:t>
              </m:r>
            </m:sub>
          </m:sSub>
          <m:r>
            <w:rPr>
              <w:noProof/>
              <w:lang w:val="ru-RU"/>
            </w:rPr>
            <m:t>)]</m:t>
          </m:r>
        </m:oMath>
      </m:oMathPara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975BAC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A92577" w:rsidRPr="00A92577">
        <w:rPr>
          <w:lang w:eastAsia="ru-RU"/>
        </w:rPr>
        <w:t xml:space="preserve">– </w:t>
      </w:r>
      <w:r w:rsidR="00A92577">
        <w:rPr>
          <w:lang w:eastAsia="ru-RU"/>
        </w:rPr>
        <w:t>первый квартиль,</w:t>
      </w:r>
    </w:p>
    <w:p w:rsidR="00A92577" w:rsidRDefault="00975BAC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 w:rsidR="00A92577"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m:oMath>
        <m:r>
          <w:rPr>
            <w:rFonts w:ascii="Cambria Math" w:hAnsi="Cambria Math"/>
            <w:noProof/>
          </w:rPr>
          <m:t>k</m:t>
        </m:r>
      </m:oMath>
      <w:r>
        <w:t xml:space="preserve">– </w:t>
      </w:r>
      <w:r w:rsidRPr="004932D7">
        <w:rPr>
          <w:lang w:eastAsia="ru-RU"/>
        </w:rPr>
        <w:t>неотрицательн</w:t>
      </w:r>
      <w:r>
        <w:rPr>
          <w:lang w:eastAsia="ru-RU"/>
        </w:rPr>
        <w:t>ая</w:t>
      </w:r>
      <w:r w:rsidRPr="004932D7">
        <w:rPr>
          <w:lang w:eastAsia="ru-RU"/>
        </w:rPr>
        <w:t xml:space="preserve"> постоян</w:t>
      </w:r>
      <w:r>
        <w:rPr>
          <w:lang w:eastAsia="ru-RU"/>
        </w:rPr>
        <w:t>ная</w:t>
      </w:r>
      <w:r w:rsidR="00D07FF9">
        <w:rPr>
          <w:lang w:eastAsia="ru-RU"/>
        </w:rPr>
        <w:t xml:space="preserve"> </w:t>
      </w:r>
      <w:r>
        <w:rPr>
          <w:lang w:eastAsia="ru-RU"/>
        </w:rPr>
        <w:t xml:space="preserve">Тьюки, равная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  <w:commentRangeEnd w:id="81"/>
      <w:r w:rsidR="00FD04CB">
        <w:rPr>
          <w:rStyle w:val="a7"/>
        </w:rPr>
        <w:commentReference w:id="81"/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FD04CB">
        <w:rPr>
          <w:shd w:val="clear" w:color="auto" w:fill="FFFFFF"/>
        </w:rPr>
        <w:t xml:space="preserve"> равного </w:t>
      </w:r>
      <w:r w:rsidR="001923FF">
        <w:rPr>
          <w:shd w:val="clear" w:color="auto" w:fill="FFFFFF"/>
        </w:rPr>
        <w:t>произведени</w:t>
      </w:r>
      <w:r w:rsidR="00FD04CB">
        <w:rPr>
          <w:shd w:val="clear" w:color="auto" w:fill="FFFFFF"/>
        </w:rPr>
        <w:t xml:space="preserve">ю </w:t>
      </w:r>
      <w:r w:rsidR="00C7554A">
        <w:rPr>
          <w:shd w:val="clear" w:color="auto" w:fill="FFFFFF"/>
        </w:rPr>
        <w:t>коэффициент</w:t>
      </w:r>
      <w:r w:rsidR="001923FF">
        <w:rPr>
          <w:shd w:val="clear" w:color="auto" w:fill="FFFFFF"/>
        </w:rPr>
        <w:t>а</w:t>
      </w:r>
      <w:r w:rsidR="00F97D21">
        <w:rPr>
          <w:shd w:val="clear" w:color="auto" w:fill="FFFFFF"/>
        </w:rPr>
        <w:t xml:space="preserve"> </w:t>
      </w:r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r w:rsidR="001923FF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ИКР 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 w:rsidR="00342AE4" w:rsidRPr="00342AE4"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7C34C8" w:rsidP="00B43F44">
      <w:pPr>
        <w:rPr>
          <w:shd w:val="clear" w:color="auto" w:fill="FFFFFF"/>
        </w:rPr>
      </w:pPr>
      <w:r>
        <w:rPr>
          <w:shd w:val="clear" w:color="auto" w:fill="FFFFFF"/>
        </w:rPr>
        <w:t>Далее описана программная реализация поиска выбросов.</w:t>
      </w:r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>четчика неисправленных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r w:rsidR="00E50799" w:rsidRPr="00F97D21">
        <w:rPr>
          <w:i/>
        </w:rPr>
        <w:t>PrintReport()</w:t>
      </w:r>
      <w:r w:rsidR="00E50799">
        <w:t xml:space="preserve">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 w:rsidRPr="00F97D21">
        <w:rPr>
          <w:i/>
          <w:shd w:val="clear" w:color="auto" w:fill="FFFFFF"/>
          <w:lang w:val="en-US"/>
        </w:rPr>
        <w:t>boxplot</w:t>
      </w:r>
      <w:r w:rsidR="00E50799" w:rsidRPr="00F97D21">
        <w:rPr>
          <w:i/>
          <w:shd w:val="clear" w:color="auto" w:fill="FFFFFF"/>
        </w:rPr>
        <w:t>.</w:t>
      </w:r>
      <w:r w:rsidR="00E50799" w:rsidRPr="00F97D21">
        <w:rPr>
          <w:i/>
          <w:shd w:val="clear" w:color="auto" w:fill="FFFFFF"/>
          <w:lang w:val="en-US"/>
        </w:rPr>
        <w:t>stats</w:t>
      </w:r>
      <w:r w:rsidR="00E50799" w:rsidRPr="00F97D21">
        <w:rPr>
          <w:i/>
          <w:shd w:val="clear" w:color="auto" w:fill="FFFFFF"/>
        </w:rPr>
        <w:t>()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D07FF9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 xml:space="preserve">, вместо этого </w:t>
      </w:r>
      <w:r w:rsidR="00362AF7">
        <w:rPr>
          <w:shd w:val="clear" w:color="auto" w:fill="FFFFFF"/>
        </w:rPr>
        <w:lastRenderedPageBreak/>
        <w:t>они представл</w:t>
      </w:r>
      <w:r w:rsidR="00790A21">
        <w:rPr>
          <w:shd w:val="clear" w:color="auto" w:fill="FFFFFF"/>
        </w:rPr>
        <w:t>яются</w:t>
      </w:r>
      <w:r w:rsidR="00D07FF9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D07FF9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D07FF9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на </w:t>
      </w:r>
      <w:r w:rsidR="005729B0">
        <w:rPr>
          <w:shd w:val="clear" w:color="auto" w:fill="FFFFFF"/>
        </w:rPr>
        <w:t xml:space="preserve">рисунке </w:t>
      </w:r>
      <w:r w:rsidR="007341A4">
        <w:rPr>
          <w:shd w:val="clear" w:color="auto" w:fill="FFFFFF"/>
        </w:rPr>
        <w:fldChar w:fldCharType="begin"/>
      </w:r>
      <w:r w:rsidR="005729B0">
        <w:rPr>
          <w:shd w:val="clear" w:color="auto" w:fill="FFFFFF"/>
        </w:rPr>
        <w:instrText xml:space="preserve"> REF  _Ref493743083 \* Lower \h \r \t </w:instrText>
      </w:r>
      <w:r w:rsidR="007341A4">
        <w:rPr>
          <w:shd w:val="clear" w:color="auto" w:fill="FFFFFF"/>
        </w:rPr>
      </w:r>
      <w:r w:rsidR="007341A4">
        <w:rPr>
          <w:shd w:val="clear" w:color="auto" w:fill="FFFFFF"/>
        </w:rPr>
        <w:fldChar w:fldCharType="separate"/>
      </w:r>
      <w:r w:rsidR="00F97D21">
        <w:rPr>
          <w:shd w:val="clear" w:color="auto" w:fill="FFFFFF"/>
        </w:rPr>
        <w:t>13</w:t>
      </w:r>
      <w:r w:rsidR="007341A4">
        <w:rPr>
          <w:shd w:val="clear" w:color="auto" w:fill="FFFFFF"/>
        </w:rPr>
        <w:fldChar w:fldCharType="end"/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r w:rsidR="005729B0">
        <w:rPr>
          <w:shd w:val="clear" w:color="auto" w:fill="FFFFFF"/>
        </w:rPr>
        <w:t>.</w:t>
      </w:r>
    </w:p>
    <w:p w:rsidR="00D9252D" w:rsidRDefault="00D9252D" w:rsidP="008675C5">
      <w:pPr>
        <w:pStyle w:val="B01Pic"/>
        <w:rPr>
          <w:shd w:val="clear" w:color="auto" w:fill="FFFFFF"/>
        </w:rPr>
      </w:pPr>
      <w:commentRangeStart w:id="87"/>
      <w:r>
        <w:rPr>
          <w:noProof/>
          <w:lang w:eastAsia="ru-RU"/>
        </w:rPr>
        <w:drawing>
          <wp:inline distT="0" distB="0" distL="0" distR="0" wp14:anchorId="29DCD971" wp14:editId="188E90C8">
            <wp:extent cx="1981200" cy="266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2D" w:rsidRPr="00D9252D" w:rsidRDefault="00006F4F" w:rsidP="0079465D">
      <w:pPr>
        <w:pStyle w:val="B02PicName"/>
        <w:keepNext/>
      </w:pPr>
      <w:bookmarkStart w:id="88" w:name="_Ref493743083"/>
      <w:r>
        <w:t>–</w:t>
      </w:r>
      <w:r w:rsidR="001C37C9">
        <w:t xml:space="preserve"> Ш</w:t>
      </w:r>
      <w:r>
        <w:t>аблон регулярного выражения для непрерывных значений</w:t>
      </w:r>
    </w:p>
    <w:bookmarkEnd w:id="88"/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7D6313" w:rsidP="00CC1BBB">
      <w:pPr>
        <w:keepNext/>
      </w:pPr>
      <w:r w:rsidRPr="005778D0">
        <w:t xml:space="preserve">^ </w:t>
      </w:r>
      <w:r>
        <w:t>– символ начала строки,</w:t>
      </w:r>
    </w:p>
    <w:p w:rsidR="001D2F10" w:rsidRDefault="00B66E95" w:rsidP="00CC1BBB">
      <w:pPr>
        <w:keepNext/>
      </w:pPr>
      <w:r>
        <w:t>(</w:t>
      </w:r>
      <w:r w:rsidR="007D6313" w:rsidRPr="005778D0">
        <w:t>\\</w:t>
      </w:r>
      <w:r w:rsidR="007D6313" w:rsidRPr="005778D0">
        <w:rPr>
          <w:lang w:val="en-US"/>
        </w:rPr>
        <w:t>d</w:t>
      </w:r>
      <w:r w:rsidR="007D6313" w:rsidRPr="005778D0">
        <w:t>)</w:t>
      </w:r>
      <w:r w:rsidR="007D6313">
        <w:t>+– одно число и более,</w:t>
      </w:r>
    </w:p>
    <w:p w:rsidR="001D2F10" w:rsidRDefault="007D6313" w:rsidP="00CC1BBB">
      <w:pPr>
        <w:keepNext/>
      </w:pPr>
      <w:r w:rsidRPr="005778D0">
        <w:t>[,.]</w:t>
      </w:r>
      <w:r w:rsidRPr="007D69ED">
        <w:t xml:space="preserve">– </w:t>
      </w:r>
      <w:r>
        <w:t xml:space="preserve">один из </w:t>
      </w:r>
      <w:r w:rsidR="00B66E95">
        <w:t>двух указанных символов (точка или запятая</w:t>
      </w:r>
      <w:r>
        <w:t>),</w:t>
      </w:r>
    </w:p>
    <w:p w:rsidR="00B16B67" w:rsidRDefault="007D6313" w:rsidP="00CC1BBB">
      <w:pPr>
        <w:keepNext/>
      </w:pPr>
      <w:r w:rsidRPr="005E52BC">
        <w:t>(</w:t>
      </w:r>
      <w:r w:rsidR="00D3297A" w:rsidRPr="005778D0">
        <w:t>[,.]</w:t>
      </w:r>
      <w:r>
        <w:t>(</w:t>
      </w:r>
      <w:r w:rsidRPr="00A248F8">
        <w:t>\\</w:t>
      </w:r>
      <w:r w:rsidRPr="00A248F8">
        <w:rPr>
          <w:lang w:val="en-US"/>
        </w:rPr>
        <w:t>d</w:t>
      </w:r>
      <w:r w:rsidR="00B66E95">
        <w:t>)+</w:t>
      </w:r>
      <w:r w:rsidR="00D3297A">
        <w:t>)?</w:t>
      </w:r>
      <w:r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07FF9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7D6313" w:rsidP="00CC1BBB">
      <w:pPr>
        <w:keepNext/>
      </w:pPr>
      <w:r w:rsidRPr="00A248F8">
        <w:t>$</w:t>
      </w:r>
      <w:r>
        <w:t xml:space="preserve"> – символ конца строки</w:t>
      </w:r>
      <w:r w:rsidR="00B54444">
        <w:t>.</w:t>
      </w:r>
      <w:commentRangeEnd w:id="87"/>
      <w:r w:rsidR="00F97D21">
        <w:rPr>
          <w:rStyle w:val="a7"/>
        </w:rPr>
        <w:commentReference w:id="87"/>
      </w:r>
    </w:p>
    <w:p w:rsidR="00CA2B64" w:rsidRPr="00CA2B64" w:rsidRDefault="007136EA" w:rsidP="0031444B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переменной</w:t>
      </w:r>
      <w:r w:rsidR="00203FD1">
        <w:rPr>
          <w:shd w:val="clear" w:color="auto" w:fill="FFFFFF"/>
        </w:rPr>
        <w:t xml:space="preserve"> к числ</w:t>
      </w:r>
      <w:r w:rsidR="00654060">
        <w:rPr>
          <w:shd w:val="clear" w:color="auto" w:fill="FFFFFF"/>
        </w:rPr>
        <w:t>овому</w:t>
      </w:r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D07FF9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 w:rsidRPr="00F97D21">
        <w:rPr>
          <w:i/>
          <w:shd w:val="clear" w:color="auto" w:fill="FFFFFF"/>
          <w:lang w:val="en-US"/>
        </w:rPr>
        <w:t>boxplot</w:t>
      </w:r>
      <w:r w:rsidR="009D03EF" w:rsidRPr="00F97D21">
        <w:rPr>
          <w:i/>
          <w:shd w:val="clear" w:color="auto" w:fill="FFFFFF"/>
        </w:rPr>
        <w:t>.</w:t>
      </w:r>
      <w:r w:rsidR="009D03EF" w:rsidRPr="00F97D21">
        <w:rPr>
          <w:i/>
          <w:shd w:val="clear" w:color="auto" w:fill="FFFFFF"/>
          <w:lang w:val="en-US"/>
        </w:rPr>
        <w:t>stats</w:t>
      </w:r>
      <w:r w:rsidR="009D03EF" w:rsidRPr="00F97D21">
        <w:rPr>
          <w:i/>
          <w:shd w:val="clear" w:color="auto" w:fill="FFFFFF"/>
        </w:rPr>
        <w:t>()</w:t>
      </w:r>
      <w:r w:rsidR="00272694">
        <w:rPr>
          <w:shd w:val="clear" w:color="auto" w:fill="FFFFFF"/>
        </w:rPr>
        <w:t xml:space="preserve">, </w:t>
      </w:r>
      <w:r w:rsidR="001674F5">
        <w:rPr>
          <w:shd w:val="clear" w:color="auto" w:fill="FFFFFF"/>
        </w:rPr>
        <w:t>которая анализирует с</w:t>
      </w:r>
      <w:r w:rsidR="00306910">
        <w:rPr>
          <w:shd w:val="clear" w:color="auto" w:fill="FFFFFF"/>
        </w:rPr>
        <w:t>р</w:t>
      </w:r>
      <w:r w:rsidR="001674F5">
        <w:rPr>
          <w:shd w:val="clear" w:color="auto" w:fill="FFFFFF"/>
        </w:rPr>
        <w:t>азу весь массив</w:t>
      </w:r>
      <w:r w:rsidR="00322A7B">
        <w:rPr>
          <w:shd w:val="clear" w:color="auto" w:fill="FFFFFF"/>
        </w:rPr>
        <w:t xml:space="preserve"> элементов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commentRangeStart w:id="89"/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commentRangeEnd w:id="89"/>
      <w:r w:rsidR="00F97D21">
        <w:rPr>
          <w:rStyle w:val="a7"/>
        </w:rPr>
        <w:commentReference w:id="89"/>
      </w:r>
      <w:r w:rsidR="002E52DC">
        <w:rPr>
          <w:shd w:val="clear" w:color="auto" w:fill="FFFFFF"/>
        </w:rPr>
        <w:t xml:space="preserve">. </w:t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(не их индексы)</w:t>
      </w:r>
      <w:r w:rsidR="00D07FF9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из 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>
        <w:rPr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структуры</w:t>
      </w:r>
      <w:r w:rsidR="007A58D4">
        <w:rPr>
          <w:shd w:val="clear" w:color="auto" w:fill="FFFFFF"/>
        </w:rPr>
        <w:t>. Если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7A58D4">
        <w:rPr>
          <w:shd w:val="clear" w:color="auto" w:fill="FFFFFF"/>
        </w:rPr>
        <w:t xml:space="preserve"> исходны</w:t>
      </w:r>
      <w:r w:rsidR="00C86282">
        <w:rPr>
          <w:shd w:val="clear" w:color="auto" w:fill="FFFFFF"/>
        </w:rPr>
        <w:t>ми</w:t>
      </w:r>
      <w:r w:rsidR="007A58D4">
        <w:rPr>
          <w:shd w:val="clear" w:color="auto" w:fill="FFFFFF"/>
        </w:rPr>
        <w:t xml:space="preserve"> значени</w:t>
      </w:r>
      <w:r w:rsidR="00C86282">
        <w:rPr>
          <w:shd w:val="clear" w:color="auto" w:fill="FFFFFF"/>
        </w:rPr>
        <w:t xml:space="preserve">ями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D07FF9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t xml:space="preserve">Во время вызова метода </w:t>
      </w:r>
      <w:r w:rsidR="007E253B" w:rsidRPr="00F97D21">
        <w:rPr>
          <w:i/>
        </w:rPr>
        <w:t>PrintReport()</w:t>
      </w:r>
      <w:r w:rsidR="007E253B">
        <w:t xml:space="preserve">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90" w:name="_Ref493718904"/>
      <w:r w:rsidR="00D07FF9">
        <w:rPr>
          <w:shd w:val="clear" w:color="auto" w:fill="FFFFFF"/>
        </w:rPr>
        <w:t xml:space="preserve"> </w:t>
      </w:r>
      <w:r w:rsidR="00443492">
        <w:t>Листинг программного кода приведен в приложении А.</w:t>
      </w:r>
    </w:p>
    <w:p w:rsidR="00FE390E" w:rsidRPr="0075029A" w:rsidRDefault="001D39A1" w:rsidP="004B732A">
      <w:pPr>
        <w:pStyle w:val="D03"/>
        <w:rPr>
          <w:lang w:val="ru-RU"/>
        </w:rPr>
      </w:pPr>
      <w:bookmarkStart w:id="91" w:name="_Toc494457789"/>
      <w:bookmarkEnd w:id="90"/>
      <w:r>
        <w:rPr>
          <w:lang w:val="ru-RU"/>
        </w:rPr>
        <w:lastRenderedPageBreak/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r w:rsidRPr="00D07FF9">
        <w:rPr>
          <w:lang w:val="ru-RU"/>
        </w:rPr>
        <w:t>неупорядоченных</w:t>
      </w:r>
      <w:r w:rsidR="00D07FF9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91"/>
    </w:p>
    <w:p w:rsidR="00433883" w:rsidRPr="00A726F1" w:rsidRDefault="001A404F" w:rsidP="00FE390E">
      <w:r>
        <w:t xml:space="preserve">Метод </w:t>
      </w:r>
      <w:r w:rsidR="005E241B" w:rsidRPr="00F97D21">
        <w:rPr>
          <w:i/>
        </w:rPr>
        <w:t>Find()</w:t>
      </w:r>
      <w:r w:rsidR="005E241B">
        <w:t xml:space="preserve"> </w:t>
      </w:r>
      <w:r w:rsidR="002F1386">
        <w:t xml:space="preserve">для класса </w:t>
      </w:r>
      <w:r w:rsidR="005A0602" w:rsidRPr="00A50DB7">
        <w:rPr>
          <w:i/>
        </w:rPr>
        <w:t>DateMisprint</w:t>
      </w:r>
      <w:r w:rsidR="00D07FF9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203D94">
        <w:t>Двумя</w:t>
      </w:r>
      <w:r w:rsidR="000C6C46">
        <w:t xml:space="preserve"> из его аргументов являются</w:t>
      </w:r>
      <w:r>
        <w:t xml:space="preserve"> два объекта класса</w:t>
      </w:r>
      <w:r w:rsidR="00D07FF9">
        <w:t xml:space="preserve"> </w:t>
      </w:r>
      <w:r w:rsidR="005E241B" w:rsidRPr="00A50DB7">
        <w:rPr>
          <w:i/>
          <w:lang w:val="en-US"/>
        </w:rPr>
        <w:t>Dates</w:t>
      </w:r>
      <w:r>
        <w:t xml:space="preserve">, которые описывают </w:t>
      </w:r>
      <w:r w:rsidR="00902F50">
        <w:t>столбцы</w:t>
      </w:r>
      <w:r>
        <w:t xml:space="preserve"> с разными датами, </w:t>
      </w:r>
      <w:r w:rsidR="006E6685">
        <w:t>которые предстоит проверить.</w:t>
      </w:r>
      <w:r w:rsidR="00D07FF9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D07FF9">
        <w:t xml:space="preserve"> </w:t>
      </w:r>
      <w:r w:rsidR="003B4A69">
        <w:t>и выписки</w:t>
      </w:r>
      <w:r w:rsidR="003717A7">
        <w:t xml:space="preserve"> пациента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D07FF9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D07FF9">
        <w:t xml:space="preserve"> </w:t>
      </w:r>
      <w:r w:rsidR="00A726F1">
        <w:t>пр</w:t>
      </w:r>
      <w:r w:rsidR="008E18DC">
        <w:t>оизводится</w:t>
      </w:r>
      <w:r w:rsidR="00D07FF9">
        <w:t xml:space="preserve"> </w:t>
      </w:r>
      <w:r w:rsidR="008805D5">
        <w:t>приведение</w:t>
      </w:r>
      <w:r w:rsidR="00D07FF9">
        <w:t xml:space="preserve"> </w:t>
      </w:r>
      <w:r w:rsidR="00523E0E">
        <w:t xml:space="preserve">каждого </w:t>
      </w:r>
      <w:r w:rsidR="008805D5">
        <w:t>из их элементов</w:t>
      </w:r>
      <w:r w:rsidR="00D07FF9">
        <w:t xml:space="preserve"> </w:t>
      </w:r>
      <w:r w:rsidR="00A726F1">
        <w:t>к типу</w:t>
      </w:r>
      <w:r w:rsidR="00497127">
        <w:t xml:space="preserve"> данных </w:t>
      </w:r>
      <w:r w:rsidR="008E18DC">
        <w:rPr>
          <w:lang w:val="en-US"/>
        </w:rPr>
        <w:t>R</w:t>
      </w:r>
      <w:r w:rsidR="002F254E">
        <w:t>,</w:t>
      </w:r>
      <w:r w:rsidR="00D07FF9">
        <w:t xml:space="preserve"> </w:t>
      </w:r>
      <w:r w:rsidR="00A726F1">
        <w:t>dat</w:t>
      </w:r>
      <w:r w:rsidR="00A726F1">
        <w:rPr>
          <w:lang w:val="en-US"/>
        </w:rPr>
        <w:t>e</w:t>
      </w:r>
      <w:r w:rsidR="002F254E">
        <w:t>,</w:t>
      </w:r>
      <w:r w:rsidR="00A50DB7">
        <w:t xml:space="preserve"> </w:t>
      </w:r>
      <w:r w:rsidR="00497127">
        <w:t>с форматом представления месяц.день.год</w:t>
      </w:r>
      <w:r w:rsidR="002F254E">
        <w:t>. После приведения типов производится</w:t>
      </w:r>
      <w:r w:rsidR="00CE2229">
        <w:t xml:space="preserve"> присваивание полученных значений двум новым переменным. </w:t>
      </w:r>
      <w:r w:rsidR="006D6602">
        <w:t xml:space="preserve">Далее эти переменные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D07FF9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D07FF9">
        <w:t xml:space="preserve"> </w:t>
      </w:r>
      <w:r w:rsidR="00A158DE">
        <w:t>столбца</w:t>
      </w:r>
      <w:r w:rsidR="006625BF">
        <w:t xml:space="preserve"> дат</w:t>
      </w:r>
      <w:r w:rsidR="00D07FF9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r w:rsidR="005B63B6" w:rsidRPr="00A50DB7">
        <w:rPr>
          <w:i/>
        </w:rPr>
        <w:t>indices</w:t>
      </w:r>
      <w:r w:rsidR="005B63B6" w:rsidRPr="005B63B6">
        <w:t xml:space="preserve"> </w:t>
      </w:r>
      <w:r w:rsidR="00685676">
        <w:t xml:space="preserve">объекта </w:t>
      </w:r>
      <w:r w:rsidR="005B63B6" w:rsidRPr="00A50DB7">
        <w:rPr>
          <w:i/>
        </w:rPr>
        <w:t>DateMisprint</w:t>
      </w:r>
      <w:r w:rsidR="00685676">
        <w:t>.</w:t>
      </w:r>
      <w:r w:rsidR="00D07FF9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r w:rsidR="00AD5EB7" w:rsidRPr="00A50DB7">
        <w:rPr>
          <w:i/>
        </w:rPr>
        <w:t>PrintReport()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добавляется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D07FF9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D07FF9">
        <w:rPr>
          <w:shd w:val="clear" w:color="auto" w:fill="FFFFFF"/>
        </w:rPr>
        <w:t xml:space="preserve"> </w:t>
      </w:r>
      <w:r w:rsidR="005B63B6">
        <w:t xml:space="preserve">В результирующей таблице </w:t>
      </w:r>
      <w:r w:rsidR="00AD5EB7">
        <w:t>будут выделены ячейки обоих</w:t>
      </w:r>
      <w:r w:rsidR="00D07FF9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  <w:r w:rsidR="00311854">
        <w:t xml:space="preserve"> Листинг программного кода приведен в приложении А.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92" w:name="_Ref493720599"/>
      <w:bookmarkStart w:id="93" w:name="_Toc494457790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92"/>
      <w:bookmarkEnd w:id="93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D07FF9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 w:rsidR="00D07FF9">
        <w:t xml:space="preserve"> </w:t>
      </w:r>
      <w:r w:rsidR="00E452B1">
        <w:t xml:space="preserve">таблицы </w:t>
      </w:r>
      <w:r>
        <w:t>на валидность</w:t>
      </w:r>
      <w:r w:rsidR="007E7237">
        <w:t>, пользователь получил представление о значениях, которые она содержит</w:t>
      </w:r>
      <w:r w:rsidR="008F7BBB">
        <w:t>.</w:t>
      </w:r>
      <w:r w:rsidR="00D07FF9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D07FF9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верно </w:t>
      </w:r>
      <w:r w:rsidR="00990BE8">
        <w:t>сопоставить</w:t>
      </w:r>
      <w:r w:rsidR="00D07FF9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D07FF9">
        <w:t xml:space="preserve"> </w:t>
      </w:r>
      <w:r w:rsidR="00513D15">
        <w:t>их описывать</w:t>
      </w:r>
      <w:r w:rsidR="00E4067A">
        <w:t>,</w:t>
      </w:r>
      <w:r w:rsidR="00D07FF9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7B25B0" w:rsidRDefault="00AB0B09" w:rsidP="00FE390E">
      <w:r>
        <w:t>Из приведенного на</w:t>
      </w:r>
      <w:r w:rsidR="00D07FF9">
        <w:t xml:space="preserve"> </w:t>
      </w:r>
      <w:r w:rsidR="0028017C">
        <w:t xml:space="preserve">рисунке </w:t>
      </w:r>
      <w:r w:rsidR="007341A4">
        <w:fldChar w:fldCharType="begin"/>
      </w:r>
      <w:r w:rsidR="0028017C">
        <w:instrText xml:space="preserve"> REF  _Ref494298131 \* Lower \h \r \t </w:instrText>
      </w:r>
      <w:r w:rsidR="007341A4">
        <w:fldChar w:fldCharType="separate"/>
      </w:r>
      <w:r w:rsidR="00A50DB7">
        <w:t>14</w:t>
      </w:r>
      <w:r w:rsidR="007341A4">
        <w:fldChar w:fldCharType="end"/>
      </w:r>
      <w:r>
        <w:t xml:space="preserve"> фрагмента сводной таблицы видно, что</w:t>
      </w:r>
      <w:r w:rsidR="00D07FF9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 xml:space="preserve">указана на следующей строке сводной таблицы. </w:t>
      </w:r>
      <w:r w:rsidR="00D02569">
        <w:t xml:space="preserve">Это можно </w:t>
      </w:r>
      <w:r w:rsidR="00D02569">
        <w:lastRenderedPageBreak/>
        <w:t>рассматривать как гистограмму</w:t>
      </w:r>
      <w:r w:rsidR="00D07FF9">
        <w:t xml:space="preserve">, </w:t>
      </w:r>
      <w:r w:rsidR="002D3CBA">
        <w:t>изображенную</w:t>
      </w:r>
      <w:r w:rsidR="0028017C">
        <w:t xml:space="preserve"> на рисунке </w:t>
      </w:r>
      <w:r w:rsidR="007341A4">
        <w:fldChar w:fldCharType="begin"/>
      </w:r>
      <w:r w:rsidR="0028017C">
        <w:instrText xml:space="preserve"> REF  _Ref494309728 \h \r \t </w:instrText>
      </w:r>
      <w:r w:rsidR="007341A4">
        <w:fldChar w:fldCharType="separate"/>
      </w:r>
      <w:r w:rsidR="00551A5D">
        <w:t>16</w:t>
      </w:r>
      <w:r w:rsidR="007341A4">
        <w:fldChar w:fldCharType="end"/>
      </w:r>
      <w:r w:rsidR="002D3CBA">
        <w:t>.С</w:t>
      </w:r>
      <w:r w:rsidR="001977C7">
        <w:t xml:space="preserve">толбцы </w:t>
      </w:r>
      <w:r w:rsidR="002D3CBA">
        <w:t>гистограммы</w:t>
      </w:r>
      <w:r w:rsidR="00D07FF9">
        <w:t xml:space="preserve"> </w:t>
      </w:r>
      <w:r w:rsidR="001977C7">
        <w:t xml:space="preserve">– </w:t>
      </w:r>
      <w:r w:rsidR="00D07FF9">
        <w:t>эт</w:t>
      </w:r>
      <w:r w:rsidR="001977C7">
        <w:t>о различные значения</w:t>
      </w:r>
      <w:r w:rsidR="00EB2986">
        <w:t>, а их высота –</w:t>
      </w:r>
      <w:r w:rsidR="00D07FF9">
        <w:t xml:space="preserve"> </w:t>
      </w:r>
      <w:r w:rsidR="00EB2986">
        <w:t xml:space="preserve">частота встречаемости. </w:t>
      </w:r>
      <w:r w:rsidR="00D74EA5">
        <w:t>Исходя из этих данных</w:t>
      </w:r>
      <w:r w:rsidR="003E7B4E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07FF9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D07FF9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D07FF9">
        <w:t xml:space="preserve"> </w:t>
      </w:r>
      <w:r w:rsidR="007E00AD">
        <w:t>«жен», «женщина»</w:t>
      </w:r>
      <w:r w:rsidR="00D366A6">
        <w:t>.</w:t>
      </w:r>
      <w:r w:rsidR="00D07FF9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>этим 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>. Данный словарь будет использоваться для поиска и замены опечаток</w:t>
      </w:r>
      <w:r w:rsidR="00453D89">
        <w:t>.</w:t>
      </w:r>
      <w:r w:rsidR="00D07FF9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6543BD" w:rsidRDefault="00975BAC" w:rsidP="008675C5">
      <w:pPr>
        <w:pStyle w:val="B01Pic"/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Полотно 7" o:spid="_x0000_s1026" editas="canvas" style="width:429.95pt;height:245.25pt;mso-position-horizontal-relative:char;mso-position-vertical-relative:line" coordsize="54603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">
            <v:shape id="_x0000_s1027" type="#_x0000_t75" style="position:absolute;width:54603;height:31140;visibility:visible;mso-wrap-style:square">
              <v:fill o:detectmouseclick="t"/>
              <v:path o:connecttype="none"/>
            </v:shape>
            <v:shape id="Рисунок 5" o:spid="_x0000_s1028" type="#_x0000_t75" style="position:absolute;left:1822;width:49034;height:3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uVNjFAAAA2gAAAA8AAABkcnMvZG93bnJldi54bWxEj09rwkAUxO9Cv8PyCr3pxlKlplmllJbq&#10;RTCt0uMj+/IHs29DdmOin94VhB6HmfkNk6wGU4sTta6yrGA6iUAQZ1ZXXCj4/fkav4JwHlljbZkU&#10;nMnBavkwSjDWtucdnVJfiABhF6OC0vsmltJlJRl0E9sQBy+3rUEfZFtI3WIf4KaWz1E0lwYrDgsl&#10;NvRRUnZMO6MgX/xNs0Vady/fh+Om339uLxF3Sj09Du9vIDwN/j98b6+1ghncroQbIJ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rlTYxQAAANoAAAAPAAAAAAAAAAAAAAAA&#10;AJ8CAABkcnMvZG93bnJldi54bWxQSwUGAAAAAAQABAD3AAAAkQMAAAAA&#10;">
              <v:imagedata r:id="rId32" o:title=""/>
              <v:path arrowok="t"/>
            </v:shape>
            <v:rect id="Прямоугольник 6" o:spid="_x0000_s1029" style="position:absolute;left:359;top:5008;width:51485;height:4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x/jcIA&#10;AADaAAAADwAAAGRycy9kb3ducmV2LnhtbESPW4vCMBSE3wX/QzjCvsia6mKRrlFEEERY8IbPZ5vT&#10;y9qclCba7r83guDjMDPfMPNlZypxp8aVlhWMRxEI4tTqknMF59PmcwbCeWSNlWVS8E8Olot+b46J&#10;ti0f6H70uQgQdgkqKLyvEyldWpBBN7I1cfAy2xj0QTa51A22AW4qOYmiWBosOSwUWNO6oPR6vBkF&#10;vFvRz29W7bbDfWwuf+3XNJOs1MegW32D8NT5d/jV3moFMTyvhBs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H+NwgAAANoAAAAPAAAAAAAAAAAAAAAAAJgCAABkcnMvZG93&#10;bnJldi54bWxQSwUGAAAAAAQABAD1AAAAhwMAAAAA&#10;" filled="f" strokecolor="#943634 [2405]" strokeweight="4.5pt">
              <v:textbox style="mso-next-textbox:#Прямоугольник 6">
                <w:txbxContent>
                  <w:p w:rsidR="002909CA" w:rsidRDefault="002909CA" w:rsidP="00D557AB">
                    <w:pPr>
                      <w:spacing w:before="120" w:after="120" w:line="240" w:lineRule="auto"/>
                      <w:jc w:val="center"/>
                      <w:rPr>
                        <w:rFonts w:eastAsia="Times New Roman"/>
                      </w:rPr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6543BD" w:rsidRPr="006543BD" w:rsidRDefault="00CE5FA9" w:rsidP="001B16BD">
      <w:pPr>
        <w:pStyle w:val="B02PicName"/>
      </w:pPr>
      <w:bookmarkStart w:id="94" w:name="_Ref494298131"/>
      <w:r>
        <w:t xml:space="preserve">– </w:t>
      </w:r>
      <w:r w:rsidR="001C37C9">
        <w:t>Ф</w:t>
      </w:r>
      <w:r>
        <w:t xml:space="preserve">рагмент </w:t>
      </w:r>
      <w:r w:rsidRPr="001B16BD">
        <w:t>сводной</w:t>
      </w:r>
      <w:r>
        <w:t xml:space="preserve"> таблицы</w:t>
      </w:r>
    </w:p>
    <w:bookmarkEnd w:id="94"/>
    <w:p w:rsidR="007B25B0" w:rsidRDefault="007B25B0" w:rsidP="00A972AD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3847795" cy="2267712"/>
            <wp:effectExtent l="0" t="0" r="63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6543BD" w:rsidRPr="006543BD" w:rsidRDefault="00CE5FA9" w:rsidP="006543BD">
      <w:pPr>
        <w:pStyle w:val="B02PicName"/>
      </w:pPr>
      <w:bookmarkStart w:id="95" w:name="_Ref494309728"/>
      <w:r>
        <w:t xml:space="preserve">– </w:t>
      </w:r>
      <w:r w:rsidR="001C37C9">
        <w:t>Г</w:t>
      </w:r>
      <w:r>
        <w:t>истограмма для столбца «пол»</w:t>
      </w:r>
      <w:r w:rsidR="00B43A3E">
        <w:t xml:space="preserve"> исходной таблицы</w:t>
      </w:r>
      <w:bookmarkEnd w:id="95"/>
    </w:p>
    <w:p w:rsidR="00F8213D" w:rsidRDefault="00405952" w:rsidP="00FE390E">
      <w:r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r w:rsidR="00F41BFD" w:rsidRPr="00157113">
        <w:rPr>
          <w:i/>
          <w:lang w:val="en-US" w:eastAsia="ru-RU"/>
        </w:rPr>
        <w:t>ColumnsValues</w:t>
      </w:r>
      <w:r w:rsidR="00F41BFD" w:rsidRPr="00157113">
        <w:rPr>
          <w:i/>
          <w:lang w:eastAsia="ru-RU"/>
        </w:rPr>
        <w:t>()</w:t>
      </w:r>
      <w:r w:rsidR="00392147">
        <w:t>, который работает с объектом класса</w:t>
      </w:r>
      <w:r w:rsidR="00D07FF9">
        <w:t xml:space="preserve"> </w:t>
      </w:r>
      <w:r w:rsidR="00F41BFD" w:rsidRPr="00157113">
        <w:rPr>
          <w:i/>
        </w:rPr>
        <w:t>SummaryTable</w:t>
      </w:r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</w:t>
      </w:r>
      <w:r w:rsidR="00691FD5">
        <w:lastRenderedPageBreak/>
        <w:t xml:space="preserve">исходной таблицы, полученные при помощи функции </w:t>
      </w:r>
      <w:r w:rsidR="00691FD5" w:rsidRPr="00157113">
        <w:rPr>
          <w:i/>
          <w:lang w:val="en-US"/>
        </w:rPr>
        <w:t>colnames</w:t>
      </w:r>
      <w:r w:rsidR="00691FD5" w:rsidRPr="00157113">
        <w:rPr>
          <w:i/>
        </w:rPr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D07FF9">
        <w:t xml:space="preserve"> </w:t>
      </w:r>
      <w:r w:rsidR="0015082D">
        <w:t xml:space="preserve">Далее, </w:t>
      </w:r>
      <w:r w:rsidR="00CB7F9A">
        <w:t>в цикле</w:t>
      </w:r>
      <w:r w:rsidR="00D07FF9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D07FF9">
        <w:t xml:space="preserve"> </w:t>
      </w:r>
      <w:r w:rsidR="005B74DA">
        <w:t>столбца</w:t>
      </w:r>
      <w:r w:rsidR="00D07FF9">
        <w:t xml:space="preserve"> </w:t>
      </w:r>
      <w:r w:rsidR="005B74DA">
        <w:t xml:space="preserve">исходной </w:t>
      </w:r>
      <w:r w:rsidR="0015082D">
        <w:t>таблицы</w:t>
      </w:r>
      <w:r w:rsidR="00D07FF9">
        <w:t xml:space="preserve"> </w:t>
      </w:r>
      <w:r w:rsidR="0015082D">
        <w:t xml:space="preserve">применяется функция </w:t>
      </w:r>
      <w:r w:rsidR="0015082D" w:rsidRPr="00157113">
        <w:rPr>
          <w:i/>
          <w:lang w:val="en-US"/>
        </w:rPr>
        <w:t>table</w:t>
      </w:r>
      <w:r w:rsidR="0015082D" w:rsidRPr="00157113">
        <w:rPr>
          <w:i/>
        </w:rPr>
        <w:t>()</w:t>
      </w:r>
      <w:r w:rsidR="0015082D">
        <w:t>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B821B0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D07FF9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D07FF9">
        <w:t xml:space="preserve"> </w:t>
      </w:r>
      <w:r w:rsidR="00AE414E">
        <w:t>функци</w:t>
      </w:r>
      <w:r w:rsidR="00D07FF9">
        <w:t>и</w:t>
      </w:r>
      <w:r w:rsidR="00AE414E">
        <w:t xml:space="preserve"> </w:t>
      </w:r>
      <w:r w:rsidR="00AE414E" w:rsidRPr="00157113">
        <w:rPr>
          <w:i/>
          <w:lang w:val="en-US"/>
        </w:rPr>
        <w:t>table</w:t>
      </w:r>
      <w:r w:rsidR="00AE414E" w:rsidRPr="00157113">
        <w:rPr>
          <w:i/>
        </w:rPr>
        <w:t>()</w:t>
      </w:r>
      <w:r w:rsidR="00AE414E">
        <w:t xml:space="preserve"> </w:t>
      </w:r>
      <w:r w:rsidR="00BD20B5">
        <w:t>в</w:t>
      </w:r>
      <w:r w:rsidR="007D0910">
        <w:t xml:space="preserve"> </w:t>
      </w:r>
      <w:r w:rsidR="005A3F13">
        <w:rPr>
          <w:lang w:val="en-US"/>
        </w:rPr>
        <w:t>R</w:t>
      </w:r>
      <w:r w:rsidR="005A3F13">
        <w:t xml:space="preserve">-тип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 xml:space="preserve">. Для того чтобы получить нужный формат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7D0910">
        <w:t xml:space="preserve"> </w:t>
      </w:r>
      <w:r w:rsidR="005B74DA">
        <w:t>Полученн</w:t>
      </w:r>
      <w:r w:rsidR="00B20D06">
        <w:t>ая</w:t>
      </w:r>
      <w:r w:rsidR="007D0910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7D0910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7D0910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88371B">
        <w:t>уется</w:t>
      </w:r>
      <w:r w:rsidR="008708E9">
        <w:t xml:space="preserve"> функция </w:t>
      </w:r>
      <w:r w:rsidR="008708E9" w:rsidRPr="00157113">
        <w:rPr>
          <w:i/>
          <w:lang w:val="en-US"/>
        </w:rPr>
        <w:t>rbind</w:t>
      </w:r>
      <w:r w:rsidR="008708E9" w:rsidRPr="00157113">
        <w:rPr>
          <w:i/>
        </w:rPr>
        <w:t>.</w:t>
      </w:r>
      <w:r w:rsidR="008708E9" w:rsidRPr="00157113">
        <w:rPr>
          <w:i/>
          <w:lang w:val="en-US"/>
        </w:rPr>
        <w:t>fill</w:t>
      </w:r>
      <w:r w:rsidR="008708E9" w:rsidRPr="00157113">
        <w:rPr>
          <w:i/>
        </w:rPr>
        <w:t>()</w:t>
      </w:r>
      <w:r w:rsidR="008E2DE8">
        <w:t xml:space="preserve"> из библиотеки </w:t>
      </w:r>
      <w:r w:rsidR="008E2DE8">
        <w:rPr>
          <w:lang w:val="en-US"/>
        </w:rPr>
        <w:t>plyr</w:t>
      </w:r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7D0910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157113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D0910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072724" w:rsidRPr="00072724" w:rsidRDefault="00392147" w:rsidP="00FE390E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 xml:space="preserve">различные значения и их частоту.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r w:rsidR="00C81E42" w:rsidRPr="00157113">
        <w:rPr>
          <w:i/>
          <w:lang w:val="en-US"/>
        </w:rPr>
        <w:t>CreateExcelWB</w:t>
      </w:r>
      <w:r w:rsidR="00C81E42" w:rsidRPr="00157113">
        <w:rPr>
          <w:i/>
        </w:rPr>
        <w:t>()</w:t>
      </w:r>
      <w:r w:rsidR="00C81E42">
        <w:t>.</w:t>
      </w:r>
      <w:r w:rsidR="00157113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r w:rsidR="00126EFF" w:rsidRPr="00157113">
        <w:rPr>
          <w:i/>
          <w:lang w:val="en-US"/>
        </w:rPr>
        <w:t>SaveExcelWB</w:t>
      </w:r>
      <w:r w:rsidR="00126EFF" w:rsidRPr="00157113">
        <w:rPr>
          <w:i/>
        </w:rPr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</w:p>
    <w:p w:rsidR="005474CE" w:rsidRDefault="005474CE" w:rsidP="0004773A">
      <w:pPr>
        <w:pStyle w:val="D01"/>
      </w:pPr>
      <w:bookmarkStart w:id="96" w:name="_Toc494457791"/>
      <w:r>
        <w:lastRenderedPageBreak/>
        <w:t>РАЗРАБОТКА БИБЛИОТЕК</w:t>
      </w:r>
      <w:r w:rsidR="00B41DB3">
        <w:t>И</w:t>
      </w:r>
      <w:bookmarkEnd w:id="96"/>
    </w:p>
    <w:p w:rsidR="00E12D0D" w:rsidRDefault="00E12D0D" w:rsidP="00E12D0D">
      <w:pPr>
        <w:pStyle w:val="A02TextParagraphNoIndentation"/>
        <w:ind w:firstLine="360"/>
      </w:pPr>
      <w:r>
        <w:t>После написания классов и методов, все содержащие их файлы был</w:t>
      </w:r>
      <w:r w:rsidR="007D0910">
        <w:t>и объединены в новую библиотеку</w:t>
      </w:r>
      <w:r>
        <w:t>,</w:t>
      </w:r>
      <w:r w:rsidR="007D0910">
        <w:t xml:space="preserve"> </w:t>
      </w:r>
      <w:r>
        <w:t xml:space="preserve">руководствуясь книгой </w:t>
      </w:r>
      <w:r w:rsidRPr="00ED13EE">
        <w:t xml:space="preserve">Хэдли Уикхэма </w:t>
      </w:r>
      <w:r w:rsidRPr="00F81FBE">
        <w:t>[</w:t>
      </w:r>
      <w:r w:rsidR="00DF6041" w:rsidRPr="00DF6041">
        <w:t>1</w:t>
      </w:r>
      <w:r w:rsidR="005F1475" w:rsidRPr="005F1475">
        <w:t>2</w:t>
      </w:r>
      <w:r w:rsidRPr="00F81FBE">
        <w:t>].</w:t>
      </w:r>
      <w:r>
        <w:t xml:space="preserve"> Библиотеки</w:t>
      </w:r>
      <w:r w:rsidRPr="004C5CC3">
        <w:t xml:space="preserve"> являются основными единицами воспроизводимого кода R. Они включают многократно используемые функции R, документацию, которая описывает, и примеры данных. </w:t>
      </w:r>
      <w:r>
        <w:t>Для создания новой библиотеки под названием «</w:t>
      </w:r>
      <w:r>
        <w:rPr>
          <w:lang w:val="en-US"/>
        </w:rPr>
        <w:t>exploration</w:t>
      </w:r>
      <w:r>
        <w:t xml:space="preserve">», использовались вспомогательные библиотеки </w:t>
      </w:r>
      <w:r w:rsidRPr="000613C3">
        <w:t>devtools</w:t>
      </w:r>
      <w:r>
        <w:t xml:space="preserve"> и </w:t>
      </w:r>
      <w:r w:rsidRPr="00D9007B">
        <w:t>roxygen2</w:t>
      </w:r>
      <w:r>
        <w:t>.</w:t>
      </w:r>
    </w:p>
    <w:p w:rsidR="00E12D0D" w:rsidRPr="00F571B3" w:rsidRDefault="00E12D0D" w:rsidP="00E12D0D">
      <w:r>
        <w:t xml:space="preserve">С помощью библиотеки </w:t>
      </w:r>
      <w:r w:rsidRPr="000613C3">
        <w:t>devtools</w:t>
      </w:r>
      <w:r>
        <w:t xml:space="preserve"> был создан каталог новой библиотеки, а так же автоматически был созданы файлы </w:t>
      </w:r>
      <w:r w:rsidRPr="00DB3A85">
        <w:rPr>
          <w:lang w:val="en-US"/>
        </w:rPr>
        <w:t>DESCRIPTION</w:t>
      </w:r>
      <w:r>
        <w:t xml:space="preserve"> и </w:t>
      </w:r>
      <w:r w:rsidRPr="00E90551">
        <w:t>NAMESPACE</w:t>
      </w:r>
      <w:r>
        <w:t>.</w:t>
      </w:r>
    </w:p>
    <w:p w:rsidR="00E12D0D" w:rsidRDefault="00E12D0D" w:rsidP="00E12D0D">
      <w:r>
        <w:t>Далее, все файлы, в которых определены необходимые для работы классы и методы, были скопированы в созданный каталог.</w:t>
      </w:r>
    </w:p>
    <w:p w:rsidR="00E12D0D" w:rsidRPr="000A723C" w:rsidRDefault="00E12D0D" w:rsidP="00E12D0D">
      <w:r>
        <w:t>После этого, к библиотеке была добавлена документация. Это сделано для того, чтобы другие пользователи п</w:t>
      </w:r>
      <w:r w:rsidRPr="00E20577">
        <w:t xml:space="preserve">онимали, как использовать </w:t>
      </w:r>
      <w:r>
        <w:t>определенные классы и методы</w:t>
      </w:r>
      <w:r w:rsidRPr="00E20577">
        <w:t xml:space="preserve">. </w:t>
      </w:r>
      <w:r>
        <w:t xml:space="preserve">Для этого использовалась вспомогательная библиотека </w:t>
      </w:r>
      <w:r w:rsidRPr="00D9007B">
        <w:t>roxygen2</w:t>
      </w:r>
      <w:r>
        <w:t xml:space="preserve">, которая позволяет создавать документацию в стандартном для </w:t>
      </w:r>
      <w:r>
        <w:rPr>
          <w:lang w:val="en-US"/>
        </w:rPr>
        <w:t>R</w:t>
      </w:r>
      <w:r>
        <w:t xml:space="preserve"> формате. </w:t>
      </w:r>
      <w:r w:rsidRPr="006F1AAA">
        <w:t xml:space="preserve">Способ </w:t>
      </w:r>
      <w:r>
        <w:t>написания документации</w:t>
      </w:r>
      <w:r w:rsidRPr="006F1AAA">
        <w:t xml:space="preserve"> заключается в</w:t>
      </w:r>
      <w:r w:rsidR="007D0910">
        <w:t xml:space="preserve"> </w:t>
      </w:r>
      <w:r w:rsidRPr="006F1AAA">
        <w:t>добавл</w:t>
      </w:r>
      <w:r>
        <w:t>ении</w:t>
      </w:r>
      <w:r w:rsidRPr="006F1AAA">
        <w:t xml:space="preserve"> специальны</w:t>
      </w:r>
      <w:r>
        <w:t>х</w:t>
      </w:r>
      <w:r w:rsidRPr="006F1AAA">
        <w:t xml:space="preserve"> комментари</w:t>
      </w:r>
      <w:r>
        <w:t xml:space="preserve">ев </w:t>
      </w:r>
      <w:r w:rsidRPr="006F1AAA">
        <w:t xml:space="preserve">к началу каждой </w:t>
      </w:r>
      <w:r>
        <w:t>каждого скопированного файла</w:t>
      </w:r>
      <w:r w:rsidRPr="006F1AAA">
        <w:t>, которые позже будут скомпилированы в правил</w:t>
      </w:r>
      <w:r>
        <w:t>ьный формат документации пакета. Пример документации приведен на рисунке</w:t>
      </w:r>
      <w:r w:rsidR="00CF2B9B">
        <w:t xml:space="preserve"> </w:t>
      </w:r>
      <w:r w:rsidR="00CF2B9B">
        <w:fldChar w:fldCharType="begin"/>
      </w:r>
      <w:r w:rsidR="00CF2B9B">
        <w:instrText xml:space="preserve"> REF  _Ref494457156 \h \r \t </w:instrText>
      </w:r>
      <w:r w:rsidR="00CF2B9B">
        <w:fldChar w:fldCharType="separate"/>
      </w:r>
      <w:r w:rsidR="00CF2B9B">
        <w:t>16</w:t>
      </w:r>
      <w:r w:rsidR="00CF2B9B">
        <w:fldChar w:fldCharType="end"/>
      </w:r>
      <w:r>
        <w:t xml:space="preserve">. В процессе написания документации изменяется содержимое файла </w:t>
      </w:r>
      <w:r w:rsidRPr="00DB3A85">
        <w:rPr>
          <w:lang w:val="en-US"/>
        </w:rPr>
        <w:t>DESCRIPTION</w:t>
      </w:r>
      <w:r>
        <w:t>.</w:t>
      </w:r>
    </w:p>
    <w:p w:rsidR="00E12D0D" w:rsidRDefault="00E12D0D" w:rsidP="00E12D0D">
      <w:r w:rsidRPr="004F1D68">
        <w:t>Задача файла</w:t>
      </w:r>
      <w:r w:rsidR="007D0910">
        <w:t xml:space="preserve"> </w:t>
      </w:r>
      <w:r w:rsidRPr="004F1D68">
        <w:t xml:space="preserve">DESCRIPTION </w:t>
      </w:r>
      <w:r>
        <w:t>–</w:t>
      </w:r>
      <w:r w:rsidRPr="004F1D68">
        <w:t xml:space="preserve"> хранить важные метаданные о </w:t>
      </w:r>
      <w:r>
        <w:t>библиотеке</w:t>
      </w:r>
      <w:r w:rsidRPr="004F1D68">
        <w:t xml:space="preserve">. </w:t>
      </w:r>
      <w:r>
        <w:t>Например,</w:t>
      </w:r>
      <w:r w:rsidRPr="004F1D68">
        <w:t xml:space="preserve"> записи того, какие </w:t>
      </w:r>
      <w:r>
        <w:t>другие библиотеки</w:t>
      </w:r>
      <w:r w:rsidR="007D0910">
        <w:t xml:space="preserve"> </w:t>
      </w:r>
      <w:r>
        <w:t xml:space="preserve">и их версии </w:t>
      </w:r>
      <w:r w:rsidRPr="004F1D68">
        <w:t xml:space="preserve">необходимы для запуска </w:t>
      </w:r>
      <w:r>
        <w:t>новой</w:t>
      </w:r>
      <w:r w:rsidR="007D0910">
        <w:t xml:space="preserve"> </w:t>
      </w:r>
      <w:r>
        <w:t>библиотеки</w:t>
      </w:r>
      <w:r w:rsidRPr="004F1D68">
        <w:t xml:space="preserve">. </w:t>
      </w:r>
      <w:r>
        <w:t xml:space="preserve">Также </w:t>
      </w:r>
      <w:r w:rsidRPr="004F1D68">
        <w:t>он указывает</w:t>
      </w:r>
      <w:r>
        <w:t xml:space="preserve"> основную информацию о библиотеке (для чего она была создана)</w:t>
      </w:r>
      <w:r w:rsidRPr="004F1D68">
        <w:t>, кто может</w:t>
      </w:r>
      <w:r>
        <w:t xml:space="preserve"> ее</w:t>
      </w:r>
      <w:r w:rsidRPr="004F1D68">
        <w:t xml:space="preserve"> использовать (лицензи</w:t>
      </w:r>
      <w:r>
        <w:t>я</w:t>
      </w:r>
      <w:r w:rsidRPr="004F1D68">
        <w:t xml:space="preserve">) и </w:t>
      </w:r>
      <w:r w:rsidRPr="006F1AAA">
        <w:t>всю контактную информацию</w:t>
      </w:r>
      <w:r>
        <w:t xml:space="preserve"> разработчика для обратной связи, в случае е</w:t>
      </w:r>
      <w:r w:rsidRPr="004F1D68">
        <w:t xml:space="preserve">сли </w:t>
      </w:r>
      <w:r>
        <w:t>возникнут</w:t>
      </w:r>
      <w:r w:rsidRPr="004F1D68">
        <w:t xml:space="preserve"> какие-либо проблемы.</w:t>
      </w:r>
      <w:r>
        <w:t xml:space="preserve"> Еще одной важной частью файла </w:t>
      </w:r>
      <w:r w:rsidRPr="004F1D68">
        <w:t xml:space="preserve">DESCRIPTION </w:t>
      </w:r>
      <w:r>
        <w:t xml:space="preserve">является описание списка имен </w:t>
      </w:r>
      <w:r>
        <w:rPr>
          <w:lang w:val="en-US"/>
        </w:rPr>
        <w:t>R</w:t>
      </w:r>
      <w:r w:rsidRPr="00AC2BAA">
        <w:t>-</w:t>
      </w:r>
      <w:r>
        <w:t>файлов</w:t>
      </w:r>
      <w:r w:rsidRPr="00FF2312">
        <w:t xml:space="preserve">, </w:t>
      </w:r>
      <w:r w:rsidRPr="00BA6209">
        <w:t>которые должны б</w:t>
      </w:r>
      <w:r>
        <w:t xml:space="preserve">ыть загружены до текущего файла, т.к. </w:t>
      </w:r>
      <w:r w:rsidRPr="00BA6209">
        <w:t>код S4 часто должен выполняться в определенном порядке.</w:t>
      </w:r>
    </w:p>
    <w:p w:rsidR="00E12D0D" w:rsidRDefault="00E12D0D" w:rsidP="00E12D0D">
      <w:r>
        <w:lastRenderedPageBreak/>
        <w:t>Для лучшего взаимодействия</w:t>
      </w:r>
      <w:r w:rsidRPr="00E90551">
        <w:t xml:space="preserve"> с другими</w:t>
      </w:r>
      <w:r>
        <w:t xml:space="preserve"> библиотеками,</w:t>
      </w:r>
      <w:r w:rsidR="007D0910">
        <w:t xml:space="preserve"> </w:t>
      </w:r>
      <w:r>
        <w:t>в новой</w:t>
      </w:r>
      <w:r w:rsidR="007D0910">
        <w:t xml:space="preserve"> </w:t>
      </w:r>
      <w:r>
        <w:t>библиотеке</w:t>
      </w:r>
      <w:r w:rsidRPr="00E90551">
        <w:t xml:space="preserve"> долж</w:t>
      </w:r>
      <w:r>
        <w:t>но</w:t>
      </w:r>
      <w:r w:rsidR="007D0910">
        <w:t xml:space="preserve"> </w:t>
      </w:r>
      <w:r>
        <w:t xml:space="preserve">быть </w:t>
      </w:r>
      <w:r w:rsidRPr="00E90551">
        <w:t>опреде</w:t>
      </w:r>
      <w:r>
        <w:t>лено</w:t>
      </w:r>
      <w:r w:rsidRPr="00E90551">
        <w:t>, какие функции он</w:t>
      </w:r>
      <w:r>
        <w:t>а</w:t>
      </w:r>
      <w:r w:rsidRPr="00E90551">
        <w:t xml:space="preserve"> предоставляет другим </w:t>
      </w:r>
      <w:r>
        <w:t>библиотекам,</w:t>
      </w:r>
      <w:r w:rsidRPr="00E90551">
        <w:t xml:space="preserve"> и какие функции он</w:t>
      </w:r>
      <w:r>
        <w:t>а</w:t>
      </w:r>
      <w:r w:rsidRPr="00E90551">
        <w:t xml:space="preserve"> требует от </w:t>
      </w:r>
      <w:r>
        <w:t>других библиотек</w:t>
      </w:r>
      <w:r w:rsidRPr="00E90551">
        <w:t xml:space="preserve">. Это </w:t>
      </w:r>
      <w:r>
        <w:t>описывается в файле</w:t>
      </w:r>
      <w:r w:rsidRPr="00E90551">
        <w:t xml:space="preserve"> NAMESPACE</w:t>
      </w:r>
      <w:r>
        <w:t xml:space="preserve">. Изменение файла </w:t>
      </w:r>
      <w:r w:rsidRPr="00DB3A85">
        <w:rPr>
          <w:lang w:val="en-US"/>
        </w:rPr>
        <w:t>NAMESPACE</w:t>
      </w:r>
      <w:r>
        <w:t xml:space="preserve"> было произведено с использованием библиотеки </w:t>
      </w:r>
      <w:r w:rsidRPr="00D9007B">
        <w:t>roxygen2</w:t>
      </w:r>
      <w:r>
        <w:t>.</w:t>
      </w:r>
    </w:p>
    <w:p w:rsidR="00E12D0D" w:rsidRDefault="00E12D0D" w:rsidP="00E12D0D">
      <w:r>
        <w:t>После выполнения описанных выше шагов была выполнена стандартная установка новой библиотеки.</w:t>
      </w:r>
    </w:p>
    <w:p w:rsidR="00E12D0D" w:rsidRDefault="00E12D0D" w:rsidP="00E12D0D">
      <w:r>
        <w:t>Конечным этапом было размещение новой библиотеки на репозитории GitHub. Преимущество заключается в том, что установку и обновление новой библиотеки можно производить непосредственно с GitHub.</w:t>
      </w:r>
    </w:p>
    <w:p w:rsidR="00F41BFD" w:rsidRDefault="00E12D0D" w:rsidP="00505914">
      <w:pPr>
        <w:pStyle w:val="B01Pic"/>
      </w:pPr>
      <w:r>
        <w:rPr>
          <w:noProof/>
          <w:lang w:eastAsia="ru-RU"/>
        </w:rPr>
        <w:drawing>
          <wp:inline distT="0" distB="0" distL="0" distR="0" wp14:anchorId="32E37B9F" wp14:editId="5C0A460C">
            <wp:extent cx="4490107" cy="433207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2222" cy="43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7"/>
        </w:rPr>
        <w:commentReference w:id="97"/>
      </w:r>
    </w:p>
    <w:p w:rsidR="00505914" w:rsidRPr="00505914" w:rsidRDefault="00505914" w:rsidP="00505914">
      <w:pPr>
        <w:pStyle w:val="B02PicName"/>
      </w:pPr>
      <w:bookmarkStart w:id="98" w:name="_Ref494457156"/>
      <w:r>
        <w:t xml:space="preserve">– </w:t>
      </w:r>
      <w:r w:rsidR="001C37C9">
        <w:t>С</w:t>
      </w:r>
      <w:r>
        <w:t>траница из документации библиотеки</w:t>
      </w:r>
      <w:bookmarkEnd w:id="98"/>
    </w:p>
    <w:p w:rsidR="00222C30" w:rsidRDefault="00222C30" w:rsidP="008675C5">
      <w:pPr>
        <w:pStyle w:val="D01"/>
      </w:pPr>
      <w:bookmarkStart w:id="99" w:name="_Toc494457792"/>
      <w:r w:rsidRPr="00893CB0">
        <w:lastRenderedPageBreak/>
        <w:t>ОТЛАДКА И ТЕСТИРОВАНИЕ</w:t>
      </w:r>
      <w:bookmarkEnd w:id="99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 w:rsidR="007D0910">
        <w:t xml:space="preserve"> </w:t>
      </w:r>
      <w:r w:rsidR="00975687">
        <w:t>несколько</w:t>
      </w:r>
      <w:r w:rsidR="007D0910">
        <w:t xml:space="preserve"> </w:t>
      </w:r>
      <w:r w:rsidR="0021547D">
        <w:t>ошиб</w:t>
      </w:r>
      <w:r w:rsidR="00975687">
        <w:t>ок.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было невозможно посмотреть их ранние версии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7D0910">
        <w:t xml:space="preserve"> </w:t>
      </w:r>
      <w:r w:rsidR="0021547D">
        <w:t>текущего времени</w:t>
      </w:r>
      <w:r w:rsidR="007D0910">
        <w:t xml:space="preserve"> </w:t>
      </w:r>
      <w:r w:rsidR="0021547D">
        <w:t>и даты</w:t>
      </w:r>
      <w:r w:rsidR="007D0910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7D0910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десятичной д</w:t>
      </w:r>
      <w:r>
        <w:t>роби,</w:t>
      </w:r>
      <w:r w:rsidR="007D0910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7D0910">
        <w:t xml:space="preserve"> </w:t>
      </w:r>
      <w:r w:rsidR="00170442">
        <w:t>становятся строк</w:t>
      </w:r>
      <w:r w:rsidR="0021547D">
        <w:t>овыми и не включаются в анализ наряду с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7D0910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7D0910">
        <w:t xml:space="preserve"> </w:t>
      </w:r>
      <w:r w:rsidR="00DD5837">
        <w:t>Ошибка</w:t>
      </w:r>
      <w:r w:rsidR="007D0910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r w:rsidR="0021547D" w:rsidRPr="00F12F46">
        <w:rPr>
          <w:i/>
          <w:lang w:val="en-US"/>
        </w:rPr>
        <w:t>rbind</w:t>
      </w:r>
      <w:r w:rsidR="0021547D" w:rsidRPr="00F12F46">
        <w:rPr>
          <w:i/>
        </w:rPr>
        <w:t>.</w:t>
      </w:r>
      <w:r w:rsidR="0021547D" w:rsidRPr="00F12F46">
        <w:rPr>
          <w:i/>
          <w:lang w:val="en-US"/>
        </w:rPr>
        <w:t>fill</w:t>
      </w:r>
      <w:r w:rsidR="00F12F46">
        <w:rPr>
          <w:i/>
        </w:rPr>
        <w:t>()</w:t>
      </w:r>
      <w:r w:rsidR="007D0910">
        <w:t xml:space="preserve"> </w:t>
      </w:r>
      <w:r w:rsidR="0021547D">
        <w:t xml:space="preserve">из библиотеки </w:t>
      </w:r>
      <w:r w:rsidR="0021547D">
        <w:rPr>
          <w:lang w:val="en-US"/>
        </w:rPr>
        <w:t>plyr</w:t>
      </w:r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Pr="00690AD5" w:rsidRDefault="00FD4221" w:rsidP="00690AD5">
      <w:pPr>
        <w:pStyle w:val="D01"/>
      </w:pPr>
      <w:bookmarkStart w:id="100" w:name="_Toc494457793"/>
      <w:commentRangeStart w:id="101"/>
      <w:r w:rsidRPr="00690AD5">
        <w:lastRenderedPageBreak/>
        <w:t>РЕЗУЛЬТАТЫ</w:t>
      </w:r>
      <w:commentRangeEnd w:id="101"/>
      <w:r w:rsidR="00285BB1" w:rsidRPr="00690AD5">
        <w:rPr>
          <w:rStyle w:val="a7"/>
          <w:sz w:val="32"/>
          <w:szCs w:val="22"/>
        </w:rPr>
        <w:commentReference w:id="101"/>
      </w:r>
      <w:r w:rsidR="00690AD5" w:rsidRPr="00690AD5">
        <w:t xml:space="preserve"> ОБРАБОТКИ</w:t>
      </w:r>
      <w:bookmarkEnd w:id="100"/>
    </w:p>
    <w:p w:rsidR="00E73000" w:rsidRDefault="00E73000" w:rsidP="00E73000">
      <w:r>
        <w:t xml:space="preserve">Разработанные алгоритмы были проверены на реальных входных данных. </w:t>
      </w:r>
      <w:r w:rsidR="00277209">
        <w:t xml:space="preserve">Далее на </w:t>
      </w:r>
      <w:r w:rsidR="009F79E7">
        <w:t>рисунках</w:t>
      </w:r>
      <w:r w:rsidR="007D0910">
        <w:t xml:space="preserve"> </w:t>
      </w:r>
      <w:r w:rsidR="00277209">
        <w:t>будут</w:t>
      </w:r>
      <w:r w:rsidR="007D0910">
        <w:t xml:space="preserve"> </w:t>
      </w:r>
      <w:r>
        <w:t>представлены вход</w:t>
      </w:r>
      <w:r w:rsidR="003B7F12">
        <w:t>ные</w:t>
      </w:r>
      <w:r w:rsidR="007D0910">
        <w:t xml:space="preserve"> </w:t>
      </w:r>
      <w:r w:rsidR="009A4B45">
        <w:t>данные</w:t>
      </w:r>
      <w:r w:rsidR="00277209">
        <w:t>, содержащие ошибки</w:t>
      </w:r>
      <w:r w:rsidR="007D0910">
        <w:t xml:space="preserve"> </w:t>
      </w:r>
      <w:r>
        <w:t xml:space="preserve">и </w:t>
      </w:r>
      <w:r w:rsidR="009A4B45">
        <w:t xml:space="preserve">результат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DF6041" w:rsidRPr="00DF6041">
        <w:t xml:space="preserve"> </w:t>
      </w:r>
      <w:r w:rsidR="007341A4">
        <w:fldChar w:fldCharType="begin"/>
      </w:r>
      <w:r>
        <w:instrText xml:space="preserve"> REF  _Ref494332728 \h \r \t </w:instrText>
      </w:r>
      <w:r w:rsidR="007341A4">
        <w:fldChar w:fldCharType="separate"/>
      </w:r>
      <w:r w:rsidR="00690AD5">
        <w:t>17</w:t>
      </w:r>
      <w:r w:rsidR="007341A4">
        <w:fldChar w:fldCharType="end"/>
      </w:r>
      <w:r w:rsidR="00DF6041" w:rsidRPr="00DF6041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7341A4">
        <w:fldChar w:fldCharType="begin"/>
      </w:r>
      <w:r w:rsidR="008D528E">
        <w:instrText xml:space="preserve"> REF  _Ref494333443 \h \r \t </w:instrText>
      </w:r>
      <w:r w:rsidR="007341A4">
        <w:fldChar w:fldCharType="separate"/>
      </w:r>
      <w:r w:rsidR="00690AD5">
        <w:t>18</w:t>
      </w:r>
      <w:r w:rsidR="007341A4">
        <w:fldChar w:fldCharType="end"/>
      </w:r>
      <w:r w:rsidR="00DF6041" w:rsidRPr="00DF6041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FD4221" w:rsidRDefault="00384E9E" w:rsidP="00690AD5">
      <w:pPr>
        <w:pStyle w:val="B01Pic"/>
      </w:pPr>
      <w:r w:rsidRPr="00690AD5">
        <w:drawing>
          <wp:inline distT="0" distB="0" distL="0" distR="0" wp14:anchorId="3C5CF6B2" wp14:editId="5570DCDC">
            <wp:extent cx="2070202" cy="9151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8472" cy="9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05" w:rsidRPr="00690AD5" w:rsidRDefault="00066A50" w:rsidP="00690AD5">
      <w:pPr>
        <w:pStyle w:val="B02PicName"/>
      </w:pPr>
      <w:bookmarkStart w:id="102" w:name="_Ref493759156"/>
      <w:bookmarkStart w:id="103" w:name="_Ref494332728"/>
      <w:r w:rsidRPr="00690AD5">
        <w:t>–</w:t>
      </w:r>
      <w:r w:rsidR="00D66E3C" w:rsidRPr="00690AD5">
        <w:t xml:space="preserve"> </w:t>
      </w:r>
      <w:r w:rsidR="001C37C9">
        <w:t>Ф</w:t>
      </w:r>
      <w:r w:rsidR="00D66E3C" w:rsidRPr="00690AD5">
        <w:t xml:space="preserve">рагмент </w:t>
      </w:r>
      <w:r w:rsidR="0061399E" w:rsidRPr="00690AD5">
        <w:t>данных</w:t>
      </w:r>
      <w:r w:rsidR="00D66E3C" w:rsidRPr="00690AD5">
        <w:t xml:space="preserve"> с </w:t>
      </w:r>
      <w:r w:rsidR="0071629C" w:rsidRPr="00690AD5">
        <w:t>пропущенным</w:t>
      </w:r>
      <w:r w:rsidR="0061399E" w:rsidRPr="00690AD5">
        <w:t>и</w:t>
      </w:r>
      <w:bookmarkEnd w:id="102"/>
      <w:bookmarkEnd w:id="103"/>
      <w:r w:rsidR="007D0910" w:rsidRPr="00690AD5">
        <w:t xml:space="preserve"> </w:t>
      </w:r>
      <w:r w:rsidR="00C33B6F" w:rsidRPr="00690AD5">
        <w:t>значениями</w:t>
      </w:r>
    </w:p>
    <w:p w:rsidR="000C0FB6" w:rsidRPr="000C0FB6" w:rsidRDefault="0063064C" w:rsidP="00690AD5">
      <w:pPr>
        <w:pStyle w:val="B01Pic"/>
      </w:pPr>
      <w:r w:rsidRPr="00690AD5">
        <w:drawing>
          <wp:inline distT="0" distB="0" distL="0" distR="0" wp14:anchorId="6CA4828E" wp14:editId="7E317259">
            <wp:extent cx="2084832" cy="10338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68" cy="103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1B5" w:rsidRPr="00690AD5" w:rsidRDefault="00D66E3C" w:rsidP="00690AD5">
      <w:pPr>
        <w:pStyle w:val="B02PicName"/>
      </w:pPr>
      <w:bookmarkStart w:id="104" w:name="_Ref493759182"/>
      <w:bookmarkStart w:id="105" w:name="_Ref494333443"/>
      <w:r w:rsidRPr="00690AD5">
        <w:t xml:space="preserve">– </w:t>
      </w:r>
      <w:bookmarkEnd w:id="104"/>
      <w:r w:rsidR="001C37C9">
        <w:t>Р</w:t>
      </w:r>
      <w:r w:rsidR="00CD3352" w:rsidRPr="00690AD5">
        <w:t>езультат обработки</w:t>
      </w:r>
      <w:r w:rsidR="00F90699" w:rsidRPr="00690AD5">
        <w:t xml:space="preserve"> входных данных</w:t>
      </w:r>
      <w:bookmarkEnd w:id="105"/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_Ref494287502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690AD5">
        <w:rPr>
          <w:noProof/>
          <w:lang w:eastAsia="ru-RU"/>
        </w:rPr>
        <w:t>19</w:t>
      </w:r>
      <w:r w:rsidR="007341A4">
        <w:rPr>
          <w:noProof/>
          <w:lang w:eastAsia="ru-RU"/>
        </w:rPr>
        <w:fldChar w:fldCharType="end"/>
      </w:r>
      <w:r w:rsidR="00DF6041" w:rsidRPr="00DF6041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DF6041" w:rsidRPr="00DF6041">
        <w:rPr>
          <w:noProof/>
          <w:lang w:eastAsia="ru-RU"/>
        </w:rPr>
        <w:t xml:space="preserve">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_Ref493761805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690AD5">
        <w:rPr>
          <w:noProof/>
          <w:lang w:eastAsia="ru-RU"/>
        </w:rPr>
        <w:t>20</w:t>
      </w:r>
      <w:r w:rsidR="007341A4">
        <w:rPr>
          <w:noProof/>
          <w:lang w:eastAsia="ru-RU"/>
        </w:rPr>
        <w:fldChar w:fldCharType="end"/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выделением этой ошибки</w:t>
      </w:r>
      <w:r w:rsidR="00C571A3">
        <w:rPr>
          <w:noProof/>
          <w:lang w:eastAsia="ru-RU"/>
        </w:rPr>
        <w:t>.</w:t>
      </w:r>
    </w:p>
    <w:p w:rsidR="00D66E3C" w:rsidRDefault="00432BA2" w:rsidP="0004773A">
      <w:pPr>
        <w:pStyle w:val="B01Pic"/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870190" cy="7022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1872381" cy="70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EC" w:rsidRDefault="00F109EC" w:rsidP="004C7F92">
      <w:pPr>
        <w:pStyle w:val="B02PicName"/>
      </w:pPr>
      <w:bookmarkStart w:id="106" w:name="_Ref494287502"/>
      <w:r>
        <w:t xml:space="preserve">– </w:t>
      </w:r>
      <w:r w:rsidR="001C37C9">
        <w:t>Ф</w:t>
      </w:r>
      <w:r>
        <w:t xml:space="preserve">рагмент </w:t>
      </w:r>
      <w:r w:rsidR="00C13380">
        <w:t>данных</w:t>
      </w:r>
      <w:r>
        <w:t xml:space="preserve"> с </w:t>
      </w:r>
      <w:r w:rsidR="00C13380">
        <w:t>неупорядоченными</w:t>
      </w:r>
      <w:r>
        <w:t xml:space="preserve"> дата</w:t>
      </w:r>
      <w:bookmarkEnd w:id="106"/>
      <w:r w:rsidR="00C13380">
        <w:t>ми</w:t>
      </w:r>
    </w:p>
    <w:p w:rsidR="004C7F92" w:rsidRPr="004C7F92" w:rsidRDefault="004C7F92" w:rsidP="0004773A">
      <w:pPr>
        <w:pStyle w:val="B01Pic"/>
      </w:pPr>
      <w:r w:rsidRPr="00057D47">
        <w:rPr>
          <w:noProof/>
          <w:lang w:eastAsia="ru-RU"/>
        </w:rPr>
        <w:drawing>
          <wp:inline distT="0" distB="0" distL="0" distR="0">
            <wp:extent cx="1872690" cy="8851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62"/>
                    <a:stretch/>
                  </pic:blipFill>
                  <pic:spPr bwMode="auto">
                    <a:xfrm>
                      <a:off x="0" y="0"/>
                      <a:ext cx="1870443" cy="88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38" w:rsidRDefault="0071629C" w:rsidP="00057D47">
      <w:pPr>
        <w:pStyle w:val="B02PicName"/>
      </w:pPr>
      <w:bookmarkStart w:id="107" w:name="_Ref493760267"/>
      <w:bookmarkStart w:id="108" w:name="_Ref493761805"/>
      <w:r>
        <w:t xml:space="preserve">– </w:t>
      </w:r>
      <w:bookmarkEnd w:id="107"/>
      <w:r w:rsidR="001C37C9">
        <w:t>Ф</w:t>
      </w:r>
      <w:r w:rsidR="0017289C">
        <w:t xml:space="preserve">рагмент </w:t>
      </w:r>
      <w:r w:rsidR="00F109EC">
        <w:t>исправленн</w:t>
      </w:r>
      <w:bookmarkEnd w:id="108"/>
      <w:r w:rsidR="0017289C">
        <w:t>ой</w:t>
      </w:r>
      <w:r w:rsidR="00C571A3">
        <w:t xml:space="preserve"> таблиц</w:t>
      </w:r>
      <w:r w:rsidR="0017289C">
        <w:t>ы</w:t>
      </w:r>
    </w:p>
    <w:p w:rsidR="00A52BB7" w:rsidRDefault="00A52BB7" w:rsidP="00A52BB7">
      <w:r>
        <w:lastRenderedPageBreak/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7341A4">
        <w:fldChar w:fldCharType="begin"/>
      </w:r>
      <w:r w:rsidR="002C26F5">
        <w:instrText xml:space="preserve"> REF  _Ref494333867 \h \r \t </w:instrText>
      </w:r>
      <w:r w:rsidR="007341A4">
        <w:fldChar w:fldCharType="separate"/>
      </w:r>
      <w:r w:rsidR="00D011F8">
        <w:t>21</w:t>
      </w:r>
      <w:r w:rsidR="007341A4">
        <w:fldChar w:fldCharType="end"/>
      </w:r>
      <w:r w:rsidR="002C26F5">
        <w:t>.</w:t>
      </w:r>
      <w:r w:rsidR="000A29E2">
        <w:t xml:space="preserve"> Исправление этих опечаток показано на рисунке </w:t>
      </w:r>
      <w:r w:rsidR="007341A4">
        <w:fldChar w:fldCharType="begin"/>
      </w:r>
      <w:r w:rsidR="000A29E2">
        <w:instrText xml:space="preserve"> REF  _Ref494334183 \h \r \t </w:instrText>
      </w:r>
      <w:r w:rsidR="007341A4">
        <w:fldChar w:fldCharType="separate"/>
      </w:r>
      <w:r w:rsidR="00D011F8">
        <w:t>22</w:t>
      </w:r>
      <w:r w:rsidR="007341A4">
        <w:fldChar w:fldCharType="end"/>
      </w:r>
      <w:r w:rsidR="000A29E2">
        <w:t>.</w:t>
      </w:r>
    </w:p>
    <w:p w:rsidR="00952C6D" w:rsidRDefault="001E1EE4" w:rsidP="00952C6D">
      <w:pPr>
        <w:pStyle w:val="B01Pic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984768" cy="262374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16109" t="-213" b="5745"/>
                    <a:stretch/>
                  </pic:blipFill>
                  <pic:spPr bwMode="auto">
                    <a:xfrm>
                      <a:off x="0" y="0"/>
                      <a:ext cx="985504" cy="262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6D" w:rsidRDefault="002C26F5" w:rsidP="00952C6D">
      <w:pPr>
        <w:pStyle w:val="B02PicName"/>
      </w:pPr>
      <w:bookmarkStart w:id="109" w:name="_Ref494333867"/>
      <w:r>
        <w:t xml:space="preserve">– </w:t>
      </w:r>
      <w:r w:rsidR="003114C2">
        <w:t>Фрагмент входных данных с опечатками</w:t>
      </w:r>
    </w:p>
    <w:p w:rsidR="00AA291B" w:rsidRDefault="00AA291B" w:rsidP="000A29E2">
      <w:pPr>
        <w:pStyle w:val="B01Pic"/>
      </w:pPr>
      <w:r w:rsidRPr="000A29E2">
        <w:rPr>
          <w:noProof/>
          <w:lang w:eastAsia="ru-RU"/>
        </w:rPr>
        <w:drawing>
          <wp:inline distT="0" distB="0" distL="0" distR="0">
            <wp:extent cx="1762963" cy="266158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9860"/>
                    <a:stretch/>
                  </pic:blipFill>
                  <pic:spPr bwMode="auto">
                    <a:xfrm>
                      <a:off x="0" y="0"/>
                      <a:ext cx="1762963" cy="266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1B" w:rsidRDefault="000A29E2" w:rsidP="000A29E2">
      <w:pPr>
        <w:pStyle w:val="B02PicName"/>
      </w:pPr>
      <w:bookmarkStart w:id="110" w:name="_Ref494334183"/>
      <w:r w:rsidRPr="000A29E2">
        <w:t>–</w:t>
      </w:r>
      <w:r w:rsidR="00F745AC">
        <w:t xml:space="preserve"> </w:t>
      </w:r>
      <w:r w:rsidR="003114C2">
        <w:t>И</w:t>
      </w:r>
      <w:r w:rsidRPr="000A29E2">
        <w:t>справленные опечатки</w:t>
      </w:r>
    </w:p>
    <w:p w:rsidR="007D78E6" w:rsidRDefault="001A321C" w:rsidP="007D78E6">
      <w:r>
        <w:t>Наличие 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7341A4">
        <w:fldChar w:fldCharType="begin"/>
      </w:r>
      <w:r w:rsidR="00F60C78">
        <w:instrText xml:space="preserve"> REF  _Ref494334651 \h \r \t </w:instrText>
      </w:r>
      <w:r w:rsidR="007341A4">
        <w:fldChar w:fldCharType="separate"/>
      </w:r>
      <w:r w:rsidR="00F745AC">
        <w:t>23</w:t>
      </w:r>
      <w:r w:rsidR="007341A4">
        <w:fldChar w:fldCharType="end"/>
      </w:r>
      <w:r w:rsidR="00F60C78">
        <w:t>.</w:t>
      </w:r>
      <w:r w:rsidR="005250F5">
        <w:t xml:space="preserve"> На рисунке </w:t>
      </w:r>
      <w:r w:rsidR="007341A4">
        <w:fldChar w:fldCharType="begin"/>
      </w:r>
      <w:r w:rsidR="005250F5">
        <w:instrText xml:space="preserve"> REF  _Ref494334848 \h \r \t </w:instrText>
      </w:r>
      <w:r w:rsidR="007341A4">
        <w:fldChar w:fldCharType="separate"/>
      </w:r>
      <w:r w:rsidR="00F745AC">
        <w:t>24</w:t>
      </w:r>
      <w:r w:rsidR="007341A4">
        <w:fldChar w:fldCharType="end"/>
      </w:r>
      <w:r w:rsidR="005250F5">
        <w:t xml:space="preserve"> представлен фрагмент таблицы, в которой данная ошибка исправлена.</w:t>
      </w:r>
    </w:p>
    <w:p w:rsidR="00F60C78" w:rsidRDefault="00F60C78" w:rsidP="00F60C78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>
            <wp:extent cx="1155801" cy="8998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8408" b="17948"/>
                    <a:stretch/>
                  </pic:blipFill>
                  <pic:spPr bwMode="auto">
                    <a:xfrm>
                      <a:off x="0" y="0"/>
                      <a:ext cx="1160534" cy="90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78" w:rsidRDefault="00F60C78" w:rsidP="00F60C78">
      <w:pPr>
        <w:pStyle w:val="B02PicName"/>
      </w:pPr>
      <w:bookmarkStart w:id="111" w:name="_Ref494334651"/>
      <w:r>
        <w:t xml:space="preserve">– </w:t>
      </w:r>
      <w:r w:rsidR="001C37C9">
        <w:t>Л</w:t>
      </w:r>
      <w:r>
        <w:t>ишний пробел в исходных данных</w:t>
      </w:r>
    </w:p>
    <w:p w:rsidR="00A47F5C" w:rsidRDefault="00A47F5C" w:rsidP="00A47F5C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1621119" cy="8705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9843"/>
                    <a:stretch/>
                  </pic:blipFill>
                  <pic:spPr bwMode="auto">
                    <a:xfrm>
                      <a:off x="0" y="0"/>
                      <a:ext cx="1633289" cy="87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F5C" w:rsidRDefault="005250F5" w:rsidP="00A47F5C">
      <w:pPr>
        <w:pStyle w:val="B02PicName"/>
      </w:pPr>
      <w:bookmarkStart w:id="112" w:name="_Ref494334848"/>
      <w:r>
        <w:t>–</w:t>
      </w:r>
      <w:r w:rsidR="003D6829">
        <w:t xml:space="preserve"> </w:t>
      </w:r>
      <w:r w:rsidR="001C37C9">
        <w:t>Ф</w:t>
      </w:r>
      <w:r w:rsidR="003D6829">
        <w:t xml:space="preserve">рагмент </w:t>
      </w:r>
      <w:r w:rsidR="009C2BAE">
        <w:t>таблицы</w:t>
      </w:r>
      <w:r w:rsidR="003D6829">
        <w:t xml:space="preserve"> с удаленным лишним пробелом</w:t>
      </w:r>
    </w:p>
    <w:p w:rsidR="009C2BAE" w:rsidRDefault="00103E54" w:rsidP="009C2BAE"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7341A4">
        <w:fldChar w:fldCharType="begin"/>
      </w:r>
      <w:r w:rsidR="00D919AE">
        <w:instrText xml:space="preserve"> REF  _Ref494335123 \h \r \t </w:instrText>
      </w:r>
      <w:r w:rsidR="007341A4">
        <w:fldChar w:fldCharType="separate"/>
      </w:r>
      <w:r w:rsidR="00F745AC">
        <w:t>25</w:t>
      </w:r>
      <w:r w:rsidR="007341A4">
        <w:fldChar w:fldCharType="end"/>
      </w:r>
      <w:r w:rsidR="00D919AE">
        <w:t xml:space="preserve">. </w:t>
      </w:r>
      <w:r w:rsidR="00326C8E">
        <w:t>В результате обработки о</w:t>
      </w:r>
      <w:r w:rsidR="00D919AE">
        <w:t>ни были найдены и заменены на точки, это показано на рисунке</w:t>
      </w:r>
      <w:r w:rsidR="00F745AC">
        <w:t xml:space="preserve"> </w:t>
      </w:r>
      <w:r w:rsidR="007341A4">
        <w:fldChar w:fldCharType="begin"/>
      </w:r>
      <w:r w:rsidR="003F1E1A">
        <w:instrText xml:space="preserve"> REF  _Ref494335607 \h \r \t </w:instrText>
      </w:r>
      <w:r w:rsidR="007341A4">
        <w:fldChar w:fldCharType="separate"/>
      </w:r>
      <w:r w:rsidR="00F745AC">
        <w:t>26</w:t>
      </w:r>
      <w:r w:rsidR="007341A4">
        <w:fldChar w:fldCharType="end"/>
      </w:r>
      <w:r w:rsidR="003F1E1A">
        <w:t>.</w:t>
      </w:r>
    </w:p>
    <w:p w:rsidR="00103E54" w:rsidRDefault="00326C8E" w:rsidP="00103E54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1717600" cy="85267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5" b="17082"/>
                    <a:stretch/>
                  </pic:blipFill>
                  <pic:spPr bwMode="auto">
                    <a:xfrm>
                      <a:off x="0" y="0"/>
                      <a:ext cx="1726125" cy="85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54" w:rsidRDefault="00326C8E" w:rsidP="00103E54">
      <w:pPr>
        <w:pStyle w:val="B02PicName"/>
      </w:pPr>
      <w:bookmarkStart w:id="113" w:name="_Ref494335123"/>
      <w:r>
        <w:t>–</w:t>
      </w:r>
      <w:r w:rsidR="003114C2">
        <w:t>Н</w:t>
      </w:r>
      <w:r>
        <w:t>еправильные разделители в записи дат</w:t>
      </w:r>
    </w:p>
    <w:p w:rsidR="00697F26" w:rsidRDefault="00697F26" w:rsidP="00697F26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1717200" cy="10991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4"/>
                    <a:stretch/>
                  </pic:blipFill>
                  <pic:spPr bwMode="auto">
                    <a:xfrm>
                      <a:off x="0" y="0"/>
                      <a:ext cx="1717200" cy="109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E1A" w:rsidRDefault="003F1E1A" w:rsidP="003F1E1A">
      <w:pPr>
        <w:pStyle w:val="B02PicName"/>
      </w:pPr>
      <w:bookmarkStart w:id="114" w:name="_Ref494335607"/>
      <w:r>
        <w:t xml:space="preserve">– </w:t>
      </w:r>
      <w:r w:rsidR="003114C2">
        <w:t>И</w:t>
      </w:r>
      <w:r>
        <w:t>справленные разделители</w:t>
      </w:r>
    </w:p>
    <w:p w:rsidR="006541F3" w:rsidRDefault="006541F3" w:rsidP="006541F3">
      <w:r>
        <w:t>На рисунк</w:t>
      </w:r>
      <w:r w:rsidR="008331A5">
        <w:t>е</w:t>
      </w:r>
      <w:r w:rsidR="00F745AC">
        <w:t xml:space="preserve"> </w:t>
      </w:r>
      <w:r w:rsidR="007341A4">
        <w:fldChar w:fldCharType="begin"/>
      </w:r>
      <w:r w:rsidR="000E0378">
        <w:instrText xml:space="preserve"> REF  _Ref494336201 \h \r \t </w:instrText>
      </w:r>
      <w:r w:rsidR="007341A4">
        <w:fldChar w:fldCharType="separate"/>
      </w:r>
      <w:r w:rsidR="00F745AC">
        <w:t>27</w:t>
      </w:r>
      <w:r w:rsidR="007341A4">
        <w:fldChar w:fldCharType="end"/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7341A4">
        <w:fldChar w:fldCharType="begin"/>
      </w:r>
      <w:r w:rsidR="00CC2648">
        <w:instrText xml:space="preserve"> REF  _Ref494336323 \h \r \t </w:instrText>
      </w:r>
      <w:r w:rsidR="007341A4">
        <w:fldChar w:fldCharType="separate"/>
      </w:r>
      <w:r w:rsidR="00F745AC">
        <w:t>28</w:t>
      </w:r>
      <w:r w:rsidR="007341A4">
        <w:fldChar w:fldCharType="end"/>
      </w:r>
      <w:r w:rsidR="007D0910">
        <w:t xml:space="preserve"> </w:t>
      </w:r>
      <w:r w:rsidR="008331A5">
        <w:t xml:space="preserve">выделены </w:t>
      </w:r>
      <w:r w:rsidR="000E0378">
        <w:t xml:space="preserve">значения из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8331A5" w:rsidP="008331A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>
            <wp:extent cx="1024128" cy="174414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16155" b="8970"/>
                    <a:stretch/>
                  </pic:blipFill>
                  <pic:spPr bwMode="auto">
                    <a:xfrm>
                      <a:off x="0" y="0"/>
                      <a:ext cx="1030230" cy="175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1A5" w:rsidRDefault="000E0378" w:rsidP="008331A5">
      <w:pPr>
        <w:pStyle w:val="B02PicName"/>
      </w:pPr>
      <w:bookmarkStart w:id="115" w:name="_Ref494336201"/>
      <w:r>
        <w:t>–</w:t>
      </w:r>
      <w:r w:rsidR="00E21B4A">
        <w:t xml:space="preserve"> </w:t>
      </w:r>
      <w:r w:rsidR="003114C2">
        <w:t>Ф</w:t>
      </w:r>
      <w:r>
        <w:t>рагмент входных данных</w:t>
      </w:r>
    </w:p>
    <w:p w:rsidR="00C96E2F" w:rsidRDefault="002C3257" w:rsidP="00CC2648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1931212" cy="135176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l="8993"/>
                    <a:stretch/>
                  </pic:blipFill>
                  <pic:spPr bwMode="auto">
                    <a:xfrm>
                      <a:off x="0" y="0"/>
                      <a:ext cx="1934683" cy="135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648" w:rsidRPr="00CC2648" w:rsidRDefault="00794325" w:rsidP="00CC2648">
      <w:pPr>
        <w:pStyle w:val="B02PicName"/>
      </w:pPr>
      <w:bookmarkStart w:id="116" w:name="_Ref494336323"/>
      <w:r>
        <w:t>–</w:t>
      </w:r>
      <w:r w:rsidR="00E21B4A">
        <w:t xml:space="preserve"> </w:t>
      </w:r>
      <w:r w:rsidR="003114C2">
        <w:t>Потенциальные выбросы</w:t>
      </w:r>
    </w:p>
    <w:bookmarkEnd w:id="109"/>
    <w:bookmarkEnd w:id="110"/>
    <w:bookmarkEnd w:id="111"/>
    <w:bookmarkEnd w:id="112"/>
    <w:bookmarkEnd w:id="113"/>
    <w:bookmarkEnd w:id="114"/>
    <w:bookmarkEnd w:id="115"/>
    <w:bookmarkEnd w:id="116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 w:rsidR="007D0910"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F85B0D">
        <w:t xml:space="preserve"> На рисунке </w:t>
      </w:r>
      <w:r w:rsidR="007341A4">
        <w:fldChar w:fldCharType="begin"/>
      </w:r>
      <w:r w:rsidR="007D71B4">
        <w:instrText xml:space="preserve"> REF  _Ref494339411 \h \r \t </w:instrText>
      </w:r>
      <w:r w:rsidR="007341A4">
        <w:fldChar w:fldCharType="separate"/>
      </w:r>
      <w:r w:rsidR="00E21B4A">
        <w:t>29</w:t>
      </w:r>
      <w:r w:rsidR="007341A4">
        <w:fldChar w:fldCharType="end"/>
      </w:r>
      <w:r w:rsidR="007D0910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>данных пациентов из группы «</w:t>
      </w:r>
      <w:r w:rsidR="00F23FF0">
        <w:rPr>
          <w:lang w:val="en-US"/>
        </w:rPr>
        <w:t>CABG</w:t>
      </w:r>
      <w:r w:rsidR="007D71B4">
        <w:t>»</w:t>
      </w:r>
      <w:r w:rsidR="00F23FF0">
        <w:t xml:space="preserve">, а на рисунке </w:t>
      </w:r>
      <w:r w:rsidR="007341A4">
        <w:fldChar w:fldCharType="begin"/>
      </w:r>
      <w:r w:rsidR="00F23FF0">
        <w:instrText xml:space="preserve"> REF  _Ref494339504 \h \r \t </w:instrText>
      </w:r>
      <w:r w:rsidR="007341A4">
        <w:fldChar w:fldCharType="separate"/>
      </w:r>
      <w:r w:rsidR="00E21B4A">
        <w:t>30</w:t>
      </w:r>
      <w:r w:rsidR="007341A4">
        <w:fldChar w:fldCharType="end"/>
      </w:r>
      <w:r w:rsidR="00F23FF0" w:rsidRPr="00F23FF0">
        <w:t xml:space="preserve"> – </w:t>
      </w:r>
      <w:r w:rsidR="00F23FF0">
        <w:t>пациентов из группы «</w:t>
      </w:r>
      <w:r w:rsidR="00F23FF0">
        <w:rPr>
          <w:lang w:val="en-US"/>
        </w:rPr>
        <w:t>PCI</w:t>
      </w:r>
      <w:r w:rsidR="00F23FF0">
        <w:t>».</w:t>
      </w:r>
    </w:p>
    <w:p w:rsidR="007D71B4" w:rsidRDefault="007D71B4" w:rsidP="007E5841">
      <w:pPr>
        <w:pStyle w:val="B01Pic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36000" cy="183041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3550"/>
                    <a:stretch/>
                  </pic:blipFill>
                  <pic:spPr bwMode="auto">
                    <a:xfrm>
                      <a:off x="0" y="0"/>
                      <a:ext cx="4536000" cy="183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7" w:name="_Ref494339411"/>
      <w:r w:rsidRPr="002D1A33">
        <w:t xml:space="preserve">– </w:t>
      </w:r>
      <w:r w:rsidR="003114C2">
        <w:t>Р</w:t>
      </w:r>
      <w:r>
        <w:t xml:space="preserve">езультаты проверки нормальности распределения данных пациентов </w:t>
      </w:r>
      <w:r w:rsidR="00487476">
        <w:t>из первой группы</w:t>
      </w:r>
    </w:p>
    <w:bookmarkEnd w:id="117"/>
    <w:p w:rsidR="00B61017" w:rsidRDefault="007D71B4" w:rsidP="007D71B4">
      <w:pPr>
        <w:pStyle w:val="B01Pic"/>
        <w:rPr>
          <w:lang w:val="en-US"/>
        </w:rPr>
      </w:pPr>
      <w:r w:rsidRPr="007D71B4">
        <w:rPr>
          <w:noProof/>
          <w:lang w:eastAsia="ru-RU"/>
        </w:rPr>
        <w:lastRenderedPageBreak/>
        <w:drawing>
          <wp:inline distT="0" distB="0" distL="0" distR="0">
            <wp:extent cx="4535424" cy="183926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3874"/>
                    <a:stretch/>
                  </pic:blipFill>
                  <pic:spPr bwMode="auto">
                    <a:xfrm>
                      <a:off x="0" y="0"/>
                      <a:ext cx="4532232" cy="183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8" w:name="_Ref494339504"/>
      <w:r w:rsidRPr="002D1A33">
        <w:t xml:space="preserve">– </w:t>
      </w:r>
      <w:r w:rsidR="00487476">
        <w:t>Р</w:t>
      </w:r>
      <w:r>
        <w:t xml:space="preserve">езультаты проверки нормальности распределения данных пациентов </w:t>
      </w:r>
      <w:r w:rsidR="00487476">
        <w:t>из второй группы</w:t>
      </w:r>
    </w:p>
    <w:bookmarkEnd w:id="118"/>
    <w:p w:rsidR="000B6AAC" w:rsidRDefault="00215D4A" w:rsidP="000B6AAC">
      <w:r>
        <w:t xml:space="preserve">На </w:t>
      </w:r>
      <w:r w:rsidR="00DE0671">
        <w:t xml:space="preserve">рисунке </w:t>
      </w:r>
      <w:r w:rsidR="007341A4">
        <w:fldChar w:fldCharType="begin"/>
      </w:r>
      <w:r w:rsidR="00DE0671">
        <w:instrText xml:space="preserve"> REF  _Ref493765051 \* Lower \h \r \t </w:instrText>
      </w:r>
      <w:r w:rsidR="007341A4">
        <w:fldChar w:fldCharType="separate"/>
      </w:r>
      <w:r w:rsidR="00E21B4A">
        <w:t>31</w:t>
      </w:r>
      <w:r w:rsidR="007341A4">
        <w:fldChar w:fldCharType="end"/>
      </w:r>
      <w:r w:rsidR="007D0910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B95723">
        <w:t xml:space="preserve">из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3043123" cy="30431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016" cy="30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Pr="001269E2" w:rsidRDefault="00CE149A" w:rsidP="00CE149A">
      <w:pPr>
        <w:pStyle w:val="B02PicName"/>
      </w:pPr>
      <w:bookmarkStart w:id="119" w:name="_Ref493765051"/>
      <w:r>
        <w:t xml:space="preserve">– </w:t>
      </w:r>
      <w:r w:rsidR="00487476">
        <w:t>Г</w:t>
      </w:r>
      <w:r>
        <w:t>рафик плотности распределения</w:t>
      </w:r>
      <w:bookmarkEnd w:id="119"/>
      <w:r w:rsidR="007D0910">
        <w:t xml:space="preserve"> </w:t>
      </w:r>
      <w:r w:rsidR="001269E2">
        <w:t>для столбца «Вес»</w:t>
      </w:r>
    </w:p>
    <w:p w:rsidR="002D1A33" w:rsidRPr="00464DC3" w:rsidRDefault="002D1A33" w:rsidP="002D1A33">
      <w:r>
        <w:t xml:space="preserve">Фрагмент сводной таблицы показан на рисунке </w:t>
      </w:r>
      <w:r w:rsidR="007341A4">
        <w:fldChar w:fldCharType="begin"/>
      </w:r>
      <w:r w:rsidR="00B60476">
        <w:instrText xml:space="preserve"> REF  _Ref494339774 \h \r \t </w:instrText>
      </w:r>
      <w:r w:rsidR="007341A4">
        <w:fldChar w:fldCharType="separate"/>
      </w:r>
      <w:r w:rsidR="001552B5">
        <w:t>32</w:t>
      </w:r>
      <w:r w:rsidR="007341A4"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1552B5">
      <w:pPr>
        <w:pStyle w:val="B01Pic"/>
        <w:rPr>
          <w:lang w:val="en-US"/>
        </w:rPr>
      </w:pPr>
      <w:r w:rsidRPr="001552B5">
        <w:lastRenderedPageBreak/>
        <w:drawing>
          <wp:inline distT="0" distB="0" distL="0" distR="0" wp14:anchorId="6DD0F22F" wp14:editId="03E7F4C2">
            <wp:extent cx="4903200" cy="30737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1552B5" w:rsidRDefault="005851CF" w:rsidP="001552B5">
      <w:pPr>
        <w:pStyle w:val="B02PicName"/>
      </w:pPr>
      <w:bookmarkStart w:id="120" w:name="_Ref494339774"/>
      <w:r w:rsidRPr="001552B5">
        <w:t xml:space="preserve">– </w:t>
      </w:r>
      <w:r w:rsidR="00487476">
        <w:t>Ф</w:t>
      </w:r>
      <w:r w:rsidRPr="001552B5">
        <w:t>рагмент сводной таблицы</w:t>
      </w:r>
      <w:bookmarkEnd w:id="120"/>
    </w:p>
    <w:p w:rsidR="00222C30" w:rsidRDefault="00222C30" w:rsidP="001B2BCC">
      <w:pPr>
        <w:pStyle w:val="D01"/>
        <w:numPr>
          <w:ilvl w:val="0"/>
          <w:numId w:val="0"/>
        </w:numPr>
      </w:pPr>
      <w:bookmarkStart w:id="121" w:name="_Toc381305372"/>
      <w:bookmarkStart w:id="122" w:name="_Toc390727592"/>
      <w:bookmarkStart w:id="123" w:name="_Toc494457794"/>
      <w:r w:rsidRPr="00893CB0">
        <w:lastRenderedPageBreak/>
        <w:t>ЗАКЛЮЧЕНИЕ</w:t>
      </w:r>
      <w:bookmarkEnd w:id="121"/>
      <w:bookmarkEnd w:id="122"/>
      <w:bookmarkEnd w:id="123"/>
    </w:p>
    <w:p w:rsidR="001F50AE" w:rsidRDefault="0009058B" w:rsidP="001F50AE">
      <w:r w:rsidRPr="0009058B">
        <w:t xml:space="preserve">Разработанная в рамках дипломной работы библиотека, решает </w:t>
      </w:r>
      <w:r w:rsidR="00E83F9E">
        <w:t xml:space="preserve">поставленные </w:t>
      </w:r>
      <w:r w:rsidR="00186B19">
        <w:t>задачи проверки входных данных</w:t>
      </w:r>
      <w:r w:rsidRPr="0009058B">
        <w:t>, а также позволя</w:t>
      </w:r>
      <w:r w:rsidR="00DD5CE7">
        <w:t>ет</w:t>
      </w:r>
      <w:r w:rsidR="007D0910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="007D0910">
        <w:t xml:space="preserve"> </w:t>
      </w:r>
      <w:r w:rsidR="001F50AE">
        <w:t>библиотека</w:t>
      </w:r>
      <w:r w:rsidRPr="00BC14F8">
        <w:t xml:space="preserve"> алгоритмов</w:t>
      </w:r>
      <w:r w:rsidR="007D0910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всем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</w:p>
    <w:p w:rsidR="0009058B" w:rsidRDefault="0009058B" w:rsidP="0009058B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="007D0910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7D0910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7D0910">
        <w:t xml:space="preserve"> </w:t>
      </w:r>
      <w:r w:rsidR="00184CCE">
        <w:t>ООП модель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7D0910">
        <w:t xml:space="preserve"> </w:t>
      </w:r>
      <w:r w:rsidR="000120F2" w:rsidRPr="00773328">
        <w:t>R.</w:t>
      </w:r>
      <w:r w:rsidR="007D0910">
        <w:t xml:space="preserve"> </w:t>
      </w:r>
      <w:r w:rsidR="000120F2">
        <w:t>Был р</w:t>
      </w:r>
      <w:r>
        <w:t>ассмотрен</w:t>
      </w:r>
      <w:r w:rsidR="007D0910">
        <w:t xml:space="preserve"> </w:t>
      </w:r>
      <w:r>
        <w:t>пример</w:t>
      </w:r>
      <w:r w:rsidRPr="00EB4322">
        <w:t xml:space="preserve"> применения </w:t>
      </w:r>
      <w:r w:rsidR="000120F2">
        <w:t xml:space="preserve">библиотеки </w:t>
      </w:r>
      <w:r w:rsidRPr="00EB4322">
        <w:t>на реальных задачах.</w:t>
      </w:r>
    </w:p>
    <w:p w:rsidR="002B508C" w:rsidRPr="007359B4" w:rsidRDefault="002B508C" w:rsidP="002B508C">
      <w:pPr>
        <w:rPr>
          <w:szCs w:val="28"/>
        </w:rPr>
      </w:pPr>
      <w:bookmarkStart w:id="124" w:name="OLE_LINK379"/>
      <w:bookmarkStart w:id="125" w:name="OLE_LINK380"/>
      <w:r>
        <w:rPr>
          <w:szCs w:val="28"/>
        </w:rPr>
        <w:t xml:space="preserve">Таким образом, </w:t>
      </w:r>
      <w:bookmarkEnd w:id="124"/>
      <w:bookmarkEnd w:id="125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7D0910"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="007D0910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>
        <w:t xml:space="preserve">помощь в подготовке </w:t>
      </w:r>
      <w:r w:rsidR="00912838">
        <w:t>данной</w:t>
      </w:r>
      <w:r>
        <w:t xml:space="preserve"> работы</w:t>
      </w:r>
      <w:r w:rsidR="007D0910">
        <w:t xml:space="preserve"> </w:t>
      </w:r>
      <w:r>
        <w:t>и поддержку.</w:t>
      </w:r>
    </w:p>
    <w:p w:rsidR="001407E4" w:rsidRDefault="00AE52BE" w:rsidP="001B2BCC">
      <w:pPr>
        <w:pStyle w:val="D01"/>
        <w:numPr>
          <w:ilvl w:val="0"/>
          <w:numId w:val="0"/>
        </w:numPr>
      </w:pPr>
      <w:bookmarkStart w:id="126" w:name="_Toc381305373"/>
      <w:bookmarkStart w:id="127" w:name="_Toc390727593"/>
      <w:bookmarkStart w:id="128" w:name="_Toc494457795"/>
      <w:r w:rsidRPr="00021284">
        <w:lastRenderedPageBreak/>
        <w:t>СПИСОК ИСПОЛЬЗОВАННЫХ ИСТОЧНИКОВ</w:t>
      </w:r>
      <w:bookmarkEnd w:id="126"/>
      <w:bookmarkEnd w:id="127"/>
      <w:bookmarkEnd w:id="128"/>
    </w:p>
    <w:p w:rsidR="00C559AB" w:rsidRDefault="00C559AB" w:rsidP="00C559AB">
      <w:pPr>
        <w:pStyle w:val="C03ListOfSources"/>
        <w:numPr>
          <w:ilvl w:val="0"/>
          <w:numId w:val="40"/>
        </w:numPr>
        <w:ind w:left="357" w:hanging="357"/>
      </w:pPr>
      <w:r w:rsidRPr="00EC18C3">
        <w:t>Румянцев П.О. Статистические методы анализа в клинической практике [Электронный ресурс] / П.О. Румянцев, С.Ю. Чек</w:t>
      </w:r>
      <w:r>
        <w:t>ин, У.В. Румянцева, В.А. Саенко</w:t>
      </w:r>
      <w:r w:rsidRPr="00EC18C3">
        <w:t>; ДВГМУ</w:t>
      </w:r>
      <w:r w:rsidR="00F53606">
        <w:t xml:space="preserve">, </w:t>
      </w:r>
      <w:r w:rsidRPr="00EC18C3">
        <w:t xml:space="preserve">2009 Проблемы эндокринологии. </w:t>
      </w:r>
      <w:r w:rsidR="00BB28B0" w:rsidRPr="00BB28B0">
        <w:t>–</w:t>
      </w:r>
      <w:r w:rsidRPr="00EC18C3">
        <w:t xml:space="preserve"> </w:t>
      </w:r>
      <w:r w:rsidRPr="0021304A">
        <w:rPr>
          <w:lang w:val="en-US"/>
        </w:rPr>
        <w:t>URL</w:t>
      </w:r>
      <w:r w:rsidRPr="00EC18C3">
        <w:t xml:space="preserve">: </w:t>
      </w:r>
      <w:r w:rsidR="00F53606" w:rsidRPr="00F53606">
        <w:rPr>
          <w:lang w:val="en-US"/>
        </w:rPr>
        <w:t>http</w:t>
      </w:r>
      <w:r w:rsidR="00F53606" w:rsidRPr="00F53606">
        <w:t>://</w:t>
      </w:r>
      <w:r w:rsidR="00F53606" w:rsidRPr="00F53606">
        <w:rPr>
          <w:lang w:val="en-US"/>
        </w:rPr>
        <w:t>www</w:t>
      </w:r>
      <w:r w:rsidR="00F53606" w:rsidRPr="00F53606">
        <w:t>.</w:t>
      </w:r>
      <w:r w:rsidR="00F53606" w:rsidRPr="00F53606">
        <w:rPr>
          <w:lang w:val="en-US"/>
        </w:rPr>
        <w:t>fesmu</w:t>
      </w:r>
      <w:r w:rsidR="00F53606" w:rsidRPr="00F53606">
        <w:t>.</w:t>
      </w:r>
      <w:r w:rsidR="00F53606" w:rsidRPr="00F53606">
        <w:rPr>
          <w:lang w:val="en-US"/>
        </w:rPr>
        <w:t>ru</w:t>
      </w:r>
      <w:r w:rsidR="00F53606" w:rsidRPr="00F53606">
        <w:t>/</w:t>
      </w:r>
      <w:r w:rsidR="00F53606" w:rsidRPr="00F53606">
        <w:rPr>
          <w:lang w:val="en-US"/>
        </w:rPr>
        <w:t>elib</w:t>
      </w:r>
      <w:r w:rsidR="00F53606" w:rsidRPr="00F53606">
        <w:t>/</w:t>
      </w:r>
      <w:r w:rsidR="00F53606" w:rsidRPr="00F53606">
        <w:rPr>
          <w:lang w:val="en-US"/>
        </w:rPr>
        <w:t>Article</w:t>
      </w:r>
      <w:r w:rsidR="00F53606" w:rsidRPr="00F53606">
        <w:t>.</w:t>
      </w:r>
      <w:r w:rsidR="00F53606" w:rsidRPr="00F53606">
        <w:rPr>
          <w:lang w:val="en-US"/>
        </w:rPr>
        <w:t>aspx</w:t>
      </w:r>
      <w:r w:rsidR="00F53606" w:rsidRPr="00F53606">
        <w:t>?</w:t>
      </w:r>
      <w:r w:rsidR="00F53606" w:rsidRPr="00F53606">
        <w:rPr>
          <w:lang w:val="en-US"/>
        </w:rPr>
        <w:t>id</w:t>
      </w:r>
      <w:r w:rsidR="00F53606" w:rsidRPr="00F53606">
        <w:t>=212908</w:t>
      </w:r>
      <w:r w:rsidRPr="00EC18C3">
        <w:t xml:space="preserve">, свободный. </w:t>
      </w:r>
      <w:r w:rsidR="00BB28B0" w:rsidRPr="00BB28B0">
        <w:t>–</w:t>
      </w:r>
      <w:r w:rsidRPr="00EC18C3">
        <w:t xml:space="preserve"> Яз. рус. </w:t>
      </w:r>
      <w:r w:rsidR="00BB28B0" w:rsidRPr="00BB28B0">
        <w:t>–</w:t>
      </w:r>
      <w:r w:rsidR="00BB28B0">
        <w:t xml:space="preserve"> (</w:t>
      </w:r>
      <w:r w:rsidRPr="00EC18C3">
        <w:t xml:space="preserve">Дата обращ. </w:t>
      </w:r>
      <w:r w:rsidRPr="00320ABB">
        <w:t>27.09.2017).</w:t>
      </w:r>
    </w:p>
    <w:p w:rsidR="00F53606" w:rsidRPr="00AE01F5" w:rsidRDefault="00AE01F5" w:rsidP="00B00E89">
      <w:pPr>
        <w:pStyle w:val="C03ListOfSources"/>
        <w:numPr>
          <w:ilvl w:val="0"/>
          <w:numId w:val="40"/>
        </w:numPr>
        <w:ind w:left="357" w:hanging="357"/>
      </w:pPr>
      <w:r>
        <w:t>ВКР бакалавра СибГУТИ Дряницына А.А.</w:t>
      </w:r>
      <w:r w:rsidR="00B00E89">
        <w:t xml:space="preserve"> </w:t>
      </w:r>
      <w:r w:rsidR="00B00E89" w:rsidRPr="00AE01F5">
        <w:t>Разработка программы для стандартизации статистических показателей из медицинских публикаций</w:t>
      </w:r>
      <w:r>
        <w:t>, 2016.</w:t>
      </w:r>
    </w:p>
    <w:p w:rsidR="00F53606" w:rsidRPr="00BB28B0" w:rsidRDefault="00F53606" w:rsidP="00F53606">
      <w:pPr>
        <w:pStyle w:val="C03ListOfSources"/>
        <w:numPr>
          <w:ilvl w:val="0"/>
          <w:numId w:val="40"/>
        </w:numPr>
        <w:ind w:left="357" w:hanging="357"/>
      </w:pPr>
      <w:r w:rsidRPr="00EC18C3">
        <w:t xml:space="preserve">Мастицкий С.Э. Статистический анализ и визуализация данных с помощью </w:t>
      </w:r>
      <w:r w:rsidRPr="0021304A">
        <w:rPr>
          <w:lang w:val="en-US"/>
        </w:rPr>
        <w:t>R</w:t>
      </w:r>
      <w:r w:rsidRPr="00D07FF9">
        <w:t xml:space="preserve"> [Электронный ресурс] / С.Э. Мастицкий, Шитиков В.К.; –Хайдельберг – Лондон – Тольятти, 2014.</w:t>
      </w:r>
      <w:r w:rsidR="00BB28B0" w:rsidRPr="00BB28B0">
        <w:t xml:space="preserve"> / –</w:t>
      </w:r>
      <w:r w:rsidRPr="00D07FF9">
        <w:t xml:space="preserve"> </w:t>
      </w:r>
      <w:r w:rsidRPr="0021304A">
        <w:rPr>
          <w:lang w:val="en-US"/>
        </w:rPr>
        <w:t>URL</w:t>
      </w:r>
      <w:r w:rsidRPr="00EC18C3">
        <w:t xml:space="preserve">: </w:t>
      </w:r>
      <w:r w:rsidRPr="0021304A">
        <w:rPr>
          <w:lang w:val="en-US"/>
        </w:rPr>
        <w:t>http</w:t>
      </w:r>
      <w:r w:rsidRPr="00EC18C3">
        <w:t>://</w:t>
      </w:r>
      <w:r w:rsidRPr="0021304A">
        <w:rPr>
          <w:lang w:val="en-US"/>
        </w:rPr>
        <w:t>www</w:t>
      </w:r>
      <w:r w:rsidRPr="00EC18C3">
        <w:t>.</w:t>
      </w:r>
      <w:r w:rsidRPr="0021304A">
        <w:rPr>
          <w:lang w:val="en-US"/>
        </w:rPr>
        <w:t>ievbras</w:t>
      </w:r>
      <w:r w:rsidRPr="00EC18C3">
        <w:t>.</w:t>
      </w:r>
      <w:r w:rsidRPr="0021304A">
        <w:rPr>
          <w:lang w:val="en-US"/>
        </w:rPr>
        <w:t>ru</w:t>
      </w:r>
      <w:r w:rsidRPr="00EC18C3">
        <w:t>/</w:t>
      </w:r>
      <w:r w:rsidRPr="0021304A">
        <w:rPr>
          <w:lang w:val="en-US"/>
        </w:rPr>
        <w:t>ecostat</w:t>
      </w:r>
      <w:r w:rsidRPr="00EC18C3">
        <w:t>/</w:t>
      </w:r>
      <w:r w:rsidRPr="0021304A">
        <w:rPr>
          <w:lang w:val="en-US"/>
        </w:rPr>
        <w:t>Kiril</w:t>
      </w:r>
      <w:r w:rsidRPr="00EC18C3">
        <w:t>/</w:t>
      </w:r>
      <w:r w:rsidRPr="0021304A">
        <w:rPr>
          <w:lang w:val="en-US"/>
        </w:rPr>
        <w:t>R</w:t>
      </w:r>
      <w:r w:rsidRPr="00EC18C3">
        <w:t>/</w:t>
      </w:r>
      <w:r w:rsidRPr="0021304A">
        <w:rPr>
          <w:lang w:val="en-US"/>
        </w:rPr>
        <w:t>Mastitsky</w:t>
      </w:r>
      <w:r w:rsidRPr="00EC18C3">
        <w:t>%20</w:t>
      </w:r>
      <w:r w:rsidRPr="0021304A">
        <w:rPr>
          <w:lang w:val="en-US"/>
        </w:rPr>
        <w:t>and</w:t>
      </w:r>
      <w:r w:rsidRPr="00EC18C3">
        <w:t>%20</w:t>
      </w:r>
      <w:r w:rsidRPr="0021304A">
        <w:rPr>
          <w:lang w:val="en-US"/>
        </w:rPr>
        <w:t>Shitikov</w:t>
      </w:r>
      <w:r w:rsidRPr="00EC18C3">
        <w:t xml:space="preserve">%202014. </w:t>
      </w:r>
      <w:r w:rsidR="00BB28B0" w:rsidRPr="0021304A">
        <w:rPr>
          <w:lang w:val="en-US"/>
        </w:rPr>
        <w:t>P</w:t>
      </w:r>
      <w:r w:rsidRPr="0021304A">
        <w:rPr>
          <w:lang w:val="en-US"/>
        </w:rPr>
        <w:t>df</w:t>
      </w:r>
      <w:r w:rsidR="00BB28B0" w:rsidRPr="00BB28B0">
        <w:t xml:space="preserve"> /</w:t>
      </w:r>
      <w:r w:rsidRPr="00EC18C3">
        <w:t xml:space="preserve">, свободный. </w:t>
      </w:r>
      <w:r w:rsidR="00BB28B0">
        <w:rPr>
          <w:lang w:val="en-US"/>
        </w:rPr>
        <w:t>–</w:t>
      </w:r>
      <w:r w:rsidRPr="00EC18C3">
        <w:t xml:space="preserve"> Яз. рус. – ( Дата обращ. </w:t>
      </w:r>
      <w:r w:rsidRPr="00BB28B0">
        <w:t>27.09.2017).</w:t>
      </w:r>
    </w:p>
    <w:p w:rsidR="00BB28B0" w:rsidRDefault="00F53606" w:rsidP="00BB28B0">
      <w:pPr>
        <w:pStyle w:val="C03ListOfSources"/>
        <w:numPr>
          <w:ilvl w:val="0"/>
          <w:numId w:val="40"/>
        </w:numPr>
        <w:ind w:left="357" w:hanging="357"/>
      </w:pPr>
      <w:r>
        <w:t>Виды клинических исследований лекарственных средств</w:t>
      </w:r>
      <w:r w:rsidR="00BB28B0" w:rsidRPr="00BB28B0">
        <w:t xml:space="preserve"> </w:t>
      </w:r>
      <w:r w:rsidR="00BB28B0" w:rsidRPr="00EC18C3">
        <w:t xml:space="preserve">[Электронный ресурс] </w:t>
      </w:r>
      <w:r w:rsidR="00BB28B0" w:rsidRPr="00BB28B0">
        <w:t xml:space="preserve">/ – </w:t>
      </w:r>
      <w:r w:rsidR="00BB28B0" w:rsidRPr="00BB28B0">
        <w:rPr>
          <w:lang w:val="en-US"/>
        </w:rPr>
        <w:t>URL</w:t>
      </w:r>
      <w:r w:rsidR="00BB28B0" w:rsidRPr="00BB28B0">
        <w:t>:</w:t>
      </w:r>
      <w:r w:rsidR="00BB28B0" w:rsidRPr="00BB28B0">
        <w:rPr>
          <w:lang w:val="en-US"/>
        </w:rPr>
        <w:t>http</w:t>
      </w:r>
      <w:r w:rsidR="00BB28B0" w:rsidRPr="00BB28B0">
        <w:t>://</w:t>
      </w:r>
      <w:r w:rsidR="00BB28B0" w:rsidRPr="00BB28B0">
        <w:rPr>
          <w:lang w:val="en-US"/>
        </w:rPr>
        <w:t>www</w:t>
      </w:r>
      <w:r w:rsidR="00BB28B0" w:rsidRPr="00BB28B0">
        <w:t>.</w:t>
      </w:r>
      <w:r w:rsidR="00BB28B0" w:rsidRPr="00BB28B0">
        <w:rPr>
          <w:lang w:val="en-US"/>
        </w:rPr>
        <w:t>medtran</w:t>
      </w:r>
      <w:r w:rsidR="00BB28B0" w:rsidRPr="00BB28B0">
        <w:t>.</w:t>
      </w:r>
      <w:r w:rsidR="00BB28B0" w:rsidRPr="00BB28B0">
        <w:rPr>
          <w:lang w:val="en-US"/>
        </w:rPr>
        <w:t>ru</w:t>
      </w:r>
      <w:r w:rsidR="00BB28B0" w:rsidRPr="00BB28B0">
        <w:t>/</w:t>
      </w:r>
      <w:r w:rsidR="00BB28B0" w:rsidRPr="00BB28B0">
        <w:rPr>
          <w:lang w:val="en-US"/>
        </w:rPr>
        <w:t>rus</w:t>
      </w:r>
      <w:r w:rsidR="00BB28B0" w:rsidRPr="00BB28B0">
        <w:t>/</w:t>
      </w:r>
      <w:r w:rsidR="00BB28B0" w:rsidRPr="00BB28B0">
        <w:rPr>
          <w:lang w:val="en-US"/>
        </w:rPr>
        <w:t>trials</w:t>
      </w:r>
      <w:r w:rsidR="00BB28B0" w:rsidRPr="00BB28B0">
        <w:t>/</w:t>
      </w:r>
      <w:r w:rsidR="00BB28B0" w:rsidRPr="00BB28B0">
        <w:rPr>
          <w:lang w:val="en-US"/>
        </w:rPr>
        <w:t>clinicaltrials</w:t>
      </w:r>
      <w:r w:rsidR="00BB28B0" w:rsidRPr="00BB28B0">
        <w:t>.</w:t>
      </w:r>
      <w:r w:rsidR="00BB28B0" w:rsidRPr="00BB28B0">
        <w:rPr>
          <w:lang w:val="en-US"/>
        </w:rPr>
        <w:t>htm</w:t>
      </w:r>
      <w:r w:rsidR="00BB28B0"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BB28B0" w:rsidRPr="00EC18C3">
        <w:t xml:space="preserve">Яз. рус. </w:t>
      </w:r>
      <w:r w:rsidR="00BB28B0" w:rsidRPr="00BB28B0">
        <w:t>–</w:t>
      </w:r>
      <w:r w:rsidR="00BB28B0">
        <w:t xml:space="preserve"> (</w:t>
      </w:r>
      <w:r w:rsidR="00BB28B0" w:rsidRPr="00EC18C3">
        <w:t xml:space="preserve">Дата обращ. </w:t>
      </w:r>
      <w:r w:rsidR="00BB28B0" w:rsidRPr="00320ABB">
        <w:t>27.09.2017).</w:t>
      </w:r>
    </w:p>
    <w:p w:rsidR="00BB28B0" w:rsidRDefault="00BB28B0" w:rsidP="00BB28B0">
      <w:pPr>
        <w:pStyle w:val="C03ListOfSources"/>
        <w:numPr>
          <w:ilvl w:val="0"/>
          <w:numId w:val="40"/>
        </w:numPr>
        <w:ind w:left="357" w:hanging="357"/>
      </w:pPr>
      <w:r>
        <w:t xml:space="preserve">Нормальное распределение </w:t>
      </w:r>
      <w:r w:rsidRPr="00EC18C3">
        <w:t xml:space="preserve">[Электронный ресурс] </w:t>
      </w:r>
      <w:r w:rsidRPr="00BB28B0">
        <w:t xml:space="preserve">/ – </w:t>
      </w:r>
      <w:r>
        <w:rPr>
          <w:lang w:val="en-US"/>
        </w:rPr>
        <w:t>URL</w:t>
      </w:r>
      <w:r w:rsidRPr="00BB28B0">
        <w:t xml:space="preserve">: </w:t>
      </w:r>
      <w:r w:rsidRPr="00BB28B0">
        <w:rPr>
          <w:lang w:val="en-US"/>
        </w:rPr>
        <w:t>https</w:t>
      </w:r>
      <w:r w:rsidRPr="00BB28B0">
        <w:t>://</w:t>
      </w:r>
      <w:r w:rsidRPr="00BB28B0">
        <w:rPr>
          <w:lang w:val="en-US"/>
        </w:rPr>
        <w:t>ru</w:t>
      </w:r>
      <w:r w:rsidRPr="00BB28B0">
        <w:t>.</w:t>
      </w:r>
      <w:r w:rsidRPr="00BB28B0">
        <w:rPr>
          <w:lang w:val="en-US"/>
        </w:rPr>
        <w:t>wikipedia</w:t>
      </w:r>
      <w:r w:rsidRPr="00BB28B0">
        <w:t>.</w:t>
      </w:r>
      <w:r w:rsidRPr="00BB28B0">
        <w:rPr>
          <w:lang w:val="en-US"/>
        </w:rPr>
        <w:t>org</w:t>
      </w:r>
      <w:r w:rsidRPr="00BB28B0">
        <w:t>/</w:t>
      </w:r>
      <w:r w:rsidRPr="00BB28B0">
        <w:rPr>
          <w:lang w:val="en-US"/>
        </w:rPr>
        <w:t>wiki</w:t>
      </w:r>
      <w:r w:rsidRPr="00BB28B0">
        <w:t>/%</w:t>
      </w:r>
      <w:r w:rsidRPr="00BB28B0">
        <w:rPr>
          <w:lang w:val="en-US"/>
        </w:rPr>
        <w:t>D</w:t>
      </w:r>
      <w:r w:rsidRPr="00BB28B0">
        <w:t>0%9</w:t>
      </w:r>
      <w:r w:rsidRPr="00BB28B0">
        <w:rPr>
          <w:lang w:val="en-US"/>
        </w:rPr>
        <w:t>D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BE</w:t>
      </w:r>
      <w:r w:rsidRPr="00BB28B0">
        <w:t>%</w:t>
      </w:r>
      <w:r w:rsidRPr="00BB28B0">
        <w:rPr>
          <w:lang w:val="en-US"/>
        </w:rPr>
        <w:t>D</w:t>
      </w:r>
      <w:r w:rsidRPr="00BB28B0">
        <w:t>1%80%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BC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BB</w:t>
      </w:r>
      <w:r w:rsidRPr="00BB28B0">
        <w:t>%</w:t>
      </w:r>
      <w:r w:rsidRPr="00BB28B0">
        <w:rPr>
          <w:lang w:val="en-US"/>
        </w:rPr>
        <w:t>D</w:t>
      </w:r>
      <w:r w:rsidRPr="00BB28B0">
        <w:t>1%8</w:t>
      </w:r>
      <w:r w:rsidRPr="00BB28B0">
        <w:rPr>
          <w:lang w:val="en-US"/>
        </w:rPr>
        <w:t>C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BD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BE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5_%</w:t>
      </w:r>
      <w:r w:rsidRPr="00BB28B0">
        <w:rPr>
          <w:lang w:val="en-US"/>
        </w:rPr>
        <w:t>D</w:t>
      </w:r>
      <w:r w:rsidRPr="00BB28B0">
        <w:t>1%80%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0%</w:t>
      </w:r>
      <w:r w:rsidRPr="00BB28B0">
        <w:rPr>
          <w:lang w:val="en-US"/>
        </w:rPr>
        <w:t>D</w:t>
      </w:r>
      <w:r w:rsidRPr="00BB28B0">
        <w:t>1%81%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BF</w:t>
      </w:r>
      <w:r w:rsidRPr="00BB28B0">
        <w:t>%</w:t>
      </w:r>
      <w:r w:rsidRPr="00BB28B0">
        <w:rPr>
          <w:lang w:val="en-US"/>
        </w:rPr>
        <w:t>D</w:t>
      </w:r>
      <w:r w:rsidRPr="00BB28B0">
        <w:t>1%80%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4%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BB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BD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8%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 xml:space="preserve">5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BB28B0" w:rsidP="00F53606">
      <w:pPr>
        <w:pStyle w:val="C03ListOfSources"/>
        <w:numPr>
          <w:ilvl w:val="0"/>
          <w:numId w:val="40"/>
        </w:numPr>
        <w:ind w:left="357" w:hanging="357"/>
      </w:pPr>
      <w:r w:rsidRPr="00BB28B0">
        <w:t xml:space="preserve">Математическое ожидание </w:t>
      </w:r>
      <w:r w:rsidRPr="00EC18C3">
        <w:t xml:space="preserve">[Электронный ресурс] </w:t>
      </w:r>
      <w:r w:rsidRPr="00BB28B0">
        <w:t xml:space="preserve">/ – </w:t>
      </w:r>
      <w:r w:rsidR="00483133" w:rsidRPr="00F53606">
        <w:rPr>
          <w:lang w:val="en-US"/>
        </w:rPr>
        <w:t>URL</w:t>
      </w:r>
      <w:r w:rsidR="00483133" w:rsidRPr="00BB28B0">
        <w:t>:</w:t>
      </w:r>
      <w:r w:rsidR="00483133" w:rsidRPr="00483133">
        <w:t xml:space="preserve"> </w:t>
      </w:r>
      <w:r w:rsidRPr="00483133">
        <w:rPr>
          <w:lang w:val="en-US"/>
        </w:rPr>
        <w:t>https</w:t>
      </w:r>
      <w:r w:rsidRPr="00BB28B0">
        <w:t>://</w:t>
      </w:r>
      <w:r w:rsidRPr="00483133">
        <w:rPr>
          <w:lang w:val="en-US"/>
        </w:rPr>
        <w:t>ru</w:t>
      </w:r>
      <w:r w:rsidRPr="00BB28B0">
        <w:t>.</w:t>
      </w:r>
      <w:r w:rsidRPr="00483133">
        <w:rPr>
          <w:lang w:val="en-US"/>
        </w:rPr>
        <w:t>wikipedia</w:t>
      </w:r>
      <w:r w:rsidRPr="00BB28B0">
        <w:t>.</w:t>
      </w:r>
      <w:r w:rsidRPr="00483133">
        <w:rPr>
          <w:lang w:val="en-US"/>
        </w:rPr>
        <w:t>org</w:t>
      </w:r>
      <w:r w:rsidRPr="00BB28B0">
        <w:t>/</w:t>
      </w:r>
      <w:r w:rsidRPr="00483133">
        <w:rPr>
          <w:lang w:val="en-US"/>
        </w:rPr>
        <w:t>wiki</w:t>
      </w:r>
      <w:r w:rsidRPr="00BB28B0">
        <w:t>/%</w:t>
      </w:r>
      <w:r w:rsidRPr="00483133">
        <w:rPr>
          <w:lang w:val="en-US"/>
        </w:rPr>
        <w:t>D</w:t>
      </w:r>
      <w:r w:rsidRPr="00BB28B0">
        <w:t>0%9</w:t>
      </w:r>
      <w:r w:rsidRPr="00483133">
        <w:rPr>
          <w:lang w:val="en-US"/>
        </w:rPr>
        <w:t>C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1%82%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BC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1%82%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1%87%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5%</w:t>
      </w:r>
      <w:r w:rsidRPr="00483133">
        <w:rPr>
          <w:lang w:val="en-US"/>
        </w:rPr>
        <w:t>D</w:t>
      </w:r>
      <w:r w:rsidRPr="00BB28B0">
        <w:t>1%81%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BA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BE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5_%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BE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6%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4%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BD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 xml:space="preserve">5 </w:t>
      </w:r>
      <w:r w:rsidRPr="00483133">
        <w:rPr>
          <w:lang w:val="en-US"/>
        </w:rPr>
        <w:t>B</w:t>
      </w:r>
      <w:r w:rsidRPr="00BB28B0">
        <w:t xml:space="preserve">5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BB28B0" w:rsidP="00F53606">
      <w:pPr>
        <w:pStyle w:val="C03ListOfSources"/>
        <w:numPr>
          <w:ilvl w:val="0"/>
          <w:numId w:val="40"/>
        </w:numPr>
        <w:ind w:left="357" w:hanging="357"/>
      </w:pPr>
      <w:r w:rsidRPr="00483133">
        <w:lastRenderedPageBreak/>
        <w:t>Дисперси</w:t>
      </w:r>
      <w:r w:rsidR="00483133" w:rsidRPr="00483133">
        <w:t>я</w:t>
      </w:r>
      <w:r w:rsidRPr="00483133">
        <w:t xml:space="preserve"> случайной величины</w:t>
      </w:r>
      <w:r w:rsidRPr="00BB12EA">
        <w:t xml:space="preserve"> </w:t>
      </w:r>
      <w:r w:rsidR="00483133" w:rsidRPr="00EC18C3">
        <w:t xml:space="preserve">[Электронный ресурс] </w:t>
      </w:r>
      <w:r w:rsidR="00483133" w:rsidRPr="00BB28B0">
        <w:t xml:space="preserve">/ – </w:t>
      </w:r>
      <w:r w:rsidR="00F53606" w:rsidRPr="00F53606">
        <w:rPr>
          <w:lang w:val="en-US"/>
        </w:rPr>
        <w:t>URL</w:t>
      </w:r>
      <w:r w:rsidR="00F53606" w:rsidRPr="00BB28B0">
        <w:t>:</w:t>
      </w:r>
      <w:r w:rsidR="00483133" w:rsidRPr="00483133">
        <w:t xml:space="preserve"> </w:t>
      </w:r>
      <w:r w:rsidR="00483133" w:rsidRPr="00483133">
        <w:rPr>
          <w:lang w:val="en-US"/>
        </w:rPr>
        <w:t>http</w:t>
      </w:r>
      <w:r w:rsidR="00483133" w:rsidRPr="00483133">
        <w:t>://</w:t>
      </w:r>
      <w:r w:rsidR="00483133" w:rsidRPr="00483133">
        <w:rPr>
          <w:lang w:val="en-US"/>
        </w:rPr>
        <w:t>mathmir</w:t>
      </w:r>
      <w:r w:rsidR="00483133" w:rsidRPr="00483133">
        <w:t>.</w:t>
      </w:r>
      <w:r w:rsidR="00483133" w:rsidRPr="00483133">
        <w:rPr>
          <w:lang w:val="en-US"/>
        </w:rPr>
        <w:t>ru</w:t>
      </w:r>
      <w:r w:rsidR="00483133" w:rsidRPr="00483133">
        <w:t>/</w:t>
      </w:r>
      <w:r w:rsidR="00483133" w:rsidRPr="00483133">
        <w:rPr>
          <w:lang w:val="en-US"/>
        </w:rPr>
        <w:t>math</w:t>
      </w:r>
      <w:r w:rsidR="00483133" w:rsidRPr="00483133">
        <w:t>-</w:t>
      </w:r>
      <w:r w:rsidR="00483133" w:rsidRPr="00483133">
        <w:rPr>
          <w:lang w:val="en-US"/>
        </w:rPr>
        <w:t>articles</w:t>
      </w:r>
      <w:r w:rsidR="00483133" w:rsidRPr="00483133">
        <w:t>/</w:t>
      </w:r>
      <w:r w:rsidR="00483133" w:rsidRPr="00483133">
        <w:rPr>
          <w:lang w:val="en-US"/>
        </w:rPr>
        <w:t>chislovye</w:t>
      </w:r>
      <w:r w:rsidR="00483133" w:rsidRPr="00483133">
        <w:t>-</w:t>
      </w:r>
      <w:r w:rsidR="00483133" w:rsidRPr="00483133">
        <w:rPr>
          <w:lang w:val="en-US"/>
        </w:rPr>
        <w:t>kharakteristiki</w:t>
      </w:r>
      <w:r w:rsidR="00483133" w:rsidRPr="00483133">
        <w:t>-</w:t>
      </w:r>
      <w:r w:rsidR="00483133" w:rsidRPr="00483133">
        <w:rPr>
          <w:lang w:val="en-US"/>
        </w:rPr>
        <w:t>diskretnoi</w:t>
      </w:r>
      <w:r w:rsidR="00483133" w:rsidRPr="00483133">
        <w:t>-</w:t>
      </w:r>
      <w:r w:rsidR="00483133" w:rsidRPr="00483133">
        <w:rPr>
          <w:lang w:val="en-US"/>
        </w:rPr>
        <w:t>sluchainoi</w:t>
      </w:r>
      <w:r w:rsidR="00483133" w:rsidRPr="00483133">
        <w:t>-</w:t>
      </w:r>
      <w:r w:rsidR="00483133" w:rsidRPr="00483133">
        <w:rPr>
          <w:lang w:val="en-US"/>
        </w:rPr>
        <w:t>velichiny</w:t>
      </w:r>
      <w:r w:rsidR="00483133" w:rsidRPr="00483133">
        <w:t>.</w:t>
      </w:r>
      <w:r w:rsidR="00483133" w:rsidRPr="00483133">
        <w:rPr>
          <w:lang w:val="en-US"/>
        </w:rPr>
        <w:t>html</w:t>
      </w:r>
      <w:r w:rsidR="00483133"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483133" w:rsidRPr="00EC18C3">
        <w:t xml:space="preserve">Яз. рус. </w:t>
      </w:r>
      <w:r w:rsidR="00483133" w:rsidRPr="00BB28B0">
        <w:t>–</w:t>
      </w:r>
      <w:r w:rsidR="00483133">
        <w:t xml:space="preserve"> (</w:t>
      </w:r>
      <w:r w:rsidR="00483133" w:rsidRPr="00EC18C3">
        <w:t xml:space="preserve">Дата обращ. </w:t>
      </w:r>
      <w:r w:rsidR="00483133" w:rsidRPr="00320ABB">
        <w:t>27.09.2017).</w:t>
      </w:r>
    </w:p>
    <w:p w:rsidR="00F53606" w:rsidRDefault="00483133" w:rsidP="00F53606">
      <w:pPr>
        <w:pStyle w:val="C03ListOfSources"/>
        <w:numPr>
          <w:ilvl w:val="0"/>
          <w:numId w:val="40"/>
        </w:numPr>
        <w:ind w:left="357" w:hanging="357"/>
      </w:pPr>
      <w:r w:rsidRPr="00483133">
        <w:t>Среднеквадратическ</w:t>
      </w:r>
      <w:r>
        <w:t>ое</w:t>
      </w:r>
      <w:r w:rsidRPr="00483133">
        <w:t xml:space="preserve"> отклонение</w:t>
      </w:r>
      <w:r>
        <w:t xml:space="preserve"> случайной величины </w:t>
      </w:r>
      <w:r w:rsidRPr="00EC18C3">
        <w:t xml:space="preserve">[Электронный ресурс] </w:t>
      </w:r>
      <w:r w:rsidRPr="00BB28B0">
        <w:t xml:space="preserve">/ – </w:t>
      </w:r>
      <w:r w:rsidRPr="00F53606">
        <w:rPr>
          <w:lang w:val="en-US"/>
        </w:rPr>
        <w:t>URL</w:t>
      </w:r>
      <w:r w:rsidRPr="00BB28B0">
        <w:t>:</w:t>
      </w:r>
      <w:r w:rsidRPr="00483133">
        <w:t xml:space="preserve"> </w:t>
      </w:r>
      <w:r w:rsidRPr="00BB28B0">
        <w:rPr>
          <w:lang w:val="en-US"/>
        </w:rPr>
        <w:t>http</w:t>
      </w:r>
      <w:r w:rsidRPr="00483133">
        <w:t>://</w:t>
      </w:r>
      <w:r w:rsidRPr="00BB28B0">
        <w:rPr>
          <w:lang w:val="en-US"/>
        </w:rPr>
        <w:t>mathmir</w:t>
      </w:r>
      <w:r w:rsidRPr="00483133">
        <w:t>.</w:t>
      </w:r>
      <w:r w:rsidRPr="00BB28B0">
        <w:rPr>
          <w:lang w:val="en-US"/>
        </w:rPr>
        <w:t>ru</w:t>
      </w:r>
      <w:r w:rsidRPr="00483133">
        <w:t>/</w:t>
      </w:r>
      <w:r w:rsidRPr="00BB28B0">
        <w:rPr>
          <w:lang w:val="en-US"/>
        </w:rPr>
        <w:t>math</w:t>
      </w:r>
      <w:r w:rsidRPr="00483133">
        <w:t>-</w:t>
      </w:r>
      <w:r w:rsidRPr="00BB28B0">
        <w:rPr>
          <w:lang w:val="en-US"/>
        </w:rPr>
        <w:t>articles</w:t>
      </w:r>
      <w:r w:rsidRPr="00483133">
        <w:t>/</w:t>
      </w:r>
      <w:r w:rsidRPr="00BB28B0">
        <w:rPr>
          <w:lang w:val="en-US"/>
        </w:rPr>
        <w:t>chislovye</w:t>
      </w:r>
      <w:r w:rsidRPr="00483133">
        <w:t>-</w:t>
      </w:r>
      <w:r w:rsidRPr="00BB28B0">
        <w:rPr>
          <w:lang w:val="en-US"/>
        </w:rPr>
        <w:t>kharakteristiki</w:t>
      </w:r>
      <w:r w:rsidRPr="00483133">
        <w:t>-</w:t>
      </w:r>
      <w:r w:rsidRPr="00BB28B0">
        <w:rPr>
          <w:lang w:val="en-US"/>
        </w:rPr>
        <w:t>diskretnoi</w:t>
      </w:r>
      <w:r w:rsidRPr="00483133">
        <w:t>-</w:t>
      </w:r>
      <w:r w:rsidRPr="00BB28B0">
        <w:rPr>
          <w:lang w:val="en-US"/>
        </w:rPr>
        <w:t>sluchainoi</w:t>
      </w:r>
      <w:r w:rsidRPr="00483133">
        <w:t>-</w:t>
      </w:r>
      <w:r w:rsidRPr="00BB28B0">
        <w:rPr>
          <w:lang w:val="en-US"/>
        </w:rPr>
        <w:t>velichiny</w:t>
      </w:r>
      <w:r w:rsidRPr="00483133">
        <w:t>.</w:t>
      </w:r>
      <w:r w:rsidRPr="00BB28B0">
        <w:rPr>
          <w:lang w:val="en-US"/>
        </w:rPr>
        <w:t>html</w:t>
      </w:r>
      <w:r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483133" w:rsidRDefault="00483133" w:rsidP="00F53606">
      <w:pPr>
        <w:pStyle w:val="C03ListOfSources"/>
        <w:numPr>
          <w:ilvl w:val="0"/>
          <w:numId w:val="40"/>
        </w:numPr>
        <w:ind w:left="357" w:hanging="357"/>
      </w:pPr>
      <w:r>
        <w:t xml:space="preserve">Платформа по обучению языку </w:t>
      </w:r>
      <w:r>
        <w:rPr>
          <w:lang w:val="en-US"/>
        </w:rPr>
        <w:t>R</w:t>
      </w:r>
      <w:r>
        <w:t xml:space="preserve"> </w:t>
      </w:r>
      <w:r w:rsidRPr="00EC18C3">
        <w:t xml:space="preserve">[Электронный ресурс] </w:t>
      </w:r>
      <w:r w:rsidRPr="00BB28B0">
        <w:t xml:space="preserve">/ – </w:t>
      </w:r>
      <w:r w:rsidRPr="00F53606">
        <w:rPr>
          <w:lang w:val="en-US"/>
        </w:rPr>
        <w:t>URL</w:t>
      </w:r>
      <w:r w:rsidRPr="00BB28B0">
        <w:t>:</w:t>
      </w:r>
      <w:r w:rsidRPr="00483133">
        <w:t xml:space="preserve"> </w:t>
      </w:r>
      <w:r w:rsidRPr="00640B6E">
        <w:t>https://stepik.org/course/497</w:t>
      </w:r>
      <w:r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483133" w:rsidRPr="005F1475" w:rsidRDefault="00483133" w:rsidP="00483133">
      <w:pPr>
        <w:pStyle w:val="C03ListOfSources"/>
        <w:numPr>
          <w:ilvl w:val="0"/>
          <w:numId w:val="40"/>
        </w:numPr>
        <w:ind w:left="357" w:hanging="357"/>
        <w:rPr>
          <w:lang w:val="en-US"/>
        </w:rPr>
      </w:pPr>
      <w:r w:rsidRPr="008332A5">
        <w:rPr>
          <w:lang w:val="en-US"/>
        </w:rPr>
        <w:t xml:space="preserve"> </w:t>
      </w:r>
      <w:r>
        <w:rPr>
          <w:lang w:val="en-US"/>
        </w:rPr>
        <w:t>Alain F. Zuur</w:t>
      </w:r>
      <w:r w:rsidRPr="00483133">
        <w:rPr>
          <w:lang w:val="en-US"/>
        </w:rPr>
        <w:t>, Elena N. Ieno and Chris S. Elphick, A protocol for data exploration to avoid common statistical problems</w:t>
      </w:r>
    </w:p>
    <w:p w:rsidR="00F53606" w:rsidRPr="005F1475" w:rsidRDefault="005F1475" w:rsidP="00F53606">
      <w:pPr>
        <w:pStyle w:val="C03ListOfSources"/>
        <w:numPr>
          <w:ilvl w:val="0"/>
          <w:numId w:val="40"/>
        </w:numPr>
        <w:ind w:left="357" w:hanging="357"/>
      </w:pPr>
      <w:r>
        <w:t xml:space="preserve">Квантиль </w:t>
      </w:r>
      <w:r w:rsidRPr="00EC18C3">
        <w:t xml:space="preserve">[Электронный ресурс] </w:t>
      </w:r>
      <w:r w:rsidRPr="00BB28B0">
        <w:t xml:space="preserve">/ – </w:t>
      </w:r>
      <w:r w:rsidRPr="005F1475">
        <w:rPr>
          <w:lang w:val="en-US"/>
        </w:rPr>
        <w:t>URL</w:t>
      </w:r>
      <w:r w:rsidRPr="00BB28B0">
        <w:t>:</w:t>
      </w:r>
      <w:r w:rsidRPr="00483133">
        <w:t xml:space="preserve"> </w:t>
      </w:r>
      <w:r w:rsidRPr="005F1475">
        <w:rPr>
          <w:lang w:val="en-US"/>
        </w:rPr>
        <w:t>https</w:t>
      </w:r>
      <w:r w:rsidRPr="005F1475">
        <w:t>://</w:t>
      </w:r>
      <w:r w:rsidRPr="005F1475">
        <w:rPr>
          <w:lang w:val="en-US"/>
        </w:rPr>
        <w:t>en</w:t>
      </w:r>
      <w:r w:rsidRPr="005F1475">
        <w:t>.</w:t>
      </w:r>
      <w:r w:rsidRPr="005F1475">
        <w:rPr>
          <w:lang w:val="en-US"/>
        </w:rPr>
        <w:t>wikipedia</w:t>
      </w:r>
      <w:r w:rsidRPr="005F1475">
        <w:t>.</w:t>
      </w:r>
      <w:r w:rsidRPr="005F1475">
        <w:rPr>
          <w:lang w:val="en-US"/>
        </w:rPr>
        <w:t>org</w:t>
      </w:r>
      <w:r w:rsidRPr="005F1475">
        <w:t>/</w:t>
      </w:r>
      <w:r w:rsidRPr="005F1475">
        <w:rPr>
          <w:lang w:val="en-US"/>
        </w:rPr>
        <w:t>wiki</w:t>
      </w:r>
      <w:r w:rsidRPr="005F1475">
        <w:t>/</w:t>
      </w:r>
      <w:r w:rsidRPr="005F1475">
        <w:rPr>
          <w:lang w:val="en-US"/>
        </w:rPr>
        <w:t>Quantile</w:t>
      </w:r>
      <w:r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</w:t>
      </w:r>
      <w:r>
        <w:t>англ</w:t>
      </w:r>
      <w:r w:rsidRPr="00EC18C3">
        <w:t xml:space="preserve">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5F1475" w:rsidRPr="005F1475" w:rsidRDefault="005F1475" w:rsidP="00F53606">
      <w:pPr>
        <w:pStyle w:val="C03ListOfSources"/>
        <w:numPr>
          <w:ilvl w:val="0"/>
          <w:numId w:val="40"/>
        </w:numPr>
        <w:ind w:left="357" w:hanging="357"/>
      </w:pPr>
      <w:r>
        <w:t xml:space="preserve">Описание пошагового создания библиотеки языка </w:t>
      </w:r>
      <w:r>
        <w:rPr>
          <w:lang w:val="en-US"/>
        </w:rPr>
        <w:t>R</w:t>
      </w:r>
      <w:r w:rsidRPr="005F1475">
        <w:t xml:space="preserve"> </w:t>
      </w:r>
      <w:r w:rsidRPr="00EC18C3">
        <w:t xml:space="preserve">[Электронный ресурс] </w:t>
      </w:r>
      <w:r w:rsidRPr="00BB28B0">
        <w:t xml:space="preserve">/ – </w:t>
      </w:r>
      <w:r w:rsidRPr="005F1475">
        <w:rPr>
          <w:lang w:val="en-US"/>
        </w:rPr>
        <w:t>URL</w:t>
      </w:r>
      <w:r w:rsidRPr="005F1475">
        <w:t xml:space="preserve">: </w:t>
      </w:r>
      <w:r w:rsidRPr="005F1475">
        <w:rPr>
          <w:lang w:val="en-US"/>
        </w:rPr>
        <w:t>http</w:t>
      </w:r>
      <w:r w:rsidRPr="005F1475">
        <w:t>://</w:t>
      </w:r>
      <w:r w:rsidRPr="005F1475">
        <w:rPr>
          <w:lang w:val="en-US"/>
        </w:rPr>
        <w:t>r</w:t>
      </w:r>
      <w:r w:rsidRPr="005F1475">
        <w:t>-</w:t>
      </w:r>
      <w:r w:rsidRPr="005F1475">
        <w:rPr>
          <w:lang w:val="en-US"/>
        </w:rPr>
        <w:t>pkgs</w:t>
      </w:r>
      <w:r w:rsidRPr="005F1475">
        <w:t>.</w:t>
      </w:r>
      <w:r w:rsidRPr="005F1475">
        <w:rPr>
          <w:lang w:val="en-US"/>
        </w:rPr>
        <w:t>had</w:t>
      </w:r>
      <w:r w:rsidRPr="005F1475">
        <w:t>.</w:t>
      </w:r>
      <w:r w:rsidRPr="005F1475">
        <w:rPr>
          <w:lang w:val="en-US"/>
        </w:rPr>
        <w:t>co</w:t>
      </w:r>
      <w:r w:rsidRPr="005F1475">
        <w:t>.</w:t>
      </w:r>
      <w:r w:rsidRPr="005F1475">
        <w:rPr>
          <w:lang w:val="en-US"/>
        </w:rPr>
        <w:t>nz</w:t>
      </w:r>
      <w:r w:rsidRPr="005F1475">
        <w:t xml:space="preserve"> </w:t>
      </w:r>
      <w:r w:rsidRPr="00BB28B0">
        <w:t xml:space="preserve">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</w:t>
      </w:r>
      <w:r>
        <w:t>англ</w:t>
      </w:r>
      <w:r w:rsidRPr="00EC18C3">
        <w:t xml:space="preserve">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021284" w:rsidRPr="00F53606" w:rsidRDefault="001407E4" w:rsidP="001B2BCC">
      <w:pPr>
        <w:pStyle w:val="D01"/>
        <w:numPr>
          <w:ilvl w:val="0"/>
          <w:numId w:val="0"/>
        </w:numPr>
        <w:rPr>
          <w:lang w:val="en-US"/>
        </w:rPr>
      </w:pPr>
      <w:bookmarkStart w:id="129" w:name="_Toc494457796"/>
      <w:commentRangeStart w:id="130"/>
      <w:r>
        <w:lastRenderedPageBreak/>
        <w:t>ПРИЛОЖЕНИЕ</w:t>
      </w:r>
      <w:r w:rsidRPr="00F53606">
        <w:rPr>
          <w:lang w:val="en-US"/>
        </w:rPr>
        <w:t xml:space="preserve"> </w:t>
      </w:r>
      <w:r>
        <w:t>А</w:t>
      </w:r>
      <w:commentRangeEnd w:id="130"/>
      <w:r>
        <w:rPr>
          <w:rStyle w:val="a7"/>
          <w:b w:val="0"/>
        </w:rPr>
        <w:commentReference w:id="130"/>
      </w:r>
      <w:bookmarkEnd w:id="129"/>
    </w:p>
    <w:p w:rsidR="006D7D23" w:rsidRPr="00F53606" w:rsidRDefault="006D7D23" w:rsidP="004F5C73">
      <w:pPr>
        <w:ind w:firstLine="0"/>
        <w:jc w:val="center"/>
        <w:rPr>
          <w:i/>
          <w:lang w:val="en-US"/>
        </w:rPr>
      </w:pPr>
      <w:r w:rsidRPr="004F5C73">
        <w:rPr>
          <w:i/>
        </w:rPr>
        <w:t>Листинг</w:t>
      </w:r>
      <w:r w:rsidRPr="00F53606">
        <w:rPr>
          <w:i/>
          <w:lang w:val="en-US"/>
        </w:rPr>
        <w:t xml:space="preserve"> </w:t>
      </w:r>
      <w:r w:rsidRPr="004F5C73">
        <w:rPr>
          <w:i/>
        </w:rPr>
        <w:t>программного</w:t>
      </w:r>
      <w:r w:rsidRPr="00F53606">
        <w:rPr>
          <w:i/>
          <w:lang w:val="en-US"/>
        </w:rPr>
        <w:t xml:space="preserve"> </w:t>
      </w:r>
      <w:r w:rsidRPr="004F5C73">
        <w:rPr>
          <w:i/>
        </w:rPr>
        <w:t>кода</w:t>
      </w:r>
    </w:p>
    <w:p w:rsidR="006D7D23" w:rsidRPr="00EC18C3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File</w:t>
      </w:r>
      <w:r w:rsidRPr="00EC18C3">
        <w:rPr>
          <w:lang w:val="en-US"/>
        </w:rPr>
        <w:t xml:space="preserve">&lt;- </w:t>
      </w:r>
      <w:r w:rsidRPr="008C380A">
        <w:rPr>
          <w:lang w:val="en-US"/>
        </w:rPr>
        <w:t>setClass</w:t>
      </w:r>
      <w:r w:rsidRPr="00EC18C3">
        <w:rPr>
          <w:lang w:val="en-US"/>
        </w:rPr>
        <w:t>("</w:t>
      </w:r>
      <w:r w:rsidRPr="008C380A">
        <w:rPr>
          <w:lang w:val="en-US"/>
        </w:rPr>
        <w:t>File</w:t>
      </w:r>
      <w:r w:rsidRPr="00EC18C3">
        <w:rPr>
          <w:lang w:val="en-US"/>
        </w:rPr>
        <w:t>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slots = c(path = "character")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def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>
        <w:rPr>
          <w:lang w:val="en-US"/>
        </w:rPr>
        <w:t>G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definition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return(theObject@path)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def = function(theObject, new_path)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>
        <w:rPr>
          <w:lang w:val="en-US"/>
        </w:rPr>
        <w:t>S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definition = function(theObject, new_path)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{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theObject@path &lt;- new_path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return(theObject)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>In &lt;- setClass("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Pr="00FC4AAB">
        <w:rPr>
          <w:lang w:val="en-US"/>
        </w:rPr>
        <w:t xml:space="preserve"> = "data.frame"),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contains = "File"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def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standardGeneric("Read</w:t>
      </w:r>
      <w:r w:rsidRPr="00FC4AAB">
        <w:rPr>
          <w:lang w:val="en-US"/>
        </w:rPr>
        <w:t>")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}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definition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</w:t>
      </w:r>
      <w:r w:rsidRPr="00FC4AAB">
        <w:rPr>
          <w:lang w:val="en-US"/>
        </w:rPr>
        <w:t>&lt;- read.csv2(theObject@path,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na.strings = c("", "NA"),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sep = ";",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dec = ",",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stringsAsFactors = FALSE,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check.names = FALSE)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return(theObject)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Out &lt;- setClass("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Pr="009117F4">
        <w:rPr>
          <w:lang w:val="en-US"/>
        </w:rPr>
        <w:t xml:space="preserve"> = "data.frame",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sheet_name = "character",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wb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row_header = "numeric",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row_table_legend = "numeric"),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contains = "File",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prototype = list(row_header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row_table_legend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standardGeneric("setTable</w:t>
      </w:r>
      <w:r w:rsidRPr="009117F4">
        <w:rPr>
          <w:lang w:val="en-US"/>
        </w:rPr>
        <w:t>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lastRenderedPageBreak/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 &lt;- myfile@table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standardGeneric("getExcelSheetName")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theObject@sheet_name &lt;- new_sheet_name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standardGeneric("CreateExcelWB")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theObject@wb &lt;- createWorkbook(type = "xlsx")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 &lt;- createSheet(theObject@wb, 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createRow(theObject@sheet, rowIndex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TABLE_COLNAMES_STYLE &lt;- CellStyle(theObject@wb)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Font(theObject@wb, isBold = TRUE)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Alignment(wrapText = TRUE, horizontal = "ALIGN_CENTER")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Border(position = c("BOTTOM", "LEFT", "TOP", "RIGHT"))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addDataFrame(theObject@table</w:t>
      </w:r>
      <w:r w:rsidRPr="009117F4">
        <w:rPr>
          <w:lang w:val="en-US"/>
        </w:rPr>
        <w:t>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theObject@sheet,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row.names = FALSE,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startRow = startRow,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startColumn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colnamesStyle = TABLE_COLNAMES_STYLE,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col.names = colnames)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standardGeneric("SaveExcelWB")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autoSizeColumn(theObject@sheet, colIndex = c(1:ncol(th</w:t>
      </w:r>
      <w:r>
        <w:rPr>
          <w:lang w:val="en-US"/>
        </w:rPr>
        <w:t>eObject@table</w:t>
      </w:r>
      <w:r w:rsidRPr="009117F4">
        <w:rPr>
          <w:lang w:val="en-US"/>
        </w:rPr>
        <w:t>)))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if (freeze) createFreezePane(theObject@sheet, rowSplit = 2, colSplit = 1, startRow = 1, startColumn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saveWorkbook(theObject@wb, theObject@path)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print("New workbook was created")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>Report &lt;- setClass("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slots = c(file = "file"),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contains = "File"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lastRenderedPageBreak/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setGeneric(name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standardGeneric("setDirectory")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setMethod(f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theObject@path &lt;- paste(new_directory, "Report_", format(Sys.time(), "%d_%m_%Y__%H_%M_%S"), ".txt", sep = "")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setGeneric(name = "</w:t>
      </w:r>
      <w:r>
        <w:rPr>
          <w:lang w:val="en-US"/>
        </w:rPr>
        <w:t>Create</w:t>
      </w:r>
      <w:r w:rsidRPr="008252C6">
        <w:rPr>
          <w:lang w:val="en-US"/>
        </w:rPr>
        <w:t xml:space="preserve">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</w:t>
      </w:r>
      <w:r>
        <w:rPr>
          <w:lang w:val="en-US"/>
        </w:rPr>
        <w:t>Create</w:t>
      </w:r>
      <w:r w:rsidRPr="008252C6">
        <w:rPr>
          <w:lang w:val="en-US"/>
        </w:rPr>
        <w:t>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setMethod(f = "</w:t>
      </w:r>
      <w:r>
        <w:rPr>
          <w:lang w:val="en-US"/>
        </w:rPr>
        <w:t>Create</w:t>
      </w:r>
      <w:r w:rsidRPr="008252C6">
        <w:rPr>
          <w:lang w:val="en-US"/>
        </w:rPr>
        <w:t>",</w:t>
      </w: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theObject@file &lt;- file(description = theObject@path, open = "w")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setGeneric(name = "Close",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standardGeneric("Close")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setMethod(f = "Close",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on.exit(close(theObject@file))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commentRangeStart w:id="131"/>
      <w:r>
        <w:rPr>
          <w:lang w:val="en-US"/>
        </w:rPr>
        <w:t>SummaryTable &lt;- setClass("SummaryTable</w:t>
      </w:r>
      <w:r w:rsidRPr="0000611B">
        <w:rPr>
          <w:lang w:val="en-US"/>
        </w:rPr>
        <w:t>",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contains = "</w:t>
      </w:r>
      <w:r w:rsidRPr="0000611B">
        <w:rPr>
          <w:lang w:val="en-US"/>
        </w:rPr>
        <w:t>Out"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setGeneric(name = "ColumnsValues",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def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standardGeneric("ColumnsValues")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setMethod(f = "ColumnsValues",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signature = "SummaryTable",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definition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table_in_n</w:t>
      </w:r>
      <w:r>
        <w:rPr>
          <w:lang w:val="en-US"/>
        </w:rPr>
        <w:t>ames &lt;- colnames(myfile@table</w:t>
      </w: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>for (i in 1:ncol(myfile@table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tmp &lt;- table(myfile@table</w:t>
      </w:r>
      <w:r w:rsidRPr="0000611B">
        <w:rPr>
          <w:lang w:val="en-US"/>
        </w:rPr>
        <w:t>[[i]])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unique_sum &lt;- length(tmp)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t.data.frame(tmp)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as.data.frame.matrix(tmp, stringsAsFactors = FALSE)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if (unique_sum &gt; only) tmp &lt;- tmp[,1:only]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theObject@table</w:t>
      </w:r>
      <w:r w:rsidRPr="0000611B">
        <w:rPr>
          <w:lang w:val="en-US"/>
        </w:rPr>
        <w:t>&lt;</w:t>
      </w:r>
      <w:r>
        <w:rPr>
          <w:lang w:val="en-US"/>
        </w:rPr>
        <w:t>- rbind.fill(theObject@table</w:t>
      </w:r>
      <w:r w:rsidRPr="0000611B">
        <w:rPr>
          <w:lang w:val="en-US"/>
        </w:rPr>
        <w:t>,tmp)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for(j in 1:length(table_in_names))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for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 + length(table_in_names), by =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{ 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>[se</w:t>
      </w:r>
      <w:r>
        <w:rPr>
          <w:lang w:val="en-US"/>
        </w:rPr>
        <w:t>q(i + 1,nrow(theObject@table</w:t>
      </w:r>
      <w:r w:rsidRPr="0000611B">
        <w:rPr>
          <w:lang w:val="en-US"/>
        </w:rPr>
        <w:t>) + 1), ] &lt;</w:t>
      </w:r>
      <w:r>
        <w:rPr>
          <w:lang w:val="en-US"/>
        </w:rPr>
        <w:t>- theObject@table[seq(i,nrow(theObject@table</w:t>
      </w:r>
      <w:r w:rsidRPr="0000611B">
        <w:rPr>
          <w:lang w:val="en-US"/>
        </w:rPr>
        <w:t>)), 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 xml:space="preserve">[i,] &lt;- c(table_in_names[j], </w:t>
      </w:r>
      <w:r>
        <w:rPr>
          <w:lang w:val="en-US"/>
        </w:rPr>
        <w:t>rep(NA, ncol(theObject@table</w:t>
      </w:r>
      <w:r w:rsidRPr="0000611B">
        <w:rPr>
          <w:lang w:val="en-US"/>
        </w:rPr>
        <w:t>) - 1))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j &lt;- j + 1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break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CreateExcelWB(theObject, colnames =</w:t>
      </w:r>
      <w:r>
        <w:rPr>
          <w:lang w:val="en-US"/>
        </w:rPr>
        <w:t xml:space="preserve"> FALSE, startRow = 1)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lastRenderedPageBreak/>
        <w:t xml:space="preserve">    ALL_CELLS_STYLE &lt;- CellStyle(theObject@wb)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Border(position = c("BOTTOM", "LEFT", "TOP", "RIGHT"))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Alignment(wrapText = TRUE, horizontal = "ALIGN_CENTER") 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TITLE_STYLE &lt;- ALL_CELLS_STYLE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Fo</w:t>
      </w:r>
      <w:r>
        <w:rPr>
          <w:lang w:val="en-US"/>
        </w:rPr>
        <w:t>nt(theObject@wb, isBold = TRUE)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allrows &lt;- getRows(theObject@sheet, rowIn</w:t>
      </w:r>
      <w:r>
        <w:rPr>
          <w:lang w:val="en-US"/>
        </w:rPr>
        <w:t>dex = 1:nrow(theObject@table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allcells &lt;- getCells(allrows,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title_rows &lt;- allrows[seq(1, length(allrows), 3)]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title_cells &lt;- getCells(title_rows,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 1:length(allcells))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setCellStyle(allcells[[i]], ALL_CELLS_STYLE)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),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addMergedRegion(theObject@sheet, i, i, 1, 10)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for(i in 1:length(title_cells))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setCellStyle(title_cells[[i]], TITLE_STYLE)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SaveExcelWB(theObject)     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return(theObject)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  <w:commentRangeEnd w:id="131"/>
      <w:r>
        <w:rPr>
          <w:rStyle w:val="a7"/>
          <w:rFonts w:ascii="Times New Roman" w:hAnsi="Times New Roman"/>
        </w:rPr>
        <w:commentReference w:id="131"/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Column &lt;- setClass("Column",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slots = c(column_index = "numeric")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standardGeneric("get</w:t>
      </w:r>
      <w:r w:rsidRPr="00456E09">
        <w:rPr>
          <w:lang w:val="en-US"/>
        </w:rPr>
        <w:t>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return(theObject@column_index)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"set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standardGeneric("setIndex")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setMethod(f = "setIndex",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theObject@column_index &lt;- index_value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Continuous  &lt;- setClass("Continuous",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contains = "Column"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setGeneric(name = "FindErrors",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def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standardGeneric("FindErrors")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setMethod(f = "FindErrors",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signature = "Continuous",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definition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Find(misprints, missing_values, unsolved_misprints, myfile_in, myfile_out, myfile_report, theObject)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outliers &lt;- Find(outliers, output_list$file, myfile_report, theObject, output_list$unsolved_number)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c(output_list, "outliers" =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lastRenderedPageBreak/>
        <w:t xml:space="preserve">    return(output_list)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Discrete &lt;- setClass("Discrete",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contains = "Column",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slots = c(key = "list",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        value = "list")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newValue,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newValue</w:t>
      </w:r>
      <w:r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theObject@value &lt;- as.list(newValue)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newKey,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</w:t>
      </w:r>
      <w:r>
        <w:rPr>
          <w:lang w:val="en-US"/>
        </w:rPr>
        <w:t xml:space="preserve"> = function(theObject, newKey)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if (!is.list(newKey)) newKey &lt;- list(newKey)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for(i in 1:length(newKey))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  theObject@key[[i]] &lt;- as.list(newKey[[i]])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standardGeneric("FindErrors")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output_list &lt;- Find(misprints, missing_values, unsolved_misprints,  myfile_in, myfile_out, myfile_report, 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return(output_list)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Binary &lt;- setClass("Binary", 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contains = "Discrete"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>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>setMethod(f = "initialize",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signature = "Binary",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definition = function(.Object)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{</w:t>
      </w:r>
    </w:p>
    <w:p w:rsidR="006D7D23" w:rsidRPr="005E722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.Object@value[["Zero"]] &lt;- list(0)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.Object@value[["One"]]&lt;- list(1)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return(.Object)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  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Dates  &lt;- setClass("Dates",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contains = "Column"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setGeneric(name = "FindErrors",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def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standardGeneric("FindErrors")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setMethod(f = "FindErrors",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signature = "Dates",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definition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output_list &lt;- Find(misprints, missing_values, unsolved_misprints, myfile_in, myfile_out, myfile_report, theObject)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return(output_list)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Error &lt;- setClass("Error",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slots = c(indices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style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title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col_index_legend = "numeric")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setGeneric(name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standardGeneric("SetColor")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setMethod(f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 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cat(sprintf("Attention! The painting of the %s is in progress, please wait.", tolower(class(theObject)[1])))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MISSING_VALUE_STYLE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"gray70")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MISPRINT_STYLE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"gold1")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UNSOLVED_MISPRINT_STYLE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"darkorange")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OUTLIERS_STYLE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"firebrick1")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DATE_MISPRINT_STYLE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"lightpink4")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style &lt;- switch(theObject@style,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"missing_value"= MISSING_VALUE_STYLE,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"misprint"= 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"unsolved_misprint"= UNSOLVED_MISPRINT_STYLE,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"outlier"= OUTLIERS_STYLE,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"dateMisprint" = DATE_MISPRINT_STYLE)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lastRenderedPageBreak/>
        <w:t xml:space="preserve">    rows &lt;- getRows(myfile_out@sheet, rowIndex = 1:nrow(myfile_out</w:t>
      </w:r>
      <w:r>
        <w:rPr>
          <w:lang w:val="en-US"/>
        </w:rPr>
        <w:t>@table</w:t>
      </w:r>
      <w:r w:rsidRPr="00F56CCF">
        <w:rPr>
          <w:lang w:val="en-US"/>
        </w:rPr>
        <w:t>) + myfile_out@row_header + myfile_out@row_table_legend)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cells &lt;- getCells(rows, colIndex = 1:ncol(myfile_out</w:t>
      </w:r>
      <w:r>
        <w:rPr>
          <w:lang w:val="en-US"/>
        </w:rPr>
        <w:t>@table</w:t>
      </w:r>
      <w:r w:rsidRPr="00F56CCF">
        <w:rPr>
          <w:lang w:val="en-US"/>
        </w:rPr>
        <w:t>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lapply(names(cells[theObject@indices]), function(i) setCellStyle(cells[[i]], style))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AddTableLegend(theObject,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setGeneric(name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standardGeneric("AddTableLegend")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setMethod(f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rows &lt;- getRows(myfile_out@sheet,rowIndex = 1)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sheetTitle &lt;- createCell(rows, theObject@col_index_legend)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setCellValue(sheetTitle[[1,1]], theObject@title)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setCellStyle(sheetTitle[[1,1]],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setGeneric(name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myfile_report, row_index, col_index=NULL,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standardGeneric("PrintReport")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setMethod(f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myfile_report, row_index=NULL, col_index,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if (not_outliers == TRUE)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cat</w:t>
      </w:r>
      <w:r w:rsidRPr="003E6AE4">
        <w:rPr>
          <w:lang w:val="en-US"/>
        </w:rPr>
        <w:t>(</w:t>
      </w:r>
      <w:r w:rsidRPr="00F56CCF">
        <w:rPr>
          <w:lang w:val="en-US"/>
        </w:rPr>
        <w:t>c</w:t>
      </w:r>
      <w:r w:rsidRPr="003E6AE4">
        <w:rPr>
          <w:lang w:val="en-US"/>
        </w:rPr>
        <w:t>("</w:t>
      </w:r>
      <w:r w:rsidRPr="00B37D36">
        <w:t>Невозможноопределитьвыбросы</w:t>
      </w:r>
      <w:r w:rsidRPr="003E6AE4">
        <w:rPr>
          <w:lang w:val="en-US"/>
        </w:rPr>
        <w:t xml:space="preserve">, </w:t>
      </w:r>
      <w:r w:rsidRPr="00B37D36">
        <w:t>встолбце</w:t>
      </w:r>
      <w:r w:rsidRPr="003E6AE4">
        <w:rPr>
          <w:lang w:val="en-US"/>
        </w:rPr>
        <w:t xml:space="preserve">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index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paste</w:t>
      </w:r>
      <w:r w:rsidRPr="003E6AE4">
        <w:rPr>
          <w:lang w:val="en-US"/>
        </w:rPr>
        <w:t xml:space="preserve">0("(",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name</w:t>
      </w:r>
      <w:r w:rsidRPr="003E6AE4">
        <w:rPr>
          <w:lang w:val="en-US"/>
        </w:rPr>
        <w:t xml:space="preserve">, ")"), </w:t>
      </w:r>
      <w:r w:rsidRPr="00B37D36">
        <w:t>естьнеисправленныеопечатки</w:t>
      </w:r>
      <w:r w:rsidRPr="003E6AE4">
        <w:rPr>
          <w:lang w:val="en-US"/>
        </w:rPr>
        <w:t xml:space="preserve"> ", "\</w:t>
      </w:r>
      <w:r w:rsidRPr="00F56CCF">
        <w:rPr>
          <w:lang w:val="en-US"/>
        </w:rPr>
        <w:t>n</w:t>
      </w:r>
      <w:r w:rsidRPr="003E6AE4">
        <w:rPr>
          <w:lang w:val="en-US"/>
        </w:rPr>
        <w:t xml:space="preserve">"), 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myfile</w:t>
      </w:r>
      <w:r w:rsidRPr="003E6AE4">
        <w:rPr>
          <w:lang w:val="en-US"/>
        </w:rPr>
        <w:t>_</w:t>
      </w:r>
      <w:r w:rsidRPr="00F56CCF">
        <w:rPr>
          <w:lang w:val="en-US"/>
        </w:rPr>
        <w:t>report</w:t>
      </w:r>
      <w:r w:rsidRPr="003E6AE4">
        <w:rPr>
          <w:lang w:val="en-US"/>
        </w:rPr>
        <w:t>@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append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T</w:t>
      </w:r>
      <w:r w:rsidRPr="003E6AE4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} else if(class(theObject)[1] == "Misprint")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>
        <w:t>в</w:t>
      </w:r>
      <w:r w:rsidRPr="00F56CCF">
        <w:rPr>
          <w:lang w:val="en-US"/>
        </w:rPr>
        <w:t>", "</w:t>
      </w:r>
      <w:r>
        <w:rPr>
          <w:lang w:val="en-US"/>
        </w:rPr>
        <w:t>с</w:t>
      </w:r>
      <w:r>
        <w:t>троке</w:t>
      </w:r>
      <w:r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</w:t>
      </w:r>
      <w:r>
        <w:t>с</w:t>
      </w:r>
      <w:r w:rsidRPr="00F56CCF">
        <w:rPr>
          <w:lang w:val="en-US"/>
        </w:rPr>
        <w:t>", paste0("'", value, "'"), "</w:t>
      </w:r>
      <w:r>
        <w:t>на</w:t>
      </w:r>
      <w:r w:rsidRPr="00F56CCF">
        <w:rPr>
          <w:lang w:val="en-US"/>
        </w:rPr>
        <w:t>", paste0("'", value_new,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 if (class(theObject)[1] == "MissingValue")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 xml:space="preserve">", col_index, paste0("(", col_name, ")") , </w:t>
      </w:r>
      <w:r>
        <w:t>значениеячейки</w:t>
      </w:r>
      <w:r w:rsidRPr="00F56CCF">
        <w:rPr>
          <w:lang w:val="en-US"/>
        </w:rPr>
        <w:t xml:space="preserve"> =", paste0("'", value,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commentRangeStart w:id="132"/>
      <w:r w:rsidRPr="00963AED">
        <w:rPr>
          <w:lang w:val="en-US"/>
        </w:rPr>
        <w:t>Misprint &lt;- setClass("Misprint",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       contains = "Error"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"initialize",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.Object@title &lt;- c("</w:t>
      </w:r>
      <w:r>
        <w:t>Исправление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.Object@col_index_legend &lt;- 2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.Object@style&lt;- c("misprint")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"Find</w:t>
      </w:r>
      <w:r w:rsidRPr="00963AED">
        <w:rPr>
          <w:lang w:val="en-US"/>
        </w:rPr>
        <w:t>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def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standardGeneric("Find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"Discrete"),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lastRenderedPageBreak/>
        <w:t xml:space="preserve">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found &lt;- FALSE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for(j in 1:length(column_class@value))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if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for(k in 1:length(column_class@value[[j]]))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(toupper(c[i]) == toupper(column_class@value[[j]][k]))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(length(column_class@key) != 0)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for(a in 1:length(column_class@key))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for(b in 1:length(column_class@key[[a]]))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if (toupper(c[i]) == toupper(column_class@key[[a]][b]))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myfile_out@table</w:t>
      </w:r>
      <w:r w:rsidRPr="00963AED">
        <w:rPr>
          <w:lang w:val="en-US"/>
        </w:rPr>
        <w:t>[[column_class@column_index]][i] &lt;- unlist(column_class@value[[a]], use.names 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PrintReport(theObject,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((!found) &amp; (a == length(column_class@key)))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PrintReport(unsolved_misprints,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cat("Unsolved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(!found)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 </w:t>
      </w:r>
      <w:r>
        <w:rPr>
          <w:lang w:val="en-US"/>
        </w:rPr>
        <w:t>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      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"Continuous"),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unsolved_number &lt;- 0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"^((\\d)+)[,.]|([[:space:]])?(\\d)+)?$"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c</w:t>
      </w:r>
      <w:r>
        <w:rPr>
          <w:lang w:val="en-US"/>
        </w:rPr>
        <w:t>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unsolved_number &lt;- unsolved_number + 1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(grepl("[[:space:]]",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>[[column_class@column_index]][i] &lt;- gsub("[[:s</w:t>
      </w:r>
      <w:r>
        <w:rPr>
          <w:lang w:val="en-US"/>
        </w:rPr>
        <w:t>pace:]]", "",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(is.character(c[[i]]) &amp;&amp; (grepl("[.]", c[[i]]) == TRUE))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>[[column_class@column_index]][i] &lt;- gsu</w:t>
      </w:r>
      <w:r>
        <w:rPr>
          <w:lang w:val="en-US"/>
        </w:rPr>
        <w:t>b("[.]", ",",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>as.numeric(file@table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myfile_out, "unsolved_number" = unsolved_number)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signature = c("Misprint", "MissingValue", "UnsolvedMisprint", "FileIn", "FileOut", "FileReport", "Dates"),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"^((\\d){2})([,.]|[-/])(\\d{2})([,.]|[-/])((\\d){2}|(\\d){4})$"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column_class@column_index, colnames(myfile_in@table[column_class@column_index]),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(grepl("[,]|[-/]",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>[[column_class@column_index]][i] &lt;- gsub("([,]|[-/])", ".", myf</w:t>
      </w:r>
      <w:r>
        <w:rPr>
          <w:lang w:val="en-US"/>
        </w:rPr>
        <w:t>ile_in@table</w:t>
      </w:r>
      <w:r w:rsidRPr="00963AED">
        <w:rPr>
          <w:lang w:val="en-US"/>
        </w:rPr>
        <w:t>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return(output_list)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DateMisprint &lt;- setClass("DateMisprint",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                contains = "Error"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setMethod(f = "initialize",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function(.Object)</w:t>
      </w:r>
    </w:p>
    <w:p w:rsidR="006D7D23" w:rsidRPr="00975BAC" w:rsidRDefault="006D7D23" w:rsidP="006D7D23">
      <w:pPr>
        <w:pStyle w:val="E01Code"/>
        <w:rPr>
          <w:lang w:val="en-US"/>
        </w:rPr>
      </w:pPr>
      <w:r w:rsidRPr="00975BAC">
        <w:rPr>
          <w:lang w:val="en-US"/>
        </w:rPr>
        <w:t xml:space="preserve">{ </w:t>
      </w:r>
    </w:p>
    <w:p w:rsidR="006D7D23" w:rsidRPr="00975BAC" w:rsidRDefault="006D7D23" w:rsidP="006D7D23">
      <w:pPr>
        <w:pStyle w:val="E01Code"/>
        <w:rPr>
          <w:lang w:val="en-US"/>
        </w:rPr>
      </w:pPr>
      <w:r w:rsidRPr="00975BAC">
        <w:rPr>
          <w:lang w:val="en-US"/>
        </w:rPr>
        <w:t xml:space="preserve">    .</w:t>
      </w:r>
      <w:r w:rsidRPr="005211DB">
        <w:rPr>
          <w:lang w:val="en-US"/>
        </w:rPr>
        <w:t>Object</w:t>
      </w:r>
      <w:r w:rsidRPr="00975BAC">
        <w:rPr>
          <w:lang w:val="en-US"/>
        </w:rPr>
        <w:t>@</w:t>
      </w:r>
      <w:r w:rsidRPr="005211DB">
        <w:rPr>
          <w:lang w:val="en-US"/>
        </w:rPr>
        <w:t>title</w:t>
      </w:r>
      <w:r w:rsidRPr="00975BAC">
        <w:rPr>
          <w:lang w:val="en-US"/>
        </w:rPr>
        <w:t xml:space="preserve">&lt;- </w:t>
      </w:r>
      <w:r w:rsidRPr="005211DB">
        <w:rPr>
          <w:lang w:val="en-US"/>
        </w:rPr>
        <w:t>c</w:t>
      </w:r>
      <w:r w:rsidRPr="00975BAC">
        <w:rPr>
          <w:lang w:val="en-US"/>
        </w:rPr>
        <w:t>("</w:t>
      </w:r>
      <w:r>
        <w:t>Неупорядоченные</w:t>
      </w:r>
      <w:r w:rsidRPr="00975BAC">
        <w:rPr>
          <w:lang w:val="en-US"/>
        </w:rPr>
        <w:t xml:space="preserve"> </w:t>
      </w:r>
      <w:r>
        <w:t>даты</w:t>
      </w:r>
    </w:p>
    <w:p w:rsidR="006D7D23" w:rsidRPr="00975BAC" w:rsidRDefault="006D7D23" w:rsidP="006D7D23">
      <w:pPr>
        <w:pStyle w:val="E01Code"/>
        <w:rPr>
          <w:lang w:val="en-US"/>
        </w:rPr>
      </w:pPr>
      <w:r w:rsidRPr="00975BAC">
        <w:rPr>
          <w:lang w:val="en-US"/>
        </w:rPr>
        <w:t xml:space="preserve">    .</w:t>
      </w:r>
      <w:r w:rsidRPr="005211DB">
        <w:rPr>
          <w:lang w:val="en-US"/>
        </w:rPr>
        <w:t>Object</w:t>
      </w:r>
      <w:r w:rsidRPr="00975BAC">
        <w:rPr>
          <w:lang w:val="en-US"/>
        </w:rPr>
        <w:t>@</w:t>
      </w:r>
      <w:r w:rsidRPr="005211DB">
        <w:rPr>
          <w:lang w:val="en-US"/>
        </w:rPr>
        <w:t>col</w:t>
      </w:r>
      <w:r w:rsidRPr="00975BAC">
        <w:rPr>
          <w:lang w:val="en-US"/>
        </w:rPr>
        <w:t>_</w:t>
      </w:r>
      <w:r w:rsidRPr="005211DB">
        <w:rPr>
          <w:lang w:val="en-US"/>
        </w:rPr>
        <w:t>index</w:t>
      </w:r>
      <w:r w:rsidRPr="00975BAC">
        <w:rPr>
          <w:lang w:val="en-US"/>
        </w:rPr>
        <w:t>_</w:t>
      </w:r>
      <w:r w:rsidRPr="005211DB">
        <w:rPr>
          <w:lang w:val="en-US"/>
        </w:rPr>
        <w:t>legend</w:t>
      </w:r>
      <w:r w:rsidRPr="00975BAC">
        <w:rPr>
          <w:lang w:val="en-US"/>
        </w:rPr>
        <w:t>&lt;- 5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.Object@style &lt;- c("dateMisprint")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return(.Object)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setG</w:t>
      </w:r>
      <w:r>
        <w:rPr>
          <w:lang w:val="en-US"/>
        </w:rPr>
        <w:t>eneric(name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def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standardGeneric("Find</w:t>
      </w:r>
      <w:r w:rsidRPr="005211DB">
        <w:rPr>
          <w:lang w:val="en-US"/>
        </w:rPr>
        <w:t>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lastRenderedPageBreak/>
        <w:t xml:space="preserve">    dateMisprints_row_ind &lt;- c()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c()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columns &lt;- sort(c(date1@column_index, date2@column_index))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d1</w:t>
      </w:r>
      <w:r>
        <w:rPr>
          <w:lang w:val="en-US"/>
        </w:rPr>
        <w:t>&lt;- as.Date(myfile_out@table</w:t>
      </w:r>
      <w:r w:rsidRPr="005211DB">
        <w:rPr>
          <w:lang w:val="en-US"/>
        </w:rPr>
        <w:t>[[columns[1]]],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d2</w:t>
      </w:r>
      <w:r>
        <w:rPr>
          <w:lang w:val="en-US"/>
        </w:rPr>
        <w:t>&lt;- as.Date(myfile_out@table</w:t>
      </w:r>
      <w:r w:rsidRPr="005211DB">
        <w:rPr>
          <w:lang w:val="en-US"/>
        </w:rPr>
        <w:t>[[columns[2]]],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append(dateMisprints_row_ind, which(d1 &gt; d2))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dateMisprints_row_ind + myfile_out@row_header + myfile_out@row_table_legend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theObject@indices &lt;- append(theObject@indices, values = outer(dateMisprints_new_row_ind, columns, paste, sep = "."))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for(i in 1:length(columns)) lapply(dateMisprints_new_row_ind, function(j) PrintReport(theObject, myfile_report, j, columns[i], coln</w:t>
      </w:r>
      <w:r>
        <w:rPr>
          <w:lang w:val="en-US"/>
        </w:rPr>
        <w:t>ames(myfile_out@table</w:t>
      </w:r>
      <w:r w:rsidRPr="005211DB">
        <w:rPr>
          <w:lang w:val="en-US"/>
        </w:rPr>
        <w:t>[co</w:t>
      </w:r>
      <w:r>
        <w:rPr>
          <w:lang w:val="en-US"/>
        </w:rPr>
        <w:t>lumns[i]]), myfile_out@table</w:t>
      </w:r>
      <w:r w:rsidRPr="005211DB">
        <w:rPr>
          <w:lang w:val="en-US"/>
        </w:rPr>
        <w:t>[[columns[i]]][[j]], value_new = NULL))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cat("Date misprints coordinates are ", paste(dateMisprints_new_row_ind, columns, sep = "."), "\n")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return(theObject)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Outlier &lt;- setClass("Outlier",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contains = "Error"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setMethod(f = "initialize",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function(.Object)</w:t>
      </w:r>
    </w:p>
    <w:p w:rsidR="006D7D23" w:rsidRPr="00975BAC" w:rsidRDefault="006D7D23" w:rsidP="006D7D23">
      <w:pPr>
        <w:pStyle w:val="E01Code"/>
        <w:rPr>
          <w:lang w:val="en-US"/>
        </w:rPr>
      </w:pPr>
      <w:r w:rsidRPr="00975BAC">
        <w:rPr>
          <w:lang w:val="en-US"/>
        </w:rPr>
        <w:t xml:space="preserve">{ </w:t>
      </w:r>
    </w:p>
    <w:p w:rsidR="006D7D23" w:rsidRPr="00975BAC" w:rsidRDefault="006D7D23" w:rsidP="006D7D23">
      <w:pPr>
        <w:pStyle w:val="E01Code"/>
        <w:rPr>
          <w:lang w:val="en-US"/>
        </w:rPr>
      </w:pPr>
      <w:r w:rsidRPr="00975BAC">
        <w:rPr>
          <w:lang w:val="en-US"/>
        </w:rPr>
        <w:t xml:space="preserve">    .</w:t>
      </w:r>
      <w:r w:rsidRPr="00EE5EB6">
        <w:rPr>
          <w:lang w:val="en-US"/>
        </w:rPr>
        <w:t>Object</w:t>
      </w:r>
      <w:r w:rsidRPr="00975BAC">
        <w:rPr>
          <w:lang w:val="en-US"/>
        </w:rPr>
        <w:t>@</w:t>
      </w:r>
      <w:r w:rsidRPr="00EE5EB6">
        <w:rPr>
          <w:lang w:val="en-US"/>
        </w:rPr>
        <w:t>title</w:t>
      </w:r>
      <w:r w:rsidRPr="00975BAC">
        <w:rPr>
          <w:lang w:val="en-US"/>
        </w:rPr>
        <w:t xml:space="preserve">&lt;- </w:t>
      </w:r>
      <w:r w:rsidRPr="00EE5EB6">
        <w:rPr>
          <w:lang w:val="en-US"/>
        </w:rPr>
        <w:t>c</w:t>
      </w:r>
      <w:r w:rsidRPr="00975BAC">
        <w:rPr>
          <w:lang w:val="en-US"/>
        </w:rPr>
        <w:t>("</w:t>
      </w:r>
      <w:r>
        <w:t>Выброс</w:t>
      </w:r>
      <w:r w:rsidRPr="00975BAC">
        <w:rPr>
          <w:lang w:val="en-US"/>
        </w:rPr>
        <w:t>")</w:t>
      </w:r>
    </w:p>
    <w:p w:rsidR="006D7D23" w:rsidRPr="003E6AE4" w:rsidRDefault="006D7D23" w:rsidP="006D7D23">
      <w:pPr>
        <w:pStyle w:val="E01Code"/>
      </w:pPr>
      <w:r w:rsidRPr="00975BAC">
        <w:rPr>
          <w:lang w:val="en-US"/>
        </w:rPr>
        <w:t xml:space="preserve">    </w:t>
      </w:r>
      <w:r w:rsidRPr="003E6AE4">
        <w:t>.</w:t>
      </w:r>
      <w:r w:rsidRPr="00EE5EB6">
        <w:rPr>
          <w:lang w:val="en-US"/>
        </w:rPr>
        <w:t>Object</w:t>
      </w:r>
      <w:r w:rsidRPr="003E6AE4">
        <w:t>@</w:t>
      </w:r>
      <w:r w:rsidRPr="00EE5EB6">
        <w:rPr>
          <w:lang w:val="en-US"/>
        </w:rPr>
        <w:t>col</w:t>
      </w:r>
      <w:r w:rsidRPr="003E6AE4">
        <w:t>_</w:t>
      </w:r>
      <w:r w:rsidRPr="00EE5EB6">
        <w:rPr>
          <w:lang w:val="en-US"/>
        </w:rPr>
        <w:t>index</w:t>
      </w:r>
      <w:r w:rsidRPr="003E6AE4">
        <w:t>_</w:t>
      </w:r>
      <w:r w:rsidRPr="00EE5EB6">
        <w:rPr>
          <w:lang w:val="en-US"/>
        </w:rPr>
        <w:t>legend</w:t>
      </w:r>
      <w:r w:rsidRPr="003E6AE4">
        <w:t>&lt;- 4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.Object@style &lt;- c("outlier")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return(.Object)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setGeneric(name = "Find",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def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standardGeneric("Find</w:t>
      </w:r>
      <w:r w:rsidRPr="00EE5EB6">
        <w:rPr>
          <w:lang w:val="en-US"/>
        </w:rPr>
        <w:t>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"Find</w:t>
      </w:r>
      <w:r w:rsidRPr="00EE5EB6">
        <w:rPr>
          <w:lang w:val="en-US"/>
        </w:rPr>
        <w:t>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 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outliers_row_ind &lt;- c()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outliers_new_row_ind &lt;- c()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only_digits &lt;- c()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 &lt;- c()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myfile_out@table</w:t>
      </w:r>
      <w:r w:rsidRPr="00EE5EB6">
        <w:rPr>
          <w:lang w:val="en-US"/>
        </w:rPr>
        <w:t>[[column_class@column_index]]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if (unsolved_number != 0)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cat("It is impossible to determine outliers, there are  unsolved misprints in the column ", column_class@column_index,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PrintReport(theObject, myfile_report, row_index = NULL,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value = NULL, value_new = NULL, not_outliers = 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} else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for (i in 1:length(c))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(is.na(c[i])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(grepl("^(\\d)+([.,](\\d)+)?$", c[[i]])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only_digits &lt;- append(only_digits, c[i])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only_digits &lt;- gsub("[,]", ".", only_digits)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outliers &lt;- boxplot.stats(as.numeric(only_digits))$out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if (!is.null(outliers))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outliers_row_ind &lt;- which(gsub("[,]", ".", c) %in% outliers, arr.ind = T, useNames = F)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outliers_new_row_ind &lt;- outliers_row_ind + myfile_out@row_header + myfile_out@row_table_legend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theObject@indices &lt;- append(theObject@indices, values = outer(outliers_new_row_ind, column_class@column_index, paste, sep = "."))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for(i in 1:length(outliers_new_row_ind))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PrintReport(theObject, myfile_report, outliers_new_row_ind[i],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c[outliers_row_ind[i]], value_new = NULL)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lastRenderedPageBreak/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cat("Outlier coordinates are ", paste(outliers_new_row_ind, column_class@column_index, sep = "."),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print(c[outliers_row_ind])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return(theObject)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  <w:commentRangeEnd w:id="132"/>
      <w:r>
        <w:rPr>
          <w:rStyle w:val="a7"/>
          <w:rFonts w:ascii="Times New Roman" w:hAnsi="Times New Roman"/>
        </w:rPr>
        <w:commentReference w:id="132"/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MissingValue &lt;- setClass("MissingValue",</w:t>
      </w:r>
    </w:p>
    <w:p w:rsidR="006D7D23" w:rsidRPr="00DD79EC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contains = "Error"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p w:rsidR="006D7D23" w:rsidRPr="005D52F1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setMethod(f = "initialize",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signature = "MissingValue",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definition = function(.Object)</w:t>
      </w:r>
    </w:p>
    <w:p w:rsidR="006D7D23" w:rsidRPr="00975BAC" w:rsidRDefault="006D7D23" w:rsidP="006D7D23">
      <w:pPr>
        <w:pStyle w:val="E01Code"/>
        <w:rPr>
          <w:lang w:val="en-US"/>
        </w:rPr>
      </w:pPr>
      <w:r w:rsidRPr="00975BAC">
        <w:rPr>
          <w:lang w:val="en-US"/>
        </w:rPr>
        <w:t xml:space="preserve">{ </w:t>
      </w:r>
    </w:p>
    <w:p w:rsidR="006D7D23" w:rsidRPr="00975BAC" w:rsidRDefault="006D7D23" w:rsidP="006D7D23">
      <w:pPr>
        <w:pStyle w:val="E01Code"/>
        <w:rPr>
          <w:lang w:val="en-US"/>
        </w:rPr>
      </w:pPr>
      <w:r w:rsidRPr="00975BAC">
        <w:rPr>
          <w:lang w:val="en-US"/>
        </w:rPr>
        <w:t xml:space="preserve">    .</w:t>
      </w:r>
      <w:r w:rsidRPr="005D52F1">
        <w:rPr>
          <w:lang w:val="en-US"/>
        </w:rPr>
        <w:t>Object</w:t>
      </w:r>
      <w:r w:rsidRPr="00975BAC">
        <w:rPr>
          <w:lang w:val="en-US"/>
        </w:rPr>
        <w:t>@</w:t>
      </w:r>
      <w:r w:rsidRPr="005D52F1">
        <w:rPr>
          <w:lang w:val="en-US"/>
        </w:rPr>
        <w:t>title</w:t>
      </w:r>
      <w:r w:rsidRPr="00975BAC">
        <w:rPr>
          <w:lang w:val="en-US"/>
        </w:rPr>
        <w:t xml:space="preserve">&lt;- </w:t>
      </w:r>
      <w:r w:rsidRPr="005D52F1">
        <w:rPr>
          <w:lang w:val="en-US"/>
        </w:rPr>
        <w:t>c</w:t>
      </w:r>
      <w:r>
        <w:t>пропущенное</w:t>
      </w:r>
      <w:r w:rsidRPr="00975BAC">
        <w:rPr>
          <w:lang w:val="en-US"/>
        </w:rPr>
        <w:t xml:space="preserve"> </w:t>
      </w:r>
      <w:r>
        <w:t>значение</w:t>
      </w:r>
      <w:r w:rsidRPr="00975BAC">
        <w:rPr>
          <w:lang w:val="en-US"/>
        </w:rPr>
        <w:t>")</w:t>
      </w:r>
    </w:p>
    <w:p w:rsidR="006D7D23" w:rsidRPr="00975BAC" w:rsidRDefault="006D7D23" w:rsidP="006D7D23">
      <w:pPr>
        <w:pStyle w:val="E01Code"/>
        <w:rPr>
          <w:lang w:val="en-US"/>
        </w:rPr>
      </w:pPr>
      <w:r w:rsidRPr="00975BAC">
        <w:rPr>
          <w:lang w:val="en-US"/>
        </w:rPr>
        <w:t xml:space="preserve">    .</w:t>
      </w:r>
      <w:r w:rsidRPr="005D52F1">
        <w:rPr>
          <w:lang w:val="en-US"/>
        </w:rPr>
        <w:t>Object</w:t>
      </w:r>
      <w:r w:rsidRPr="00975BAC">
        <w:rPr>
          <w:lang w:val="en-US"/>
        </w:rPr>
        <w:t>@</w:t>
      </w:r>
      <w:r w:rsidRPr="005D52F1">
        <w:rPr>
          <w:lang w:val="en-US"/>
        </w:rPr>
        <w:t>col</w:t>
      </w:r>
      <w:r w:rsidRPr="00975BAC">
        <w:rPr>
          <w:lang w:val="en-US"/>
        </w:rPr>
        <w:t>_</w:t>
      </w:r>
      <w:r w:rsidRPr="005D52F1">
        <w:rPr>
          <w:lang w:val="en-US"/>
        </w:rPr>
        <w:t>index</w:t>
      </w:r>
      <w:r w:rsidRPr="00975BAC">
        <w:rPr>
          <w:lang w:val="en-US"/>
        </w:rPr>
        <w:t>_</w:t>
      </w:r>
      <w:r w:rsidRPr="005D52F1">
        <w:rPr>
          <w:lang w:val="en-US"/>
        </w:rPr>
        <w:t>legend</w:t>
      </w:r>
      <w:r w:rsidRPr="00975BAC">
        <w:rPr>
          <w:lang w:val="en-US"/>
        </w:rPr>
        <w:t>&lt;- 1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.Object@style &lt;- c("missing_value")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  return(.Object)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}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sectPr w:rsidR="006D7D23" w:rsidRPr="005D52F1" w:rsidSect="006B3E5B">
      <w:headerReference w:type="default" r:id="rId51"/>
      <w:footerReference w:type="default" r:id="rId5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0" w:author="BINP User" w:date="2017-09-09T16:23:00Z" w:initials="BU">
    <w:p w:rsidR="002909CA" w:rsidRPr="00B1518D" w:rsidRDefault="002909CA" w:rsidP="00F731B1">
      <w:pPr>
        <w:pStyle w:val="a8"/>
      </w:pPr>
      <w:r>
        <w:rPr>
          <w:rStyle w:val="a7"/>
        </w:rPr>
        <w:annotationRef/>
      </w:r>
      <w:r>
        <w:t>обновить</w:t>
      </w:r>
    </w:p>
  </w:comment>
  <w:comment w:id="38" w:author="Софья" w:date="2017-09-29T12:42:00Z" w:initials="С">
    <w:p w:rsidR="002909CA" w:rsidRDefault="002909CA">
      <w:pPr>
        <w:pStyle w:val="a8"/>
      </w:pPr>
      <w:r>
        <w:rPr>
          <w:rStyle w:val="a7"/>
        </w:rPr>
        <w:annotationRef/>
      </w:r>
    </w:p>
  </w:comment>
  <w:comment w:id="48" w:author="Софья" w:date="2017-09-26T22:12:00Z" w:initials="С">
    <w:p w:rsidR="002909CA" w:rsidRPr="006917F6" w:rsidRDefault="002909CA">
      <w:pPr>
        <w:pStyle w:val="a8"/>
      </w:pPr>
      <w:r>
        <w:rPr>
          <w:rStyle w:val="a7"/>
        </w:rPr>
        <w:annotationRef/>
      </w:r>
      <w:r>
        <w:t>Добавить</w:t>
      </w:r>
      <w:r w:rsidRPr="006917F6">
        <w:t xml:space="preserve"> </w:t>
      </w:r>
      <w:r>
        <w:t>в</w:t>
      </w:r>
      <w:r w:rsidRPr="006917F6">
        <w:t xml:space="preserve"> </w:t>
      </w:r>
      <w:r>
        <w:t>презентацию</w:t>
      </w:r>
    </w:p>
  </w:comment>
  <w:comment w:id="71" w:author="Софья" w:date="2017-09-29T13:43:00Z" w:initials="С">
    <w:p w:rsidR="002909CA" w:rsidRDefault="002909CA">
      <w:pPr>
        <w:pStyle w:val="a8"/>
      </w:pPr>
      <w:r>
        <w:rPr>
          <w:rStyle w:val="a7"/>
        </w:rPr>
        <w:annotationRef/>
      </w:r>
    </w:p>
  </w:comment>
  <w:comment w:id="76" w:author="Софья" w:date="2017-09-29T13:45:00Z" w:initials="С">
    <w:p w:rsidR="002909CA" w:rsidRDefault="002909CA">
      <w:pPr>
        <w:pStyle w:val="a8"/>
      </w:pPr>
      <w:r>
        <w:rPr>
          <w:rStyle w:val="a7"/>
        </w:rPr>
        <w:annotationRef/>
      </w:r>
    </w:p>
  </w:comment>
  <w:comment w:id="83" w:author="Софья" w:date="2017-09-29T13:56:00Z" w:initials="С">
    <w:p w:rsidR="009A4CF1" w:rsidRDefault="009A4CF1">
      <w:pPr>
        <w:pStyle w:val="a8"/>
      </w:pPr>
      <w:r>
        <w:rPr>
          <w:rStyle w:val="a7"/>
        </w:rPr>
        <w:annotationRef/>
      </w:r>
    </w:p>
  </w:comment>
  <w:comment w:id="84" w:author="Софья" w:date="2017-09-29T13:56:00Z" w:initials="С">
    <w:p w:rsidR="009A4CF1" w:rsidRDefault="009A4CF1">
      <w:pPr>
        <w:pStyle w:val="a8"/>
      </w:pPr>
      <w:r>
        <w:rPr>
          <w:rStyle w:val="a7"/>
        </w:rPr>
        <w:annotationRef/>
      </w:r>
    </w:p>
  </w:comment>
  <w:comment w:id="85" w:author="Софья" w:date="2017-09-29T13:56:00Z" w:initials="С">
    <w:p w:rsidR="00583A77" w:rsidRDefault="00583A77">
      <w:pPr>
        <w:pStyle w:val="a8"/>
      </w:pPr>
      <w:r>
        <w:rPr>
          <w:rStyle w:val="a7"/>
        </w:rPr>
        <w:annotationRef/>
      </w:r>
    </w:p>
  </w:comment>
  <w:comment w:id="86" w:author="Софья" w:date="2017-09-29T13:58:00Z" w:initials="С">
    <w:p w:rsidR="00C61229" w:rsidRDefault="00C61229">
      <w:pPr>
        <w:pStyle w:val="a8"/>
      </w:pPr>
      <w:r>
        <w:rPr>
          <w:rStyle w:val="a7"/>
        </w:rPr>
        <w:annotationRef/>
      </w:r>
    </w:p>
  </w:comment>
  <w:comment w:id="81" w:author="Софья" w:date="2017-09-29T13:58:00Z" w:initials="С">
    <w:p w:rsidR="00FD04CB" w:rsidRDefault="00FD04CB">
      <w:pPr>
        <w:pStyle w:val="a8"/>
      </w:pPr>
      <w:r>
        <w:rPr>
          <w:rStyle w:val="a7"/>
        </w:rPr>
        <w:annotationRef/>
      </w:r>
    </w:p>
  </w:comment>
  <w:comment w:id="87" w:author="Софья" w:date="2017-09-29T14:00:00Z" w:initials="С">
    <w:p w:rsidR="00F97D21" w:rsidRDefault="00F97D21">
      <w:pPr>
        <w:pStyle w:val="a8"/>
      </w:pPr>
      <w:r>
        <w:rPr>
          <w:rStyle w:val="a7"/>
        </w:rPr>
        <w:annotationRef/>
      </w:r>
    </w:p>
  </w:comment>
  <w:comment w:id="89" w:author="Софья" w:date="2017-09-29T14:00:00Z" w:initials="С">
    <w:p w:rsidR="00F97D21" w:rsidRDefault="00F97D21">
      <w:pPr>
        <w:pStyle w:val="a8"/>
      </w:pPr>
      <w:r>
        <w:rPr>
          <w:rStyle w:val="a7"/>
        </w:rPr>
        <w:annotationRef/>
      </w:r>
    </w:p>
  </w:comment>
  <w:comment w:id="97" w:author="Софья" w:date="2017-09-28T09:36:00Z" w:initials="С">
    <w:p w:rsidR="002909CA" w:rsidRPr="006917F6" w:rsidRDefault="002909CA" w:rsidP="00E12D0D">
      <w:pPr>
        <w:pStyle w:val="a8"/>
      </w:pPr>
      <w:r>
        <w:rPr>
          <w:rStyle w:val="a7"/>
        </w:rPr>
        <w:annotationRef/>
      </w:r>
    </w:p>
  </w:comment>
  <w:comment w:id="101" w:author="Софья" w:date="2017-09-21T10:14:00Z" w:initials="С">
    <w:p w:rsidR="002909CA" w:rsidRPr="006917F6" w:rsidRDefault="002909CA">
      <w:pPr>
        <w:pStyle w:val="a8"/>
      </w:pPr>
      <w:r>
        <w:rPr>
          <w:rStyle w:val="a7"/>
        </w:rPr>
        <w:annotationRef/>
      </w:r>
    </w:p>
    <w:p w:rsidR="002909CA" w:rsidRDefault="002909CA">
      <w:pPr>
        <w:pStyle w:val="a8"/>
      </w:pPr>
      <w:r>
        <w:t>В презентацию</w:t>
      </w:r>
    </w:p>
  </w:comment>
  <w:comment w:id="130" w:author="Софья" w:date="2017-09-27T14:59:00Z" w:initials="С">
    <w:p w:rsidR="002909CA" w:rsidRDefault="002909CA">
      <w:pPr>
        <w:pStyle w:val="a8"/>
      </w:pPr>
      <w:r>
        <w:rPr>
          <w:rStyle w:val="a7"/>
        </w:rPr>
        <w:annotationRef/>
      </w:r>
      <w:r>
        <w:t>Нужен номер?</w:t>
      </w:r>
    </w:p>
  </w:comment>
  <w:comment w:id="131" w:author="Софья" w:date="2017-09-28T09:40:00Z" w:initials="С">
    <w:p w:rsidR="002909CA" w:rsidRDefault="002909CA" w:rsidP="006D7D23">
      <w:pPr>
        <w:pStyle w:val="a8"/>
      </w:pPr>
      <w:r>
        <w:rPr>
          <w:rStyle w:val="a7"/>
        </w:rPr>
        <w:annotationRef/>
      </w:r>
    </w:p>
  </w:comment>
  <w:comment w:id="132" w:author="Софья" w:date="2017-09-28T09:40:00Z" w:initials="С">
    <w:p w:rsidR="002909CA" w:rsidRDefault="002909CA" w:rsidP="006D7D23">
      <w:pPr>
        <w:pStyle w:val="a8"/>
      </w:pPr>
      <w:r>
        <w:rPr>
          <w:rStyle w:val="a7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4A17" w:rsidRDefault="00424A17" w:rsidP="00F731B1">
      <w:r>
        <w:separator/>
      </w:r>
    </w:p>
  </w:endnote>
  <w:endnote w:type="continuationSeparator" w:id="0">
    <w:p w:rsidR="00424A17" w:rsidRDefault="00424A17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1141876"/>
      <w:docPartObj>
        <w:docPartGallery w:val="Page Numbers (Bottom of Page)"/>
        <w:docPartUnique/>
      </w:docPartObj>
    </w:sdtPr>
    <w:sdtContent>
      <w:p w:rsidR="002909CA" w:rsidRDefault="002909CA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51E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2909CA" w:rsidRDefault="002909CA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5FE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2909CA" w:rsidRDefault="002909CA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4A17" w:rsidRDefault="00424A17" w:rsidP="00F731B1">
      <w:r>
        <w:separator/>
      </w:r>
    </w:p>
  </w:footnote>
  <w:footnote w:type="continuationSeparator" w:id="0">
    <w:p w:rsidR="00424A17" w:rsidRDefault="00424A17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09CA" w:rsidRPr="00B97AE3" w:rsidRDefault="002909CA" w:rsidP="00B97AE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00097E35"/>
    <w:multiLevelType w:val="hybridMultilevel"/>
    <w:tmpl w:val="981E1AD6"/>
    <w:lvl w:ilvl="0" w:tplc="B3926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05F7DBF"/>
    <w:multiLevelType w:val="hybridMultilevel"/>
    <w:tmpl w:val="B6765926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0EA2E7F"/>
    <w:multiLevelType w:val="hybridMultilevel"/>
    <w:tmpl w:val="E0DAA4BC"/>
    <w:lvl w:ilvl="0" w:tplc="A11C3ACC">
      <w:start w:val="1"/>
      <w:numFmt w:val="decimal"/>
      <w:lvlText w:val="Рис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11B09EE"/>
    <w:multiLevelType w:val="hybridMultilevel"/>
    <w:tmpl w:val="5B7AF38A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2C6257C"/>
    <w:multiLevelType w:val="hybridMultilevel"/>
    <w:tmpl w:val="5CA6E950"/>
    <w:lvl w:ilvl="0" w:tplc="4D88BE7A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F5D10CD"/>
    <w:multiLevelType w:val="hybridMultilevel"/>
    <w:tmpl w:val="4E801BAE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F328C5B6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8DA1F01"/>
    <w:multiLevelType w:val="hybridMultilevel"/>
    <w:tmpl w:val="11C88FB4"/>
    <w:lvl w:ilvl="0" w:tplc="6130C5E0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383B98"/>
    <w:multiLevelType w:val="hybridMultilevel"/>
    <w:tmpl w:val="39EEB3C2"/>
    <w:lvl w:ilvl="0" w:tplc="9EDA8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870964"/>
    <w:multiLevelType w:val="hybridMultilevel"/>
    <w:tmpl w:val="C114D692"/>
    <w:lvl w:ilvl="0" w:tplc="E0D03B34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>
    <w:nsid w:val="259D423D"/>
    <w:multiLevelType w:val="multilevel"/>
    <w:tmpl w:val="6630BB9C"/>
    <w:lvl w:ilvl="0">
      <w:start w:val="1"/>
      <w:numFmt w:val="decimal"/>
      <w:pStyle w:val="D0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D0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D0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D04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6">
    <w:nsid w:val="28F50A28"/>
    <w:multiLevelType w:val="hybridMultilevel"/>
    <w:tmpl w:val="1E4495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>
    <w:nsid w:val="37200AF3"/>
    <w:multiLevelType w:val="hybridMultilevel"/>
    <w:tmpl w:val="58D4545A"/>
    <w:lvl w:ilvl="0" w:tplc="7D6067F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AFD43B7"/>
    <w:multiLevelType w:val="hybridMultilevel"/>
    <w:tmpl w:val="1354BB18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D2C1357"/>
    <w:multiLevelType w:val="hybridMultilevel"/>
    <w:tmpl w:val="7A348D66"/>
    <w:lvl w:ilvl="0" w:tplc="FF5ABE6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FA606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41AD5E24"/>
    <w:multiLevelType w:val="hybridMultilevel"/>
    <w:tmpl w:val="95F66212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6464168"/>
    <w:multiLevelType w:val="hybridMultilevel"/>
    <w:tmpl w:val="0AD00B32"/>
    <w:lvl w:ilvl="0" w:tplc="E0D03B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380290"/>
    <w:multiLevelType w:val="multilevel"/>
    <w:tmpl w:val="650C11B4"/>
    <w:lvl w:ilvl="0">
      <w:start w:val="1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777" w:hanging="8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4CFF09DC"/>
    <w:multiLevelType w:val="hybridMultilevel"/>
    <w:tmpl w:val="8EFCD6C6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E6C3CE3"/>
    <w:multiLevelType w:val="hybridMultilevel"/>
    <w:tmpl w:val="12C8F4AA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1DB09E8"/>
    <w:multiLevelType w:val="hybridMultilevel"/>
    <w:tmpl w:val="72D4C1CC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85F6C43"/>
    <w:multiLevelType w:val="hybridMultilevel"/>
    <w:tmpl w:val="4B1A989E"/>
    <w:lvl w:ilvl="0" w:tplc="9482DD7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E72C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B8D522E"/>
    <w:multiLevelType w:val="hybridMultilevel"/>
    <w:tmpl w:val="0EB44F36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CA25EC"/>
    <w:multiLevelType w:val="hybridMultilevel"/>
    <w:tmpl w:val="454E13FC"/>
    <w:lvl w:ilvl="0" w:tplc="12DA9922">
      <w:start w:val="2"/>
      <w:numFmt w:val="bullet"/>
      <w:lvlText w:val=""/>
      <w:lvlJc w:val="left"/>
      <w:pPr>
        <w:ind w:left="1069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>
    <w:nsid w:val="7B65178F"/>
    <w:multiLevelType w:val="hybridMultilevel"/>
    <w:tmpl w:val="E490F1B6"/>
    <w:lvl w:ilvl="0" w:tplc="9EDA8916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F262B58"/>
    <w:multiLevelType w:val="multilevel"/>
    <w:tmpl w:val="7166ECA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1.1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1.1.1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num w:numId="1">
    <w:abstractNumId w:val="27"/>
  </w:num>
  <w:num w:numId="2">
    <w:abstractNumId w:val="11"/>
  </w:num>
  <w:num w:numId="3">
    <w:abstractNumId w:val="32"/>
  </w:num>
  <w:num w:numId="4">
    <w:abstractNumId w:val="5"/>
  </w:num>
  <w:num w:numId="5">
    <w:abstractNumId w:val="26"/>
  </w:num>
  <w:num w:numId="6">
    <w:abstractNumId w:val="18"/>
  </w:num>
  <w:num w:numId="7">
    <w:abstractNumId w:val="7"/>
  </w:num>
  <w:num w:numId="8">
    <w:abstractNumId w:val="9"/>
  </w:num>
  <w:num w:numId="9">
    <w:abstractNumId w:val="16"/>
  </w:num>
  <w:num w:numId="10">
    <w:abstractNumId w:val="14"/>
  </w:num>
  <w:num w:numId="11">
    <w:abstractNumId w:val="14"/>
  </w:num>
  <w:num w:numId="12">
    <w:abstractNumId w:val="2"/>
  </w:num>
  <w:num w:numId="13">
    <w:abstractNumId w:val="1"/>
  </w:num>
  <w:num w:numId="14">
    <w:abstractNumId w:val="3"/>
  </w:num>
  <w:num w:numId="15">
    <w:abstractNumId w:val="17"/>
  </w:num>
  <w:num w:numId="16">
    <w:abstractNumId w:val="28"/>
  </w:num>
  <w:num w:numId="17">
    <w:abstractNumId w:val="20"/>
  </w:num>
  <w:num w:numId="18">
    <w:abstractNumId w:val="23"/>
  </w:num>
  <w:num w:numId="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3"/>
  </w:num>
  <w:num w:numId="21">
    <w:abstractNumId w:val="25"/>
  </w:num>
  <w:num w:numId="22">
    <w:abstractNumId w:val="22"/>
  </w:num>
  <w:num w:numId="23">
    <w:abstractNumId w:val="24"/>
  </w:num>
  <w:num w:numId="24">
    <w:abstractNumId w:val="6"/>
  </w:num>
  <w:num w:numId="25">
    <w:abstractNumId w:val="10"/>
  </w:num>
  <w:num w:numId="26">
    <w:abstractNumId w:val="13"/>
  </w:num>
  <w:num w:numId="27">
    <w:abstractNumId w:val="8"/>
  </w:num>
  <w:num w:numId="28">
    <w:abstractNumId w:val="29"/>
  </w:num>
  <w:num w:numId="29">
    <w:abstractNumId w:val="12"/>
  </w:num>
  <w:num w:numId="30">
    <w:abstractNumId w:val="21"/>
  </w:num>
  <w:num w:numId="31">
    <w:abstractNumId w:val="30"/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</w:num>
  <w:num w:numId="34">
    <w:abstractNumId w:val="0"/>
  </w:num>
  <w:num w:numId="35">
    <w:abstractNumId w:val="4"/>
  </w:num>
  <w:num w:numId="36">
    <w:abstractNumId w:val="31"/>
  </w:num>
  <w:num w:numId="37">
    <w:abstractNumId w:val="14"/>
  </w:num>
  <w:num w:numId="38">
    <w:abstractNumId w:val="10"/>
    <w:lvlOverride w:ilvl="0">
      <w:startOverride w:val="1"/>
    </w:lvlOverride>
  </w:num>
  <w:num w:numId="39">
    <w:abstractNumId w:val="10"/>
    <w:lvlOverride w:ilvl="0">
      <w:startOverride w:val="1"/>
    </w:lvlOverride>
  </w:num>
  <w:num w:numId="40">
    <w:abstractNumId w:val="19"/>
  </w:num>
  <w:num w:numId="41">
    <w:abstractNumId w:val="33"/>
  </w:num>
  <w:num w:numId="4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0EE7"/>
    <w:rsid w:val="00003AD7"/>
    <w:rsid w:val="000040C1"/>
    <w:rsid w:val="0000411E"/>
    <w:rsid w:val="00004CCF"/>
    <w:rsid w:val="000060CE"/>
    <w:rsid w:val="000060DA"/>
    <w:rsid w:val="000066D3"/>
    <w:rsid w:val="00006F4F"/>
    <w:rsid w:val="000106A3"/>
    <w:rsid w:val="000120F2"/>
    <w:rsid w:val="00012D08"/>
    <w:rsid w:val="0001502E"/>
    <w:rsid w:val="00015EF7"/>
    <w:rsid w:val="0001632F"/>
    <w:rsid w:val="00017365"/>
    <w:rsid w:val="00021284"/>
    <w:rsid w:val="000228A4"/>
    <w:rsid w:val="00022F96"/>
    <w:rsid w:val="00023665"/>
    <w:rsid w:val="00024437"/>
    <w:rsid w:val="000257BE"/>
    <w:rsid w:val="000262EA"/>
    <w:rsid w:val="00026FB8"/>
    <w:rsid w:val="0002704A"/>
    <w:rsid w:val="00027558"/>
    <w:rsid w:val="00027727"/>
    <w:rsid w:val="00031BA6"/>
    <w:rsid w:val="00031F55"/>
    <w:rsid w:val="00031FEF"/>
    <w:rsid w:val="00033A3B"/>
    <w:rsid w:val="00034302"/>
    <w:rsid w:val="000343A8"/>
    <w:rsid w:val="000343FC"/>
    <w:rsid w:val="000351EA"/>
    <w:rsid w:val="000407EB"/>
    <w:rsid w:val="0004160C"/>
    <w:rsid w:val="000418D7"/>
    <w:rsid w:val="00041D8F"/>
    <w:rsid w:val="0004400D"/>
    <w:rsid w:val="0004773A"/>
    <w:rsid w:val="00047B05"/>
    <w:rsid w:val="000516F8"/>
    <w:rsid w:val="00052389"/>
    <w:rsid w:val="00052A7D"/>
    <w:rsid w:val="000537A2"/>
    <w:rsid w:val="00053D77"/>
    <w:rsid w:val="0005538B"/>
    <w:rsid w:val="000557AD"/>
    <w:rsid w:val="0005581B"/>
    <w:rsid w:val="00055868"/>
    <w:rsid w:val="00055FEC"/>
    <w:rsid w:val="00056402"/>
    <w:rsid w:val="00056AB2"/>
    <w:rsid w:val="00056BA9"/>
    <w:rsid w:val="00056DC0"/>
    <w:rsid w:val="00056F61"/>
    <w:rsid w:val="00057808"/>
    <w:rsid w:val="000579DE"/>
    <w:rsid w:val="00057D47"/>
    <w:rsid w:val="00057E7F"/>
    <w:rsid w:val="000613C3"/>
    <w:rsid w:val="0006188D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1223"/>
    <w:rsid w:val="00072031"/>
    <w:rsid w:val="00072724"/>
    <w:rsid w:val="0007354A"/>
    <w:rsid w:val="00073641"/>
    <w:rsid w:val="00073C01"/>
    <w:rsid w:val="00073D90"/>
    <w:rsid w:val="0007449A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B2078"/>
    <w:rsid w:val="000B2A61"/>
    <w:rsid w:val="000B414E"/>
    <w:rsid w:val="000B48CB"/>
    <w:rsid w:val="000B4D62"/>
    <w:rsid w:val="000B575E"/>
    <w:rsid w:val="000B57CF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4058"/>
    <w:rsid w:val="000F5D3F"/>
    <w:rsid w:val="000F615D"/>
    <w:rsid w:val="000F6FC0"/>
    <w:rsid w:val="000F7069"/>
    <w:rsid w:val="000F71FA"/>
    <w:rsid w:val="000F7E92"/>
    <w:rsid w:val="00100338"/>
    <w:rsid w:val="00102CC9"/>
    <w:rsid w:val="00103E54"/>
    <w:rsid w:val="001044FE"/>
    <w:rsid w:val="001054CE"/>
    <w:rsid w:val="00106344"/>
    <w:rsid w:val="00106437"/>
    <w:rsid w:val="001108B7"/>
    <w:rsid w:val="001118E8"/>
    <w:rsid w:val="001118F2"/>
    <w:rsid w:val="0011303D"/>
    <w:rsid w:val="0011389D"/>
    <w:rsid w:val="00113CAE"/>
    <w:rsid w:val="00113DE4"/>
    <w:rsid w:val="00113EA6"/>
    <w:rsid w:val="00113F36"/>
    <w:rsid w:val="00114283"/>
    <w:rsid w:val="001144B9"/>
    <w:rsid w:val="00114CC1"/>
    <w:rsid w:val="00114EDA"/>
    <w:rsid w:val="00117010"/>
    <w:rsid w:val="00117848"/>
    <w:rsid w:val="0012004A"/>
    <w:rsid w:val="00120372"/>
    <w:rsid w:val="00121328"/>
    <w:rsid w:val="001221AE"/>
    <w:rsid w:val="00123F34"/>
    <w:rsid w:val="001247FE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43FD"/>
    <w:rsid w:val="001351F2"/>
    <w:rsid w:val="00135A46"/>
    <w:rsid w:val="0013780D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6FCC"/>
    <w:rsid w:val="00147385"/>
    <w:rsid w:val="00150001"/>
    <w:rsid w:val="0015082D"/>
    <w:rsid w:val="001512B7"/>
    <w:rsid w:val="001519BE"/>
    <w:rsid w:val="00152171"/>
    <w:rsid w:val="00152432"/>
    <w:rsid w:val="00152B3B"/>
    <w:rsid w:val="001535BA"/>
    <w:rsid w:val="00153D61"/>
    <w:rsid w:val="00153DE8"/>
    <w:rsid w:val="00154301"/>
    <w:rsid w:val="00154C47"/>
    <w:rsid w:val="00155124"/>
    <w:rsid w:val="00155200"/>
    <w:rsid w:val="001552B5"/>
    <w:rsid w:val="00155374"/>
    <w:rsid w:val="00155916"/>
    <w:rsid w:val="00157113"/>
    <w:rsid w:val="00157A7E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561"/>
    <w:rsid w:val="00172052"/>
    <w:rsid w:val="0017289C"/>
    <w:rsid w:val="001752A3"/>
    <w:rsid w:val="001758DC"/>
    <w:rsid w:val="00177483"/>
    <w:rsid w:val="00177DD2"/>
    <w:rsid w:val="0018019F"/>
    <w:rsid w:val="001801BC"/>
    <w:rsid w:val="00181564"/>
    <w:rsid w:val="00182FAA"/>
    <w:rsid w:val="001844EE"/>
    <w:rsid w:val="00184827"/>
    <w:rsid w:val="00184C17"/>
    <w:rsid w:val="00184CCE"/>
    <w:rsid w:val="00184F8E"/>
    <w:rsid w:val="00186B19"/>
    <w:rsid w:val="00187127"/>
    <w:rsid w:val="001901B6"/>
    <w:rsid w:val="0019068F"/>
    <w:rsid w:val="001923FF"/>
    <w:rsid w:val="00192AC7"/>
    <w:rsid w:val="00192CAE"/>
    <w:rsid w:val="001960B4"/>
    <w:rsid w:val="00196143"/>
    <w:rsid w:val="001977C7"/>
    <w:rsid w:val="001A0296"/>
    <w:rsid w:val="001A12F6"/>
    <w:rsid w:val="001A1CB8"/>
    <w:rsid w:val="001A26A3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2BCC"/>
    <w:rsid w:val="001B436A"/>
    <w:rsid w:val="001B483C"/>
    <w:rsid w:val="001B5314"/>
    <w:rsid w:val="001B5BAC"/>
    <w:rsid w:val="001B5E5A"/>
    <w:rsid w:val="001B65F2"/>
    <w:rsid w:val="001B6932"/>
    <w:rsid w:val="001B75BF"/>
    <w:rsid w:val="001B79EA"/>
    <w:rsid w:val="001C098D"/>
    <w:rsid w:val="001C0D7C"/>
    <w:rsid w:val="001C244C"/>
    <w:rsid w:val="001C2657"/>
    <w:rsid w:val="001C37C9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E49"/>
    <w:rsid w:val="001E1859"/>
    <w:rsid w:val="001E1EE4"/>
    <w:rsid w:val="001E1F5C"/>
    <w:rsid w:val="001E2246"/>
    <w:rsid w:val="001E24E3"/>
    <w:rsid w:val="001E2C5B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13F2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04A"/>
    <w:rsid w:val="0021342A"/>
    <w:rsid w:val="002136FA"/>
    <w:rsid w:val="00213F94"/>
    <w:rsid w:val="00214135"/>
    <w:rsid w:val="002150C2"/>
    <w:rsid w:val="0021547D"/>
    <w:rsid w:val="0021574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76F"/>
    <w:rsid w:val="00223AB0"/>
    <w:rsid w:val="00223AD8"/>
    <w:rsid w:val="00225AA3"/>
    <w:rsid w:val="002267B1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41C2"/>
    <w:rsid w:val="0024536C"/>
    <w:rsid w:val="00245765"/>
    <w:rsid w:val="00245B47"/>
    <w:rsid w:val="00246C0E"/>
    <w:rsid w:val="00247E02"/>
    <w:rsid w:val="00250329"/>
    <w:rsid w:val="00253320"/>
    <w:rsid w:val="00253A43"/>
    <w:rsid w:val="00253D6A"/>
    <w:rsid w:val="00255EA9"/>
    <w:rsid w:val="00256080"/>
    <w:rsid w:val="002564D1"/>
    <w:rsid w:val="00256FF6"/>
    <w:rsid w:val="002571CE"/>
    <w:rsid w:val="002617EB"/>
    <w:rsid w:val="00262016"/>
    <w:rsid w:val="0026489D"/>
    <w:rsid w:val="00264AC2"/>
    <w:rsid w:val="00264DE3"/>
    <w:rsid w:val="0026532B"/>
    <w:rsid w:val="00266B40"/>
    <w:rsid w:val="00267CC6"/>
    <w:rsid w:val="00270921"/>
    <w:rsid w:val="00270FA5"/>
    <w:rsid w:val="002716EB"/>
    <w:rsid w:val="00272694"/>
    <w:rsid w:val="00272B94"/>
    <w:rsid w:val="00272DC5"/>
    <w:rsid w:val="00273DB4"/>
    <w:rsid w:val="002744B0"/>
    <w:rsid w:val="0027521C"/>
    <w:rsid w:val="00276793"/>
    <w:rsid w:val="002771E8"/>
    <w:rsid w:val="00277209"/>
    <w:rsid w:val="0028017C"/>
    <w:rsid w:val="0028105A"/>
    <w:rsid w:val="00282230"/>
    <w:rsid w:val="0028270A"/>
    <w:rsid w:val="002828CF"/>
    <w:rsid w:val="0028304E"/>
    <w:rsid w:val="00284162"/>
    <w:rsid w:val="0028436B"/>
    <w:rsid w:val="00284649"/>
    <w:rsid w:val="00284A6E"/>
    <w:rsid w:val="00285BB1"/>
    <w:rsid w:val="002869A9"/>
    <w:rsid w:val="00290977"/>
    <w:rsid w:val="002909CA"/>
    <w:rsid w:val="00291D0E"/>
    <w:rsid w:val="0029200E"/>
    <w:rsid w:val="00293B7A"/>
    <w:rsid w:val="002941E9"/>
    <w:rsid w:val="00294488"/>
    <w:rsid w:val="00294DE1"/>
    <w:rsid w:val="00295A38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508C"/>
    <w:rsid w:val="002B57AC"/>
    <w:rsid w:val="002B5940"/>
    <w:rsid w:val="002B64AD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F7D"/>
    <w:rsid w:val="002D4218"/>
    <w:rsid w:val="002D4689"/>
    <w:rsid w:val="002D47EA"/>
    <w:rsid w:val="002D48DE"/>
    <w:rsid w:val="002D5009"/>
    <w:rsid w:val="002D5794"/>
    <w:rsid w:val="002D5961"/>
    <w:rsid w:val="002D5996"/>
    <w:rsid w:val="002D5B88"/>
    <w:rsid w:val="002D61D0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8A"/>
    <w:rsid w:val="003114C2"/>
    <w:rsid w:val="0031164F"/>
    <w:rsid w:val="00311854"/>
    <w:rsid w:val="00312B57"/>
    <w:rsid w:val="00313998"/>
    <w:rsid w:val="00313E08"/>
    <w:rsid w:val="0031444B"/>
    <w:rsid w:val="00320063"/>
    <w:rsid w:val="00320ABB"/>
    <w:rsid w:val="00320F30"/>
    <w:rsid w:val="00322A7B"/>
    <w:rsid w:val="00322BBE"/>
    <w:rsid w:val="00322C50"/>
    <w:rsid w:val="00323577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5D74"/>
    <w:rsid w:val="00336157"/>
    <w:rsid w:val="00337EBA"/>
    <w:rsid w:val="00337F87"/>
    <w:rsid w:val="003417E9"/>
    <w:rsid w:val="0034207A"/>
    <w:rsid w:val="003420B3"/>
    <w:rsid w:val="00342AE4"/>
    <w:rsid w:val="00343791"/>
    <w:rsid w:val="00343921"/>
    <w:rsid w:val="00343B29"/>
    <w:rsid w:val="0034498C"/>
    <w:rsid w:val="0034594F"/>
    <w:rsid w:val="00346E17"/>
    <w:rsid w:val="0034718B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7152"/>
    <w:rsid w:val="00377EA7"/>
    <w:rsid w:val="003809C2"/>
    <w:rsid w:val="00381516"/>
    <w:rsid w:val="00382018"/>
    <w:rsid w:val="00384863"/>
    <w:rsid w:val="00384E9E"/>
    <w:rsid w:val="00385331"/>
    <w:rsid w:val="00385357"/>
    <w:rsid w:val="003853D4"/>
    <w:rsid w:val="0038653F"/>
    <w:rsid w:val="00386C3C"/>
    <w:rsid w:val="003908F2"/>
    <w:rsid w:val="00390E9C"/>
    <w:rsid w:val="003917D7"/>
    <w:rsid w:val="00392147"/>
    <w:rsid w:val="00392794"/>
    <w:rsid w:val="00393BD1"/>
    <w:rsid w:val="00394F84"/>
    <w:rsid w:val="00395C5E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61A9"/>
    <w:rsid w:val="003B7F12"/>
    <w:rsid w:val="003C0F5D"/>
    <w:rsid w:val="003C12BD"/>
    <w:rsid w:val="003C261C"/>
    <w:rsid w:val="003C502C"/>
    <w:rsid w:val="003C51B4"/>
    <w:rsid w:val="003C6CD7"/>
    <w:rsid w:val="003C7634"/>
    <w:rsid w:val="003D09F6"/>
    <w:rsid w:val="003D1357"/>
    <w:rsid w:val="003D1546"/>
    <w:rsid w:val="003D1FCD"/>
    <w:rsid w:val="003D2903"/>
    <w:rsid w:val="003D4828"/>
    <w:rsid w:val="003D61C3"/>
    <w:rsid w:val="003D6829"/>
    <w:rsid w:val="003D7119"/>
    <w:rsid w:val="003D7CC5"/>
    <w:rsid w:val="003E00BA"/>
    <w:rsid w:val="003E150B"/>
    <w:rsid w:val="003E2725"/>
    <w:rsid w:val="003E3BFC"/>
    <w:rsid w:val="003E4884"/>
    <w:rsid w:val="003E4C6B"/>
    <w:rsid w:val="003E62F1"/>
    <w:rsid w:val="003E72D7"/>
    <w:rsid w:val="003E7B4E"/>
    <w:rsid w:val="003F03CD"/>
    <w:rsid w:val="003F0A08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E56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AE1"/>
    <w:rsid w:val="00410D0D"/>
    <w:rsid w:val="00411939"/>
    <w:rsid w:val="0041316A"/>
    <w:rsid w:val="00414455"/>
    <w:rsid w:val="00414DA3"/>
    <w:rsid w:val="00415EFC"/>
    <w:rsid w:val="0041664C"/>
    <w:rsid w:val="00416F89"/>
    <w:rsid w:val="00417DFC"/>
    <w:rsid w:val="0042069D"/>
    <w:rsid w:val="0042087A"/>
    <w:rsid w:val="00423B23"/>
    <w:rsid w:val="00423E79"/>
    <w:rsid w:val="00424A17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576"/>
    <w:rsid w:val="004415BD"/>
    <w:rsid w:val="004420C7"/>
    <w:rsid w:val="004422A5"/>
    <w:rsid w:val="0044336D"/>
    <w:rsid w:val="00443492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60101"/>
    <w:rsid w:val="00460369"/>
    <w:rsid w:val="004608C2"/>
    <w:rsid w:val="0046240E"/>
    <w:rsid w:val="0046246B"/>
    <w:rsid w:val="00464291"/>
    <w:rsid w:val="00464DC3"/>
    <w:rsid w:val="00465849"/>
    <w:rsid w:val="00466256"/>
    <w:rsid w:val="004674BD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E71"/>
    <w:rsid w:val="00477F1C"/>
    <w:rsid w:val="00481D6E"/>
    <w:rsid w:val="00482390"/>
    <w:rsid w:val="00483133"/>
    <w:rsid w:val="0048332A"/>
    <w:rsid w:val="004851CA"/>
    <w:rsid w:val="004864C3"/>
    <w:rsid w:val="00486ECB"/>
    <w:rsid w:val="004870B9"/>
    <w:rsid w:val="00487217"/>
    <w:rsid w:val="00487476"/>
    <w:rsid w:val="00487CDB"/>
    <w:rsid w:val="00490381"/>
    <w:rsid w:val="004905B5"/>
    <w:rsid w:val="00490B9C"/>
    <w:rsid w:val="004932D7"/>
    <w:rsid w:val="00493470"/>
    <w:rsid w:val="00493944"/>
    <w:rsid w:val="00493CE0"/>
    <w:rsid w:val="0049556C"/>
    <w:rsid w:val="004965F2"/>
    <w:rsid w:val="00496639"/>
    <w:rsid w:val="00497127"/>
    <w:rsid w:val="00497AA9"/>
    <w:rsid w:val="00497EAA"/>
    <w:rsid w:val="004A11EB"/>
    <w:rsid w:val="004A1F4E"/>
    <w:rsid w:val="004A2B63"/>
    <w:rsid w:val="004A492D"/>
    <w:rsid w:val="004A5B5C"/>
    <w:rsid w:val="004A5DBE"/>
    <w:rsid w:val="004B1508"/>
    <w:rsid w:val="004B4058"/>
    <w:rsid w:val="004B4968"/>
    <w:rsid w:val="004B5044"/>
    <w:rsid w:val="004B6366"/>
    <w:rsid w:val="004B6B60"/>
    <w:rsid w:val="004B732A"/>
    <w:rsid w:val="004C053D"/>
    <w:rsid w:val="004C1EC5"/>
    <w:rsid w:val="004C2870"/>
    <w:rsid w:val="004C4940"/>
    <w:rsid w:val="004C5407"/>
    <w:rsid w:val="004C7F92"/>
    <w:rsid w:val="004D1901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20D2"/>
    <w:rsid w:val="004F2635"/>
    <w:rsid w:val="004F5709"/>
    <w:rsid w:val="004F5C72"/>
    <w:rsid w:val="004F5C73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914"/>
    <w:rsid w:val="00505AA6"/>
    <w:rsid w:val="00506C2A"/>
    <w:rsid w:val="005119B4"/>
    <w:rsid w:val="0051287A"/>
    <w:rsid w:val="00513375"/>
    <w:rsid w:val="00513ABF"/>
    <w:rsid w:val="00513D15"/>
    <w:rsid w:val="005140BC"/>
    <w:rsid w:val="00516323"/>
    <w:rsid w:val="00516DD1"/>
    <w:rsid w:val="00520042"/>
    <w:rsid w:val="005201A1"/>
    <w:rsid w:val="00520AF1"/>
    <w:rsid w:val="00520DBD"/>
    <w:rsid w:val="00521F88"/>
    <w:rsid w:val="005228DE"/>
    <w:rsid w:val="00522D8C"/>
    <w:rsid w:val="00522EAB"/>
    <w:rsid w:val="005232D2"/>
    <w:rsid w:val="00523E0E"/>
    <w:rsid w:val="005247EC"/>
    <w:rsid w:val="005249B8"/>
    <w:rsid w:val="005250F5"/>
    <w:rsid w:val="005250FE"/>
    <w:rsid w:val="005253FF"/>
    <w:rsid w:val="00525B29"/>
    <w:rsid w:val="00526FFA"/>
    <w:rsid w:val="0052784E"/>
    <w:rsid w:val="00530A19"/>
    <w:rsid w:val="00530A65"/>
    <w:rsid w:val="005312DB"/>
    <w:rsid w:val="00531C2C"/>
    <w:rsid w:val="00532C7F"/>
    <w:rsid w:val="0053366C"/>
    <w:rsid w:val="0053490C"/>
    <w:rsid w:val="005356C2"/>
    <w:rsid w:val="00535BAC"/>
    <w:rsid w:val="00536144"/>
    <w:rsid w:val="005365DC"/>
    <w:rsid w:val="00536718"/>
    <w:rsid w:val="00536CA4"/>
    <w:rsid w:val="00540556"/>
    <w:rsid w:val="00541E23"/>
    <w:rsid w:val="00542F4B"/>
    <w:rsid w:val="0054330B"/>
    <w:rsid w:val="00543989"/>
    <w:rsid w:val="00543B4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A5D"/>
    <w:rsid w:val="00551B0E"/>
    <w:rsid w:val="005541A4"/>
    <w:rsid w:val="00554628"/>
    <w:rsid w:val="005547FD"/>
    <w:rsid w:val="00554B6D"/>
    <w:rsid w:val="00554CEB"/>
    <w:rsid w:val="0055668A"/>
    <w:rsid w:val="00556C0F"/>
    <w:rsid w:val="005578A1"/>
    <w:rsid w:val="00560622"/>
    <w:rsid w:val="0056088A"/>
    <w:rsid w:val="00561D14"/>
    <w:rsid w:val="00563A4F"/>
    <w:rsid w:val="005649DC"/>
    <w:rsid w:val="00564D1F"/>
    <w:rsid w:val="00565E79"/>
    <w:rsid w:val="00566471"/>
    <w:rsid w:val="0056776E"/>
    <w:rsid w:val="005716A1"/>
    <w:rsid w:val="005728A0"/>
    <w:rsid w:val="005729B0"/>
    <w:rsid w:val="00573977"/>
    <w:rsid w:val="00573A25"/>
    <w:rsid w:val="00573C96"/>
    <w:rsid w:val="0057415D"/>
    <w:rsid w:val="005749B2"/>
    <w:rsid w:val="0057626A"/>
    <w:rsid w:val="005778D0"/>
    <w:rsid w:val="00582C8C"/>
    <w:rsid w:val="00583764"/>
    <w:rsid w:val="00583A77"/>
    <w:rsid w:val="00584DE4"/>
    <w:rsid w:val="005851CF"/>
    <w:rsid w:val="005865E3"/>
    <w:rsid w:val="0058765A"/>
    <w:rsid w:val="0059026C"/>
    <w:rsid w:val="00590586"/>
    <w:rsid w:val="005915F0"/>
    <w:rsid w:val="005916AB"/>
    <w:rsid w:val="005926A3"/>
    <w:rsid w:val="00593117"/>
    <w:rsid w:val="005956F2"/>
    <w:rsid w:val="00595D8B"/>
    <w:rsid w:val="00595E38"/>
    <w:rsid w:val="00596B23"/>
    <w:rsid w:val="005A0132"/>
    <w:rsid w:val="005A0602"/>
    <w:rsid w:val="005A0DDB"/>
    <w:rsid w:val="005A1996"/>
    <w:rsid w:val="005A29AC"/>
    <w:rsid w:val="005A32CC"/>
    <w:rsid w:val="005A336A"/>
    <w:rsid w:val="005A3F13"/>
    <w:rsid w:val="005A49EB"/>
    <w:rsid w:val="005A4BEE"/>
    <w:rsid w:val="005A5462"/>
    <w:rsid w:val="005A5EB9"/>
    <w:rsid w:val="005A60DC"/>
    <w:rsid w:val="005A721B"/>
    <w:rsid w:val="005A77F7"/>
    <w:rsid w:val="005A7E44"/>
    <w:rsid w:val="005B0918"/>
    <w:rsid w:val="005B1694"/>
    <w:rsid w:val="005B24DA"/>
    <w:rsid w:val="005B4085"/>
    <w:rsid w:val="005B4D96"/>
    <w:rsid w:val="005B55E8"/>
    <w:rsid w:val="005B63B6"/>
    <w:rsid w:val="005B74DA"/>
    <w:rsid w:val="005B7F41"/>
    <w:rsid w:val="005C2170"/>
    <w:rsid w:val="005C40BF"/>
    <w:rsid w:val="005C51F9"/>
    <w:rsid w:val="005C66AF"/>
    <w:rsid w:val="005C6A40"/>
    <w:rsid w:val="005C7605"/>
    <w:rsid w:val="005C7FB0"/>
    <w:rsid w:val="005D0D34"/>
    <w:rsid w:val="005D2E4B"/>
    <w:rsid w:val="005D30F0"/>
    <w:rsid w:val="005D53FD"/>
    <w:rsid w:val="005D58F9"/>
    <w:rsid w:val="005D5AF4"/>
    <w:rsid w:val="005D6942"/>
    <w:rsid w:val="005D6A7B"/>
    <w:rsid w:val="005D6CE1"/>
    <w:rsid w:val="005E057E"/>
    <w:rsid w:val="005E1363"/>
    <w:rsid w:val="005E1DFB"/>
    <w:rsid w:val="005E241B"/>
    <w:rsid w:val="005E2D4C"/>
    <w:rsid w:val="005E51DD"/>
    <w:rsid w:val="005E52BC"/>
    <w:rsid w:val="005E6B5C"/>
    <w:rsid w:val="005E76D7"/>
    <w:rsid w:val="005F008A"/>
    <w:rsid w:val="005F12C5"/>
    <w:rsid w:val="005F1475"/>
    <w:rsid w:val="005F2863"/>
    <w:rsid w:val="005F366B"/>
    <w:rsid w:val="005F5794"/>
    <w:rsid w:val="005F5F49"/>
    <w:rsid w:val="005F795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354D"/>
    <w:rsid w:val="0061399E"/>
    <w:rsid w:val="00613A4B"/>
    <w:rsid w:val="0061577C"/>
    <w:rsid w:val="00615980"/>
    <w:rsid w:val="006159B3"/>
    <w:rsid w:val="0062005B"/>
    <w:rsid w:val="0062044B"/>
    <w:rsid w:val="006204FD"/>
    <w:rsid w:val="00620BD0"/>
    <w:rsid w:val="00620CD6"/>
    <w:rsid w:val="00624D90"/>
    <w:rsid w:val="00625FA8"/>
    <w:rsid w:val="0063064C"/>
    <w:rsid w:val="00631711"/>
    <w:rsid w:val="0063179C"/>
    <w:rsid w:val="00631CB9"/>
    <w:rsid w:val="00631D5C"/>
    <w:rsid w:val="00631DC9"/>
    <w:rsid w:val="00633D6C"/>
    <w:rsid w:val="00635346"/>
    <w:rsid w:val="006372BD"/>
    <w:rsid w:val="00640B6E"/>
    <w:rsid w:val="0064100E"/>
    <w:rsid w:val="006416DD"/>
    <w:rsid w:val="00641C01"/>
    <w:rsid w:val="00644B44"/>
    <w:rsid w:val="00644CAE"/>
    <w:rsid w:val="00645F80"/>
    <w:rsid w:val="00646BD6"/>
    <w:rsid w:val="00646D0E"/>
    <w:rsid w:val="00647FFA"/>
    <w:rsid w:val="006501A0"/>
    <w:rsid w:val="00650D58"/>
    <w:rsid w:val="00650F95"/>
    <w:rsid w:val="006512A8"/>
    <w:rsid w:val="00652A92"/>
    <w:rsid w:val="00653111"/>
    <w:rsid w:val="006535CF"/>
    <w:rsid w:val="00653A56"/>
    <w:rsid w:val="00653A86"/>
    <w:rsid w:val="00654060"/>
    <w:rsid w:val="006541F3"/>
    <w:rsid w:val="006543BD"/>
    <w:rsid w:val="00654859"/>
    <w:rsid w:val="00660315"/>
    <w:rsid w:val="00660B12"/>
    <w:rsid w:val="0066130A"/>
    <w:rsid w:val="006625BF"/>
    <w:rsid w:val="0066291E"/>
    <w:rsid w:val="00662CD3"/>
    <w:rsid w:val="0066325A"/>
    <w:rsid w:val="006640ED"/>
    <w:rsid w:val="00665BD0"/>
    <w:rsid w:val="00665D65"/>
    <w:rsid w:val="00670054"/>
    <w:rsid w:val="00670D32"/>
    <w:rsid w:val="00671064"/>
    <w:rsid w:val="00671194"/>
    <w:rsid w:val="00671B00"/>
    <w:rsid w:val="00671F24"/>
    <w:rsid w:val="006721E6"/>
    <w:rsid w:val="006723E8"/>
    <w:rsid w:val="0067261B"/>
    <w:rsid w:val="00672924"/>
    <w:rsid w:val="006757A3"/>
    <w:rsid w:val="006762B6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4F38"/>
    <w:rsid w:val="00684F90"/>
    <w:rsid w:val="00685676"/>
    <w:rsid w:val="006858CA"/>
    <w:rsid w:val="00690AD5"/>
    <w:rsid w:val="0069134A"/>
    <w:rsid w:val="006914CA"/>
    <w:rsid w:val="006917F6"/>
    <w:rsid w:val="00691FD5"/>
    <w:rsid w:val="00692D56"/>
    <w:rsid w:val="00694100"/>
    <w:rsid w:val="0069639F"/>
    <w:rsid w:val="00696A56"/>
    <w:rsid w:val="006976D4"/>
    <w:rsid w:val="00697BA2"/>
    <w:rsid w:val="00697F26"/>
    <w:rsid w:val="00697FA9"/>
    <w:rsid w:val="006A03AE"/>
    <w:rsid w:val="006A1E43"/>
    <w:rsid w:val="006A2335"/>
    <w:rsid w:val="006A32C0"/>
    <w:rsid w:val="006A4A29"/>
    <w:rsid w:val="006A5EDB"/>
    <w:rsid w:val="006B082E"/>
    <w:rsid w:val="006B0855"/>
    <w:rsid w:val="006B1153"/>
    <w:rsid w:val="006B3070"/>
    <w:rsid w:val="006B3874"/>
    <w:rsid w:val="006B3E5B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6602"/>
    <w:rsid w:val="006D7962"/>
    <w:rsid w:val="006D7CA7"/>
    <w:rsid w:val="006D7D23"/>
    <w:rsid w:val="006E04E5"/>
    <w:rsid w:val="006E07FF"/>
    <w:rsid w:val="006E1A9B"/>
    <w:rsid w:val="006E3393"/>
    <w:rsid w:val="006E3BBA"/>
    <w:rsid w:val="006E3ED1"/>
    <w:rsid w:val="006E50C3"/>
    <w:rsid w:val="006E5956"/>
    <w:rsid w:val="006E6685"/>
    <w:rsid w:val="006E6DDF"/>
    <w:rsid w:val="006F011D"/>
    <w:rsid w:val="006F03E0"/>
    <w:rsid w:val="006F0B77"/>
    <w:rsid w:val="006F0F45"/>
    <w:rsid w:val="006F2797"/>
    <w:rsid w:val="006F3244"/>
    <w:rsid w:val="006F453E"/>
    <w:rsid w:val="006F503A"/>
    <w:rsid w:val="006F581F"/>
    <w:rsid w:val="006F5A55"/>
    <w:rsid w:val="006F5A9D"/>
    <w:rsid w:val="006F6B50"/>
    <w:rsid w:val="006F7C2E"/>
    <w:rsid w:val="00700427"/>
    <w:rsid w:val="00700604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119C"/>
    <w:rsid w:val="00711D95"/>
    <w:rsid w:val="007136EA"/>
    <w:rsid w:val="00713752"/>
    <w:rsid w:val="00714D06"/>
    <w:rsid w:val="00714D4C"/>
    <w:rsid w:val="007152FD"/>
    <w:rsid w:val="00715DDC"/>
    <w:rsid w:val="0071629C"/>
    <w:rsid w:val="00716D9F"/>
    <w:rsid w:val="00720F6E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1A4"/>
    <w:rsid w:val="007342F7"/>
    <w:rsid w:val="00734494"/>
    <w:rsid w:val="0073487D"/>
    <w:rsid w:val="00734957"/>
    <w:rsid w:val="00735545"/>
    <w:rsid w:val="007365EC"/>
    <w:rsid w:val="00737442"/>
    <w:rsid w:val="0073770C"/>
    <w:rsid w:val="00737AF4"/>
    <w:rsid w:val="00737E2C"/>
    <w:rsid w:val="00740B93"/>
    <w:rsid w:val="0074541C"/>
    <w:rsid w:val="00745F27"/>
    <w:rsid w:val="00746352"/>
    <w:rsid w:val="00746775"/>
    <w:rsid w:val="00750226"/>
    <w:rsid w:val="0075029A"/>
    <w:rsid w:val="00752010"/>
    <w:rsid w:val="00752406"/>
    <w:rsid w:val="0075273B"/>
    <w:rsid w:val="00753385"/>
    <w:rsid w:val="00753FBC"/>
    <w:rsid w:val="00753FF4"/>
    <w:rsid w:val="00754C21"/>
    <w:rsid w:val="00755F2A"/>
    <w:rsid w:val="00756DB4"/>
    <w:rsid w:val="00760941"/>
    <w:rsid w:val="0076102C"/>
    <w:rsid w:val="00762DFC"/>
    <w:rsid w:val="00763650"/>
    <w:rsid w:val="00763CA6"/>
    <w:rsid w:val="00765CCB"/>
    <w:rsid w:val="00765D62"/>
    <w:rsid w:val="00766369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60B3"/>
    <w:rsid w:val="007764C8"/>
    <w:rsid w:val="007823FC"/>
    <w:rsid w:val="00783ED5"/>
    <w:rsid w:val="00784BB7"/>
    <w:rsid w:val="00784CFF"/>
    <w:rsid w:val="0078567F"/>
    <w:rsid w:val="00785E85"/>
    <w:rsid w:val="007869CA"/>
    <w:rsid w:val="00786B92"/>
    <w:rsid w:val="00790A21"/>
    <w:rsid w:val="007912CE"/>
    <w:rsid w:val="00793CBC"/>
    <w:rsid w:val="00793F83"/>
    <w:rsid w:val="00794185"/>
    <w:rsid w:val="00794325"/>
    <w:rsid w:val="0079465D"/>
    <w:rsid w:val="00795C2C"/>
    <w:rsid w:val="00796CF0"/>
    <w:rsid w:val="007A04A9"/>
    <w:rsid w:val="007A0B0D"/>
    <w:rsid w:val="007A3E53"/>
    <w:rsid w:val="007A494E"/>
    <w:rsid w:val="007A4E6A"/>
    <w:rsid w:val="007A5279"/>
    <w:rsid w:val="007A5527"/>
    <w:rsid w:val="007A5691"/>
    <w:rsid w:val="007A58D4"/>
    <w:rsid w:val="007A76CB"/>
    <w:rsid w:val="007A790D"/>
    <w:rsid w:val="007A7CE9"/>
    <w:rsid w:val="007B0F36"/>
    <w:rsid w:val="007B0FB0"/>
    <w:rsid w:val="007B122B"/>
    <w:rsid w:val="007B1737"/>
    <w:rsid w:val="007B2252"/>
    <w:rsid w:val="007B251F"/>
    <w:rsid w:val="007B25B0"/>
    <w:rsid w:val="007B2C7E"/>
    <w:rsid w:val="007B2EF4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0910"/>
    <w:rsid w:val="007D21B6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330"/>
    <w:rsid w:val="007E5841"/>
    <w:rsid w:val="007E5BED"/>
    <w:rsid w:val="007E63AA"/>
    <w:rsid w:val="007E6CA3"/>
    <w:rsid w:val="007E7237"/>
    <w:rsid w:val="007F0718"/>
    <w:rsid w:val="007F0C30"/>
    <w:rsid w:val="007F3213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4F4"/>
    <w:rsid w:val="00802D9F"/>
    <w:rsid w:val="00802DF1"/>
    <w:rsid w:val="00802FBD"/>
    <w:rsid w:val="00803573"/>
    <w:rsid w:val="00804547"/>
    <w:rsid w:val="0080503E"/>
    <w:rsid w:val="00805283"/>
    <w:rsid w:val="0080554F"/>
    <w:rsid w:val="00805776"/>
    <w:rsid w:val="0080663D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6E6"/>
    <w:rsid w:val="00815E9B"/>
    <w:rsid w:val="0081767E"/>
    <w:rsid w:val="00817CB4"/>
    <w:rsid w:val="00820507"/>
    <w:rsid w:val="008210FA"/>
    <w:rsid w:val="0082228E"/>
    <w:rsid w:val="00822346"/>
    <w:rsid w:val="008224C4"/>
    <w:rsid w:val="0082324C"/>
    <w:rsid w:val="008238BA"/>
    <w:rsid w:val="00827312"/>
    <w:rsid w:val="00827BC6"/>
    <w:rsid w:val="008313FB"/>
    <w:rsid w:val="00831CE3"/>
    <w:rsid w:val="00831E03"/>
    <w:rsid w:val="008326AF"/>
    <w:rsid w:val="0083275D"/>
    <w:rsid w:val="008331A5"/>
    <w:rsid w:val="008331BE"/>
    <w:rsid w:val="008332A5"/>
    <w:rsid w:val="008347AA"/>
    <w:rsid w:val="00834B9B"/>
    <w:rsid w:val="00835F22"/>
    <w:rsid w:val="008360F6"/>
    <w:rsid w:val="00836536"/>
    <w:rsid w:val="00836E54"/>
    <w:rsid w:val="00837770"/>
    <w:rsid w:val="00840066"/>
    <w:rsid w:val="008400CC"/>
    <w:rsid w:val="008403AA"/>
    <w:rsid w:val="00840824"/>
    <w:rsid w:val="00841376"/>
    <w:rsid w:val="008428F9"/>
    <w:rsid w:val="00843314"/>
    <w:rsid w:val="008446EF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70E3"/>
    <w:rsid w:val="00887CC9"/>
    <w:rsid w:val="008905A9"/>
    <w:rsid w:val="0089110B"/>
    <w:rsid w:val="00891299"/>
    <w:rsid w:val="00891366"/>
    <w:rsid w:val="00891456"/>
    <w:rsid w:val="00891AC6"/>
    <w:rsid w:val="00894659"/>
    <w:rsid w:val="00895A0F"/>
    <w:rsid w:val="008960CC"/>
    <w:rsid w:val="008975A8"/>
    <w:rsid w:val="008A0B3F"/>
    <w:rsid w:val="008A205F"/>
    <w:rsid w:val="008A2636"/>
    <w:rsid w:val="008A31C0"/>
    <w:rsid w:val="008A36A2"/>
    <w:rsid w:val="008A3F21"/>
    <w:rsid w:val="008A44EC"/>
    <w:rsid w:val="008A4E5A"/>
    <w:rsid w:val="008A4F9D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714"/>
    <w:rsid w:val="008B5E1C"/>
    <w:rsid w:val="008B68DA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3278"/>
    <w:rsid w:val="008C33D4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239A"/>
    <w:rsid w:val="008E25B5"/>
    <w:rsid w:val="008E2752"/>
    <w:rsid w:val="008E2B77"/>
    <w:rsid w:val="008E2DE8"/>
    <w:rsid w:val="008E3583"/>
    <w:rsid w:val="008E3E1E"/>
    <w:rsid w:val="008E48E6"/>
    <w:rsid w:val="008E6D84"/>
    <w:rsid w:val="008E7D58"/>
    <w:rsid w:val="008F0C9B"/>
    <w:rsid w:val="008F1809"/>
    <w:rsid w:val="008F1E00"/>
    <w:rsid w:val="008F2A16"/>
    <w:rsid w:val="008F40A1"/>
    <w:rsid w:val="008F60B2"/>
    <w:rsid w:val="008F612A"/>
    <w:rsid w:val="008F693F"/>
    <w:rsid w:val="008F7BBB"/>
    <w:rsid w:val="008F7E5D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B6A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265F"/>
    <w:rsid w:val="0094269A"/>
    <w:rsid w:val="009448A9"/>
    <w:rsid w:val="00945345"/>
    <w:rsid w:val="0094706C"/>
    <w:rsid w:val="00950C4E"/>
    <w:rsid w:val="00950EFE"/>
    <w:rsid w:val="00951659"/>
    <w:rsid w:val="00952BBD"/>
    <w:rsid w:val="00952C6D"/>
    <w:rsid w:val="009536F7"/>
    <w:rsid w:val="00953A92"/>
    <w:rsid w:val="00954BA6"/>
    <w:rsid w:val="0095556D"/>
    <w:rsid w:val="00955624"/>
    <w:rsid w:val="00955A62"/>
    <w:rsid w:val="009602BD"/>
    <w:rsid w:val="009602F9"/>
    <w:rsid w:val="00963483"/>
    <w:rsid w:val="00963F8F"/>
    <w:rsid w:val="00965776"/>
    <w:rsid w:val="00965E5B"/>
    <w:rsid w:val="00966200"/>
    <w:rsid w:val="009666F4"/>
    <w:rsid w:val="00966978"/>
    <w:rsid w:val="00966F04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71E"/>
    <w:rsid w:val="00974C2F"/>
    <w:rsid w:val="00975687"/>
    <w:rsid w:val="00975BAC"/>
    <w:rsid w:val="009769A0"/>
    <w:rsid w:val="0097737E"/>
    <w:rsid w:val="009773B1"/>
    <w:rsid w:val="00977F8D"/>
    <w:rsid w:val="00982D37"/>
    <w:rsid w:val="00983A19"/>
    <w:rsid w:val="00983CFF"/>
    <w:rsid w:val="00983E26"/>
    <w:rsid w:val="0098402D"/>
    <w:rsid w:val="00984AD0"/>
    <w:rsid w:val="00984BE6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A120E"/>
    <w:rsid w:val="009A1BCB"/>
    <w:rsid w:val="009A26C9"/>
    <w:rsid w:val="009A408F"/>
    <w:rsid w:val="009A4B45"/>
    <w:rsid w:val="009A4CF1"/>
    <w:rsid w:val="009A4D8C"/>
    <w:rsid w:val="009A51E8"/>
    <w:rsid w:val="009A75AA"/>
    <w:rsid w:val="009A7A3D"/>
    <w:rsid w:val="009B19FC"/>
    <w:rsid w:val="009B2A96"/>
    <w:rsid w:val="009B3B9A"/>
    <w:rsid w:val="009B4389"/>
    <w:rsid w:val="009B4402"/>
    <w:rsid w:val="009B4557"/>
    <w:rsid w:val="009B4E8B"/>
    <w:rsid w:val="009B4EA3"/>
    <w:rsid w:val="009B4F4C"/>
    <w:rsid w:val="009B5361"/>
    <w:rsid w:val="009B5710"/>
    <w:rsid w:val="009B7088"/>
    <w:rsid w:val="009B731F"/>
    <w:rsid w:val="009C00DE"/>
    <w:rsid w:val="009C1E33"/>
    <w:rsid w:val="009C2BAE"/>
    <w:rsid w:val="009C3E3A"/>
    <w:rsid w:val="009C40B8"/>
    <w:rsid w:val="009C4F49"/>
    <w:rsid w:val="009C520D"/>
    <w:rsid w:val="009C5216"/>
    <w:rsid w:val="009C5AA3"/>
    <w:rsid w:val="009C68FE"/>
    <w:rsid w:val="009C697D"/>
    <w:rsid w:val="009C69A4"/>
    <w:rsid w:val="009D03EF"/>
    <w:rsid w:val="009D0ADB"/>
    <w:rsid w:val="009D27BA"/>
    <w:rsid w:val="009D2890"/>
    <w:rsid w:val="009D2C2A"/>
    <w:rsid w:val="009D4BC7"/>
    <w:rsid w:val="009D4CC5"/>
    <w:rsid w:val="009D6E98"/>
    <w:rsid w:val="009D7684"/>
    <w:rsid w:val="009D7C99"/>
    <w:rsid w:val="009D7DE6"/>
    <w:rsid w:val="009E1F7D"/>
    <w:rsid w:val="009E228F"/>
    <w:rsid w:val="009E2A06"/>
    <w:rsid w:val="009E5A6E"/>
    <w:rsid w:val="009E7620"/>
    <w:rsid w:val="009E79DB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011B"/>
    <w:rsid w:val="00A01BAF"/>
    <w:rsid w:val="00A01D64"/>
    <w:rsid w:val="00A025DC"/>
    <w:rsid w:val="00A049E6"/>
    <w:rsid w:val="00A055D6"/>
    <w:rsid w:val="00A057BB"/>
    <w:rsid w:val="00A065D6"/>
    <w:rsid w:val="00A075EE"/>
    <w:rsid w:val="00A10E17"/>
    <w:rsid w:val="00A11603"/>
    <w:rsid w:val="00A119BC"/>
    <w:rsid w:val="00A11EAF"/>
    <w:rsid w:val="00A11F48"/>
    <w:rsid w:val="00A12E57"/>
    <w:rsid w:val="00A14BE8"/>
    <w:rsid w:val="00A158DE"/>
    <w:rsid w:val="00A17D49"/>
    <w:rsid w:val="00A207E8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659"/>
    <w:rsid w:val="00A3572B"/>
    <w:rsid w:val="00A35902"/>
    <w:rsid w:val="00A35B27"/>
    <w:rsid w:val="00A35E74"/>
    <w:rsid w:val="00A3616A"/>
    <w:rsid w:val="00A363C6"/>
    <w:rsid w:val="00A3684C"/>
    <w:rsid w:val="00A36E9D"/>
    <w:rsid w:val="00A37DF6"/>
    <w:rsid w:val="00A41A5A"/>
    <w:rsid w:val="00A41CF7"/>
    <w:rsid w:val="00A45119"/>
    <w:rsid w:val="00A465B5"/>
    <w:rsid w:val="00A47F5C"/>
    <w:rsid w:val="00A47FAD"/>
    <w:rsid w:val="00A50029"/>
    <w:rsid w:val="00A5063E"/>
    <w:rsid w:val="00A50DB7"/>
    <w:rsid w:val="00A50FD2"/>
    <w:rsid w:val="00A519B0"/>
    <w:rsid w:val="00A51C6C"/>
    <w:rsid w:val="00A52897"/>
    <w:rsid w:val="00A52BB7"/>
    <w:rsid w:val="00A531F5"/>
    <w:rsid w:val="00A532C9"/>
    <w:rsid w:val="00A53404"/>
    <w:rsid w:val="00A540EA"/>
    <w:rsid w:val="00A54379"/>
    <w:rsid w:val="00A54F83"/>
    <w:rsid w:val="00A55A1A"/>
    <w:rsid w:val="00A55B59"/>
    <w:rsid w:val="00A6059A"/>
    <w:rsid w:val="00A60B01"/>
    <w:rsid w:val="00A61A3B"/>
    <w:rsid w:val="00A6433E"/>
    <w:rsid w:val="00A65E98"/>
    <w:rsid w:val="00A666AA"/>
    <w:rsid w:val="00A71079"/>
    <w:rsid w:val="00A7155F"/>
    <w:rsid w:val="00A71AAC"/>
    <w:rsid w:val="00A726F1"/>
    <w:rsid w:val="00A730BC"/>
    <w:rsid w:val="00A75114"/>
    <w:rsid w:val="00A77EA8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4F0D"/>
    <w:rsid w:val="00A972AD"/>
    <w:rsid w:val="00A97CAB"/>
    <w:rsid w:val="00AA12C2"/>
    <w:rsid w:val="00AA17CD"/>
    <w:rsid w:val="00AA1C34"/>
    <w:rsid w:val="00AA1D15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A7DEC"/>
    <w:rsid w:val="00AB0B09"/>
    <w:rsid w:val="00AB0B0C"/>
    <w:rsid w:val="00AB0BDF"/>
    <w:rsid w:val="00AB2228"/>
    <w:rsid w:val="00AB2B9A"/>
    <w:rsid w:val="00AB32B2"/>
    <w:rsid w:val="00AB4520"/>
    <w:rsid w:val="00AB5726"/>
    <w:rsid w:val="00AB6E55"/>
    <w:rsid w:val="00AB7126"/>
    <w:rsid w:val="00AB77A0"/>
    <w:rsid w:val="00AC0D68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517B"/>
    <w:rsid w:val="00AD5EB7"/>
    <w:rsid w:val="00AD6E95"/>
    <w:rsid w:val="00AD77BD"/>
    <w:rsid w:val="00AD78A6"/>
    <w:rsid w:val="00AD7EC1"/>
    <w:rsid w:val="00AE01F5"/>
    <w:rsid w:val="00AE0D2E"/>
    <w:rsid w:val="00AE1D48"/>
    <w:rsid w:val="00AE414E"/>
    <w:rsid w:val="00AE52BE"/>
    <w:rsid w:val="00AF077F"/>
    <w:rsid w:val="00AF0982"/>
    <w:rsid w:val="00AF0BF9"/>
    <w:rsid w:val="00AF19CA"/>
    <w:rsid w:val="00AF1E30"/>
    <w:rsid w:val="00AF3B3A"/>
    <w:rsid w:val="00AF41FB"/>
    <w:rsid w:val="00AF5409"/>
    <w:rsid w:val="00AF631A"/>
    <w:rsid w:val="00AF64BA"/>
    <w:rsid w:val="00AF6A79"/>
    <w:rsid w:val="00B00E89"/>
    <w:rsid w:val="00B0118B"/>
    <w:rsid w:val="00B03775"/>
    <w:rsid w:val="00B04C99"/>
    <w:rsid w:val="00B04D34"/>
    <w:rsid w:val="00B05782"/>
    <w:rsid w:val="00B06C50"/>
    <w:rsid w:val="00B110F5"/>
    <w:rsid w:val="00B11967"/>
    <w:rsid w:val="00B1233F"/>
    <w:rsid w:val="00B12357"/>
    <w:rsid w:val="00B13128"/>
    <w:rsid w:val="00B13F5A"/>
    <w:rsid w:val="00B14147"/>
    <w:rsid w:val="00B145D2"/>
    <w:rsid w:val="00B1666F"/>
    <w:rsid w:val="00B16B67"/>
    <w:rsid w:val="00B1732F"/>
    <w:rsid w:val="00B17863"/>
    <w:rsid w:val="00B17CD5"/>
    <w:rsid w:val="00B20D06"/>
    <w:rsid w:val="00B21908"/>
    <w:rsid w:val="00B22341"/>
    <w:rsid w:val="00B22E3F"/>
    <w:rsid w:val="00B23E26"/>
    <w:rsid w:val="00B2449E"/>
    <w:rsid w:val="00B2488E"/>
    <w:rsid w:val="00B254E5"/>
    <w:rsid w:val="00B25764"/>
    <w:rsid w:val="00B26060"/>
    <w:rsid w:val="00B26265"/>
    <w:rsid w:val="00B2694F"/>
    <w:rsid w:val="00B26C0D"/>
    <w:rsid w:val="00B273A8"/>
    <w:rsid w:val="00B30236"/>
    <w:rsid w:val="00B32A3D"/>
    <w:rsid w:val="00B3334E"/>
    <w:rsid w:val="00B33E66"/>
    <w:rsid w:val="00B33F70"/>
    <w:rsid w:val="00B359A2"/>
    <w:rsid w:val="00B35B9F"/>
    <w:rsid w:val="00B35D23"/>
    <w:rsid w:val="00B36C26"/>
    <w:rsid w:val="00B400FA"/>
    <w:rsid w:val="00B4041E"/>
    <w:rsid w:val="00B41DB3"/>
    <w:rsid w:val="00B41E49"/>
    <w:rsid w:val="00B42CE2"/>
    <w:rsid w:val="00B4391F"/>
    <w:rsid w:val="00B43A3E"/>
    <w:rsid w:val="00B43BD7"/>
    <w:rsid w:val="00B43F44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1B0"/>
    <w:rsid w:val="00B54444"/>
    <w:rsid w:val="00B55842"/>
    <w:rsid w:val="00B55F7E"/>
    <w:rsid w:val="00B5631C"/>
    <w:rsid w:val="00B571C8"/>
    <w:rsid w:val="00B57498"/>
    <w:rsid w:val="00B60476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1034"/>
    <w:rsid w:val="00B71E06"/>
    <w:rsid w:val="00B7224E"/>
    <w:rsid w:val="00B72931"/>
    <w:rsid w:val="00B72EF9"/>
    <w:rsid w:val="00B7378E"/>
    <w:rsid w:val="00B73D2D"/>
    <w:rsid w:val="00B7411E"/>
    <w:rsid w:val="00B746A3"/>
    <w:rsid w:val="00B74CE0"/>
    <w:rsid w:val="00B75611"/>
    <w:rsid w:val="00B76C46"/>
    <w:rsid w:val="00B76D35"/>
    <w:rsid w:val="00B8095E"/>
    <w:rsid w:val="00B80E46"/>
    <w:rsid w:val="00B81E37"/>
    <w:rsid w:val="00B821B0"/>
    <w:rsid w:val="00B83533"/>
    <w:rsid w:val="00B83950"/>
    <w:rsid w:val="00B85F13"/>
    <w:rsid w:val="00B86709"/>
    <w:rsid w:val="00B87E7C"/>
    <w:rsid w:val="00B901FB"/>
    <w:rsid w:val="00B90360"/>
    <w:rsid w:val="00B9066C"/>
    <w:rsid w:val="00B909B4"/>
    <w:rsid w:val="00B90CA3"/>
    <w:rsid w:val="00B93CEB"/>
    <w:rsid w:val="00B951B5"/>
    <w:rsid w:val="00B95723"/>
    <w:rsid w:val="00B95E15"/>
    <w:rsid w:val="00B960A3"/>
    <w:rsid w:val="00B966CE"/>
    <w:rsid w:val="00B97059"/>
    <w:rsid w:val="00B9739C"/>
    <w:rsid w:val="00B97AE3"/>
    <w:rsid w:val="00BA04B9"/>
    <w:rsid w:val="00BA0F32"/>
    <w:rsid w:val="00BA194B"/>
    <w:rsid w:val="00BA28CF"/>
    <w:rsid w:val="00BA4465"/>
    <w:rsid w:val="00BA4EE3"/>
    <w:rsid w:val="00BA51D6"/>
    <w:rsid w:val="00BA664C"/>
    <w:rsid w:val="00BA6855"/>
    <w:rsid w:val="00BA68BF"/>
    <w:rsid w:val="00BA7463"/>
    <w:rsid w:val="00BB0182"/>
    <w:rsid w:val="00BB044A"/>
    <w:rsid w:val="00BB082E"/>
    <w:rsid w:val="00BB0D4A"/>
    <w:rsid w:val="00BB1159"/>
    <w:rsid w:val="00BB12EA"/>
    <w:rsid w:val="00BB1D2E"/>
    <w:rsid w:val="00BB2606"/>
    <w:rsid w:val="00BB28B0"/>
    <w:rsid w:val="00BB4C36"/>
    <w:rsid w:val="00BB5299"/>
    <w:rsid w:val="00BB5814"/>
    <w:rsid w:val="00BB67DD"/>
    <w:rsid w:val="00BC0AE0"/>
    <w:rsid w:val="00BC3047"/>
    <w:rsid w:val="00BC451F"/>
    <w:rsid w:val="00BC5151"/>
    <w:rsid w:val="00BC537B"/>
    <w:rsid w:val="00BC5A98"/>
    <w:rsid w:val="00BC6174"/>
    <w:rsid w:val="00BC76F9"/>
    <w:rsid w:val="00BD0D23"/>
    <w:rsid w:val="00BD118B"/>
    <w:rsid w:val="00BD1BA1"/>
    <w:rsid w:val="00BD20B5"/>
    <w:rsid w:val="00BD2DE8"/>
    <w:rsid w:val="00BD3142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C3"/>
    <w:rsid w:val="00BE72D3"/>
    <w:rsid w:val="00BF0432"/>
    <w:rsid w:val="00BF0CEB"/>
    <w:rsid w:val="00BF0F2E"/>
    <w:rsid w:val="00BF1229"/>
    <w:rsid w:val="00BF1BAD"/>
    <w:rsid w:val="00BF410E"/>
    <w:rsid w:val="00BF4D9D"/>
    <w:rsid w:val="00BF5D45"/>
    <w:rsid w:val="00BF7CB0"/>
    <w:rsid w:val="00C00426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111"/>
    <w:rsid w:val="00C04C5E"/>
    <w:rsid w:val="00C05C67"/>
    <w:rsid w:val="00C06663"/>
    <w:rsid w:val="00C067FB"/>
    <w:rsid w:val="00C074E1"/>
    <w:rsid w:val="00C1086D"/>
    <w:rsid w:val="00C10CC1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59AB"/>
    <w:rsid w:val="00C571A3"/>
    <w:rsid w:val="00C5774E"/>
    <w:rsid w:val="00C578FA"/>
    <w:rsid w:val="00C57C6E"/>
    <w:rsid w:val="00C604EC"/>
    <w:rsid w:val="00C61229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41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63D"/>
    <w:rsid w:val="00CA4519"/>
    <w:rsid w:val="00CA4AE7"/>
    <w:rsid w:val="00CA697A"/>
    <w:rsid w:val="00CA6D3D"/>
    <w:rsid w:val="00CB0216"/>
    <w:rsid w:val="00CB0287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7753"/>
    <w:rsid w:val="00CB7F9A"/>
    <w:rsid w:val="00CC049A"/>
    <w:rsid w:val="00CC04B9"/>
    <w:rsid w:val="00CC0606"/>
    <w:rsid w:val="00CC1026"/>
    <w:rsid w:val="00CC19E8"/>
    <w:rsid w:val="00CC1BBB"/>
    <w:rsid w:val="00CC24CA"/>
    <w:rsid w:val="00CC2648"/>
    <w:rsid w:val="00CC2673"/>
    <w:rsid w:val="00CC46AB"/>
    <w:rsid w:val="00CC4A5F"/>
    <w:rsid w:val="00CC56F1"/>
    <w:rsid w:val="00CC59A3"/>
    <w:rsid w:val="00CC7F93"/>
    <w:rsid w:val="00CD0572"/>
    <w:rsid w:val="00CD3352"/>
    <w:rsid w:val="00CD3711"/>
    <w:rsid w:val="00CD3C47"/>
    <w:rsid w:val="00CD40E7"/>
    <w:rsid w:val="00CD499D"/>
    <w:rsid w:val="00CD557D"/>
    <w:rsid w:val="00CD68D8"/>
    <w:rsid w:val="00CD6E6D"/>
    <w:rsid w:val="00CE02DD"/>
    <w:rsid w:val="00CE149A"/>
    <w:rsid w:val="00CE1BDD"/>
    <w:rsid w:val="00CE2229"/>
    <w:rsid w:val="00CE2CC3"/>
    <w:rsid w:val="00CE3AAB"/>
    <w:rsid w:val="00CE5FA9"/>
    <w:rsid w:val="00CE6C7D"/>
    <w:rsid w:val="00CE7955"/>
    <w:rsid w:val="00CE7C85"/>
    <w:rsid w:val="00CF176D"/>
    <w:rsid w:val="00CF255C"/>
    <w:rsid w:val="00CF2805"/>
    <w:rsid w:val="00CF2B9B"/>
    <w:rsid w:val="00CF3D11"/>
    <w:rsid w:val="00CF4DFC"/>
    <w:rsid w:val="00CF6860"/>
    <w:rsid w:val="00CF6A44"/>
    <w:rsid w:val="00CF760B"/>
    <w:rsid w:val="00CF7F35"/>
    <w:rsid w:val="00D002A4"/>
    <w:rsid w:val="00D00C4D"/>
    <w:rsid w:val="00D00E5A"/>
    <w:rsid w:val="00D0106E"/>
    <w:rsid w:val="00D011F8"/>
    <w:rsid w:val="00D0123A"/>
    <w:rsid w:val="00D01273"/>
    <w:rsid w:val="00D0255C"/>
    <w:rsid w:val="00D02569"/>
    <w:rsid w:val="00D0267C"/>
    <w:rsid w:val="00D02EA5"/>
    <w:rsid w:val="00D04182"/>
    <w:rsid w:val="00D04E69"/>
    <w:rsid w:val="00D0627B"/>
    <w:rsid w:val="00D06F02"/>
    <w:rsid w:val="00D073A5"/>
    <w:rsid w:val="00D07589"/>
    <w:rsid w:val="00D07FF9"/>
    <w:rsid w:val="00D10615"/>
    <w:rsid w:val="00D119F1"/>
    <w:rsid w:val="00D13396"/>
    <w:rsid w:val="00D140E5"/>
    <w:rsid w:val="00D14A58"/>
    <w:rsid w:val="00D153AF"/>
    <w:rsid w:val="00D15D23"/>
    <w:rsid w:val="00D15EE1"/>
    <w:rsid w:val="00D1603F"/>
    <w:rsid w:val="00D161CE"/>
    <w:rsid w:val="00D1661B"/>
    <w:rsid w:val="00D16A8B"/>
    <w:rsid w:val="00D20D05"/>
    <w:rsid w:val="00D2172F"/>
    <w:rsid w:val="00D21F8F"/>
    <w:rsid w:val="00D24339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833"/>
    <w:rsid w:val="00D51D66"/>
    <w:rsid w:val="00D52A3D"/>
    <w:rsid w:val="00D54E0F"/>
    <w:rsid w:val="00D557AB"/>
    <w:rsid w:val="00D55868"/>
    <w:rsid w:val="00D56395"/>
    <w:rsid w:val="00D600E4"/>
    <w:rsid w:val="00D610D3"/>
    <w:rsid w:val="00D616E4"/>
    <w:rsid w:val="00D61C3F"/>
    <w:rsid w:val="00D61F15"/>
    <w:rsid w:val="00D637F8"/>
    <w:rsid w:val="00D64879"/>
    <w:rsid w:val="00D65620"/>
    <w:rsid w:val="00D656DC"/>
    <w:rsid w:val="00D66E3C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266"/>
    <w:rsid w:val="00DA067F"/>
    <w:rsid w:val="00DA0E95"/>
    <w:rsid w:val="00DA19C2"/>
    <w:rsid w:val="00DA1F38"/>
    <w:rsid w:val="00DA2FD9"/>
    <w:rsid w:val="00DA411C"/>
    <w:rsid w:val="00DA4CE2"/>
    <w:rsid w:val="00DA5489"/>
    <w:rsid w:val="00DA5D83"/>
    <w:rsid w:val="00DA68A6"/>
    <w:rsid w:val="00DA6E81"/>
    <w:rsid w:val="00DA7248"/>
    <w:rsid w:val="00DA7687"/>
    <w:rsid w:val="00DA7B15"/>
    <w:rsid w:val="00DA7C36"/>
    <w:rsid w:val="00DB11D0"/>
    <w:rsid w:val="00DB1A7C"/>
    <w:rsid w:val="00DB246D"/>
    <w:rsid w:val="00DB44FD"/>
    <w:rsid w:val="00DB49D5"/>
    <w:rsid w:val="00DB5315"/>
    <w:rsid w:val="00DB6A17"/>
    <w:rsid w:val="00DB6BF7"/>
    <w:rsid w:val="00DB6EC8"/>
    <w:rsid w:val="00DB7A47"/>
    <w:rsid w:val="00DC0067"/>
    <w:rsid w:val="00DC03C5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75C2"/>
    <w:rsid w:val="00DD095F"/>
    <w:rsid w:val="00DD119A"/>
    <w:rsid w:val="00DD18A1"/>
    <w:rsid w:val="00DD209C"/>
    <w:rsid w:val="00DD2B23"/>
    <w:rsid w:val="00DD5837"/>
    <w:rsid w:val="00DD5CE7"/>
    <w:rsid w:val="00DD6D97"/>
    <w:rsid w:val="00DE0671"/>
    <w:rsid w:val="00DE3AC7"/>
    <w:rsid w:val="00DE494D"/>
    <w:rsid w:val="00DE5E1D"/>
    <w:rsid w:val="00DE6334"/>
    <w:rsid w:val="00DE6393"/>
    <w:rsid w:val="00DE6C7F"/>
    <w:rsid w:val="00DF1A7A"/>
    <w:rsid w:val="00DF1B19"/>
    <w:rsid w:val="00DF1B29"/>
    <w:rsid w:val="00DF29F4"/>
    <w:rsid w:val="00DF2A12"/>
    <w:rsid w:val="00DF50D5"/>
    <w:rsid w:val="00DF596E"/>
    <w:rsid w:val="00DF5E36"/>
    <w:rsid w:val="00DF6041"/>
    <w:rsid w:val="00DF672F"/>
    <w:rsid w:val="00DF72B7"/>
    <w:rsid w:val="00DF7C3F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E65"/>
    <w:rsid w:val="00E07EBC"/>
    <w:rsid w:val="00E10A92"/>
    <w:rsid w:val="00E114F8"/>
    <w:rsid w:val="00E11CED"/>
    <w:rsid w:val="00E12BC1"/>
    <w:rsid w:val="00E12D0D"/>
    <w:rsid w:val="00E13761"/>
    <w:rsid w:val="00E137BA"/>
    <w:rsid w:val="00E14106"/>
    <w:rsid w:val="00E15EEB"/>
    <w:rsid w:val="00E1616A"/>
    <w:rsid w:val="00E16BD4"/>
    <w:rsid w:val="00E173A4"/>
    <w:rsid w:val="00E20A2A"/>
    <w:rsid w:val="00E20B42"/>
    <w:rsid w:val="00E20DC4"/>
    <w:rsid w:val="00E211BA"/>
    <w:rsid w:val="00E218F3"/>
    <w:rsid w:val="00E21B4A"/>
    <w:rsid w:val="00E21F97"/>
    <w:rsid w:val="00E231AA"/>
    <w:rsid w:val="00E235C6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302B"/>
    <w:rsid w:val="00E33111"/>
    <w:rsid w:val="00E33166"/>
    <w:rsid w:val="00E352E6"/>
    <w:rsid w:val="00E3585C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438"/>
    <w:rsid w:val="00E46E3F"/>
    <w:rsid w:val="00E50799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7951"/>
    <w:rsid w:val="00E6000D"/>
    <w:rsid w:val="00E610EB"/>
    <w:rsid w:val="00E6286C"/>
    <w:rsid w:val="00E62DA8"/>
    <w:rsid w:val="00E63E73"/>
    <w:rsid w:val="00E642FD"/>
    <w:rsid w:val="00E6530E"/>
    <w:rsid w:val="00E65460"/>
    <w:rsid w:val="00E65904"/>
    <w:rsid w:val="00E676F3"/>
    <w:rsid w:val="00E70A2C"/>
    <w:rsid w:val="00E710DA"/>
    <w:rsid w:val="00E7240C"/>
    <w:rsid w:val="00E72825"/>
    <w:rsid w:val="00E72DB7"/>
    <w:rsid w:val="00E73000"/>
    <w:rsid w:val="00E7512D"/>
    <w:rsid w:val="00E75A12"/>
    <w:rsid w:val="00E7648B"/>
    <w:rsid w:val="00E769BF"/>
    <w:rsid w:val="00E76A02"/>
    <w:rsid w:val="00E825B5"/>
    <w:rsid w:val="00E82FEE"/>
    <w:rsid w:val="00E83F9E"/>
    <w:rsid w:val="00E9001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796"/>
    <w:rsid w:val="00EB2986"/>
    <w:rsid w:val="00EB2A6A"/>
    <w:rsid w:val="00EB4322"/>
    <w:rsid w:val="00EB4A40"/>
    <w:rsid w:val="00EB68CD"/>
    <w:rsid w:val="00EB73AA"/>
    <w:rsid w:val="00EC0E8E"/>
    <w:rsid w:val="00EC10CE"/>
    <w:rsid w:val="00EC18C3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4AD"/>
    <w:rsid w:val="00ED2F24"/>
    <w:rsid w:val="00ED3D33"/>
    <w:rsid w:val="00ED3D6B"/>
    <w:rsid w:val="00ED4C7F"/>
    <w:rsid w:val="00ED63A9"/>
    <w:rsid w:val="00ED6CC3"/>
    <w:rsid w:val="00ED6E4D"/>
    <w:rsid w:val="00ED7BA2"/>
    <w:rsid w:val="00EE13C5"/>
    <w:rsid w:val="00EE24AE"/>
    <w:rsid w:val="00EE2DA1"/>
    <w:rsid w:val="00EE33CE"/>
    <w:rsid w:val="00EE475C"/>
    <w:rsid w:val="00EE5627"/>
    <w:rsid w:val="00EE7C0E"/>
    <w:rsid w:val="00EF0006"/>
    <w:rsid w:val="00EF050C"/>
    <w:rsid w:val="00EF08F7"/>
    <w:rsid w:val="00EF0D7C"/>
    <w:rsid w:val="00EF2E17"/>
    <w:rsid w:val="00EF5CE1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A6"/>
    <w:rsid w:val="00F11912"/>
    <w:rsid w:val="00F11F10"/>
    <w:rsid w:val="00F12525"/>
    <w:rsid w:val="00F1286D"/>
    <w:rsid w:val="00F12F46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36BB"/>
    <w:rsid w:val="00F23D82"/>
    <w:rsid w:val="00F23FF0"/>
    <w:rsid w:val="00F24522"/>
    <w:rsid w:val="00F24EFE"/>
    <w:rsid w:val="00F25229"/>
    <w:rsid w:val="00F25EE2"/>
    <w:rsid w:val="00F26492"/>
    <w:rsid w:val="00F26541"/>
    <w:rsid w:val="00F26AE8"/>
    <w:rsid w:val="00F2783E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CAC"/>
    <w:rsid w:val="00F40DD0"/>
    <w:rsid w:val="00F40F73"/>
    <w:rsid w:val="00F41B0F"/>
    <w:rsid w:val="00F41BFD"/>
    <w:rsid w:val="00F41D4C"/>
    <w:rsid w:val="00F42407"/>
    <w:rsid w:val="00F427C2"/>
    <w:rsid w:val="00F42E0F"/>
    <w:rsid w:val="00F44BF7"/>
    <w:rsid w:val="00F45469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606"/>
    <w:rsid w:val="00F5389F"/>
    <w:rsid w:val="00F54378"/>
    <w:rsid w:val="00F543EE"/>
    <w:rsid w:val="00F54D82"/>
    <w:rsid w:val="00F5544E"/>
    <w:rsid w:val="00F557C3"/>
    <w:rsid w:val="00F5582C"/>
    <w:rsid w:val="00F5637C"/>
    <w:rsid w:val="00F56652"/>
    <w:rsid w:val="00F57022"/>
    <w:rsid w:val="00F60223"/>
    <w:rsid w:val="00F60C78"/>
    <w:rsid w:val="00F60D0B"/>
    <w:rsid w:val="00F61F69"/>
    <w:rsid w:val="00F629D7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31B1"/>
    <w:rsid w:val="00F735D7"/>
    <w:rsid w:val="00F745AC"/>
    <w:rsid w:val="00F76F76"/>
    <w:rsid w:val="00F7725D"/>
    <w:rsid w:val="00F77B31"/>
    <w:rsid w:val="00F77DBB"/>
    <w:rsid w:val="00F8213D"/>
    <w:rsid w:val="00F82537"/>
    <w:rsid w:val="00F82EA7"/>
    <w:rsid w:val="00F835CD"/>
    <w:rsid w:val="00F84B3B"/>
    <w:rsid w:val="00F85442"/>
    <w:rsid w:val="00F85B0D"/>
    <w:rsid w:val="00F86400"/>
    <w:rsid w:val="00F87358"/>
    <w:rsid w:val="00F87AD0"/>
    <w:rsid w:val="00F87C03"/>
    <w:rsid w:val="00F90699"/>
    <w:rsid w:val="00F9209B"/>
    <w:rsid w:val="00F925C1"/>
    <w:rsid w:val="00F92F55"/>
    <w:rsid w:val="00F935BE"/>
    <w:rsid w:val="00F93656"/>
    <w:rsid w:val="00F93835"/>
    <w:rsid w:val="00F948E1"/>
    <w:rsid w:val="00F94DF9"/>
    <w:rsid w:val="00F96D6D"/>
    <w:rsid w:val="00F97D21"/>
    <w:rsid w:val="00FA1316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278E"/>
    <w:rsid w:val="00FB2919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5444"/>
    <w:rsid w:val="00FC565B"/>
    <w:rsid w:val="00FC71F5"/>
    <w:rsid w:val="00FC73BF"/>
    <w:rsid w:val="00FC7586"/>
    <w:rsid w:val="00FC76AA"/>
    <w:rsid w:val="00FC7A04"/>
    <w:rsid w:val="00FD04CB"/>
    <w:rsid w:val="00FD17E8"/>
    <w:rsid w:val="00FD20FA"/>
    <w:rsid w:val="00FD296D"/>
    <w:rsid w:val="00FD4221"/>
    <w:rsid w:val="00FD455A"/>
    <w:rsid w:val="00FD7AF8"/>
    <w:rsid w:val="00FE23AB"/>
    <w:rsid w:val="00FE390E"/>
    <w:rsid w:val="00FE3E87"/>
    <w:rsid w:val="00FE4E83"/>
    <w:rsid w:val="00FE61E0"/>
    <w:rsid w:val="00FE7DAC"/>
    <w:rsid w:val="00FF1712"/>
    <w:rsid w:val="00FF171B"/>
    <w:rsid w:val="00FF17AC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772F"/>
    <w:rsid w:val="00FF7B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975BAC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836536"/>
    <w:pPr>
      <w:keepNext/>
      <w:keepLines/>
      <w:pageBreakBefore/>
      <w:numPr>
        <w:numId w:val="45"/>
      </w:numPr>
      <w:suppressAutoHyphens/>
      <w:spacing w:after="360" w:line="360" w:lineRule="auto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0F5D3F"/>
    <w:pPr>
      <w:pageBreakBefore w:val="0"/>
      <w:numPr>
        <w:ilvl w:val="1"/>
      </w:numPr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0F5D3F"/>
    <w:pPr>
      <w:numPr>
        <w:ilvl w:val="2"/>
      </w:num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numPr>
        <w:ilvl w:val="3"/>
      </w:numPr>
      <w:spacing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041D8F"/>
    <w:pPr>
      <w:numPr>
        <w:numId w:val="10"/>
      </w:numPr>
      <w:ind w:left="1134" w:hanging="425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styleId="af5">
    <w:name w:val="Document Map"/>
    <w:basedOn w:val="a"/>
    <w:link w:val="af6"/>
    <w:uiPriority w:val="99"/>
    <w:semiHidden/>
    <w:unhideWhenUsed/>
    <w:rsid w:val="00D07F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D07FF9"/>
    <w:rPr>
      <w:rFonts w:ascii="Tahoma" w:hAnsi="Tahoma" w:cs="Tahoma"/>
      <w:sz w:val="16"/>
      <w:szCs w:val="16"/>
      <w:lang w:eastAsia="en-US"/>
    </w:rPr>
  </w:style>
  <w:style w:type="paragraph" w:customStyle="1" w:styleId="Default">
    <w:name w:val="Default"/>
    <w:rsid w:val="00B00E8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f7">
    <w:name w:val="Revision"/>
    <w:hidden/>
    <w:uiPriority w:val="99"/>
    <w:semiHidden/>
    <w:rsid w:val="001535BA"/>
    <w:rPr>
      <w:rFonts w:ascii="Times New Roman" w:hAnsi="Times New Roman"/>
      <w:sz w:val="28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numPr>
        <w:ilvl w:val="1"/>
      </w:numPr>
      <w:spacing w:before="360" w:after="240"/>
      <w:ind w:firstLine="709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numPr>
        <w:ilvl w:val="0"/>
      </w:numPr>
      <w:spacing w:before="240" w:after="180"/>
      <w:ind w:firstLine="709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numPr>
        <w:ilvl w:val="3"/>
      </w:numPr>
      <w:spacing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5.emf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_________Microsoft_Visio3.vsdx"/><Relationship Id="rId25" Type="http://schemas.openxmlformats.org/officeDocument/2006/relationships/package" Target="embeddings/_________Microsoft_Visio6.vsdx"/><Relationship Id="rId33" Type="http://schemas.openxmlformats.org/officeDocument/2006/relationships/chart" Target="charts/chart1.xml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hyperlink" Target="http://3.bp.blogspot.com/-sqSGopnp0lo/Uvu_wl_dPQI/AAAAAAAAAgs/F2DBOSdfiU4/s1600/boxplot.PNG" TargetMode="External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9.emf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8.png"/><Relationship Id="rId28" Type="http://schemas.openxmlformats.org/officeDocument/2006/relationships/package" Target="embeddings/_________Microsoft_Visio7.vsdx"/><Relationship Id="rId36" Type="http://schemas.openxmlformats.org/officeDocument/2006/relationships/image" Target="media/image17.png"/><Relationship Id="rId49" Type="http://schemas.openxmlformats.org/officeDocument/2006/relationships/image" Target="media/image30.jpeg"/><Relationship Id="rId10" Type="http://schemas.openxmlformats.org/officeDocument/2006/relationships/comments" Target="comments.xml"/><Relationship Id="rId19" Type="http://schemas.openxmlformats.org/officeDocument/2006/relationships/package" Target="embeddings/_________Microsoft_Visio4.vsdx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package" Target="embeddings/_________Microsoft_Visio5.vsdx"/><Relationship Id="rId27" Type="http://schemas.openxmlformats.org/officeDocument/2006/relationships/image" Target="media/image11.emf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59408768"/>
        <c:axId val="359410304"/>
      </c:barChart>
      <c:catAx>
        <c:axId val="359408768"/>
        <c:scaling>
          <c:orientation val="minMax"/>
        </c:scaling>
        <c:delete val="0"/>
        <c:axPos val="b"/>
        <c:majorTickMark val="out"/>
        <c:minorTickMark val="none"/>
        <c:tickLblPos val="nextTo"/>
        <c:crossAx val="359410304"/>
        <c:crosses val="autoZero"/>
        <c:auto val="1"/>
        <c:lblAlgn val="ctr"/>
        <c:lblOffset val="100"/>
        <c:noMultiLvlLbl val="0"/>
      </c:catAx>
      <c:valAx>
        <c:axId val="35941030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5940876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A7ACB1-0BA0-4113-8EA8-F1BEEF2BF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9189</Words>
  <Characters>70210</Characters>
  <Application>Microsoft Office Word</Application>
  <DocSecurity>0</DocSecurity>
  <Lines>2127</Lines>
  <Paragraphs>1443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77956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BINP User</dc:creator>
  <dc:description>Alex Koshkarev</dc:description>
  <cp:lastModifiedBy>Софья</cp:lastModifiedBy>
  <cp:revision>2</cp:revision>
  <cp:lastPrinted>2017-09-21T07:11:00Z</cp:lastPrinted>
  <dcterms:created xsi:type="dcterms:W3CDTF">2017-09-29T07:49:00Z</dcterms:created>
  <dcterms:modified xsi:type="dcterms:W3CDTF">2017-09-29T07:49:00Z</dcterms:modified>
</cp:coreProperties>
</file>