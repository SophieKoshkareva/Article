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2744B0" w:rsidRDefault="0085797A" w:rsidP="0085797A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5C6A40">
      <w:pPr>
        <w:numPr>
          <w:ilvl w:val="0"/>
          <w:numId w:val="34"/>
        </w:numPr>
        <w:spacing w:before="1200"/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766369">
      <w:pPr>
        <w:numPr>
          <w:ilvl w:val="0"/>
          <w:numId w:val="34"/>
        </w:numPr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563A4F">
      <w:pPr>
        <w:spacing w:before="6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5C6A40">
      <w:pPr>
        <w:spacing w:before="600" w:after="480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>тверждена</w:t>
      </w:r>
      <w:proofErr w:type="gramEnd"/>
      <w:r w:rsidRPr="00D377E7">
        <w:rPr>
          <w:sz w:val="24"/>
          <w:szCs w:val="24"/>
        </w:rPr>
        <w:t xml:space="preserve">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Кошкаревой</w:t>
            </w:r>
            <w:proofErr w:type="spellEnd"/>
            <w:r>
              <w:rPr>
                <w:sz w:val="24"/>
                <w:szCs w:val="24"/>
              </w:rPr>
              <w:t xml:space="preserve">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5C6A4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«К защите </w:t>
            </w:r>
            <w:proofErr w:type="gramStart"/>
            <w:r w:rsidRPr="00650018">
              <w:rPr>
                <w:b/>
                <w:sz w:val="24"/>
                <w:szCs w:val="24"/>
              </w:rPr>
              <w:t>допущена</w:t>
            </w:r>
            <w:proofErr w:type="gramEnd"/>
            <w:r w:rsidRPr="00650018">
              <w:rPr>
                <w:b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к</w:t>
            </w:r>
            <w:proofErr w:type="gramStart"/>
            <w:r>
              <w:rPr>
                <w:sz w:val="24"/>
                <w:szCs w:val="24"/>
              </w:rPr>
              <w:t>.ф</w:t>
            </w:r>
            <w:proofErr w:type="gramEnd"/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  <w:proofErr w:type="spellEnd"/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proofErr w:type="spellStart"/>
            <w:r>
              <w:rPr>
                <w:sz w:val="24"/>
                <w:szCs w:val="24"/>
              </w:rPr>
              <w:t>к</w:t>
            </w:r>
            <w:proofErr w:type="gramStart"/>
            <w:r w:rsidR="0085797A" w:rsidRPr="008C5C04">
              <w:rPr>
                <w:sz w:val="24"/>
                <w:szCs w:val="24"/>
              </w:rPr>
              <w:t>.ф</w:t>
            </w:r>
            <w:proofErr w:type="gramEnd"/>
            <w:r w:rsidR="0085797A" w:rsidRPr="008C5C04">
              <w:rPr>
                <w:sz w:val="24"/>
                <w:szCs w:val="24"/>
              </w:rPr>
              <w:t>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</w:t>
            </w:r>
            <w:proofErr w:type="spellEnd"/>
            <w:r w:rsidR="0085797A" w:rsidRPr="008C5C04">
              <w:rPr>
                <w:sz w:val="24"/>
                <w:szCs w:val="24"/>
              </w:rPr>
              <w:t>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563A4F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B80E46">
      <w:pPr>
        <w:pStyle w:val="50"/>
        <w:widowControl/>
        <w:shd w:val="clear" w:color="auto" w:fill="auto"/>
        <w:tabs>
          <w:tab w:val="left" w:pos="0"/>
        </w:tabs>
        <w:spacing w:before="60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</w:rPr>
        <w:sectPr w:rsidR="000643F2" w:rsidRPr="009E7620" w:rsidSect="006B3E5B">
          <w:footerReference w:type="first" r:id="rId9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Pr="00A35E74" w:rsidRDefault="000643F2" w:rsidP="00041D8F">
      <w:pPr>
        <w:spacing w:after="360" w:line="240" w:lineRule="auto"/>
        <w:ind w:firstLine="0"/>
        <w:jc w:val="center"/>
        <w:rPr>
          <w:b/>
          <w:sz w:val="32"/>
          <w:szCs w:val="32"/>
        </w:rPr>
      </w:pPr>
      <w:commentRangeStart w:id="20"/>
      <w:r w:rsidRPr="00A35E74">
        <w:rPr>
          <w:b/>
          <w:sz w:val="32"/>
          <w:szCs w:val="32"/>
        </w:rPr>
        <w:lastRenderedPageBreak/>
        <w:t>СОДЕРЖАНИЕ</w:t>
      </w:r>
      <w:commentRangeEnd w:id="20"/>
      <w:r w:rsidRPr="00A35E74">
        <w:rPr>
          <w:b/>
          <w:sz w:val="32"/>
          <w:szCs w:val="32"/>
        </w:rPr>
        <w:commentReference w:id="20"/>
      </w:r>
    </w:p>
    <w:p w:rsidR="00E15EEB" w:rsidRDefault="007341A4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0B57CF">
        <w:instrText xml:space="preserve"> TOC \o "1-4" \h \z \u </w:instrText>
      </w:r>
      <w:r>
        <w:fldChar w:fldCharType="separate"/>
      </w:r>
      <w:hyperlink w:anchor="_Toc494457767" w:history="1">
        <w:r w:rsidR="00E15EEB" w:rsidRPr="006D1841">
          <w:rPr>
            <w:rStyle w:val="a6"/>
            <w:noProof/>
          </w:rPr>
          <w:t>ОБОЗНАЧЕНИЯ И СОКРАЩЕНИЯ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_Toc494457767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5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68" w:history="1">
        <w:r w:rsidR="00E15EEB" w:rsidRPr="006D1841">
          <w:rPr>
            <w:rStyle w:val="a6"/>
            <w:noProof/>
          </w:rPr>
          <w:t>ВВЕДЕНИЕ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_Toc494457768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6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69" w:history="1">
        <w:r w:rsidR="00E15EEB" w:rsidRPr="006D1841">
          <w:rPr>
            <w:rStyle w:val="a6"/>
            <w:noProof/>
          </w:rPr>
          <w:t>1 ПОСТАНОВКА ЗАДАЧИ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_Toc494457769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7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0" w:history="1">
        <w:r w:rsidR="00E15EEB" w:rsidRPr="006D1841">
          <w:rPr>
            <w:rStyle w:val="a6"/>
            <w:noProof/>
          </w:rPr>
          <w:t>1.1 Описание предметной области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_Toc494457770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7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1" w:history="1">
        <w:r w:rsidR="00E15EEB" w:rsidRPr="006D1841">
          <w:rPr>
            <w:rStyle w:val="a6"/>
            <w:noProof/>
          </w:rPr>
          <w:t>1.1 Формулировка задачи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_Toc494457771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9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2" w:history="1">
        <w:r w:rsidR="00E15EEB" w:rsidRPr="006D1841">
          <w:rPr>
            <w:rStyle w:val="a6"/>
            <w:noProof/>
          </w:rPr>
          <w:t>1.2 Функциональные требования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_Toc494457772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9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3" w:history="1">
        <w:r w:rsidR="00E15EEB" w:rsidRPr="006D1841">
          <w:rPr>
            <w:rStyle w:val="a6"/>
            <w:noProof/>
          </w:rPr>
          <w:t>1.3 Нефункциональные требования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_Toc494457773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10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4" w:history="1">
        <w:r w:rsidR="00E15EEB" w:rsidRPr="006D1841">
          <w:rPr>
            <w:rStyle w:val="a6"/>
            <w:noProof/>
          </w:rPr>
          <w:t>1.4 Характеристики выбранных программных средств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_Toc494457774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10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5" w:history="1">
        <w:r w:rsidR="00E15EEB" w:rsidRPr="006D1841">
          <w:rPr>
            <w:rStyle w:val="a6"/>
            <w:noProof/>
          </w:rPr>
          <w:t>2 РЕАЛИЗАЦИЯ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_Toc494457775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12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6" w:history="1">
        <w:r w:rsidR="00E15EEB" w:rsidRPr="006D1841">
          <w:rPr>
            <w:rStyle w:val="a6"/>
            <w:noProof/>
          </w:rPr>
          <w:t>2.1 Алгоритмы решения задач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_Toc494457776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12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7" w:history="1">
        <w:r w:rsidR="00E15EEB" w:rsidRPr="006D1841">
          <w:rPr>
            <w:rStyle w:val="a6"/>
            <w:noProof/>
          </w:rPr>
          <w:t>2.1.1 Опечатки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_Toc494457777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12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8" w:history="1">
        <w:r w:rsidR="00E15EEB" w:rsidRPr="006D1841">
          <w:rPr>
            <w:rStyle w:val="a6"/>
            <w:noProof/>
          </w:rPr>
          <w:t>2.1.2 Выбросы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_Toc494457778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13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79" w:history="1">
        <w:r w:rsidR="00E15EEB" w:rsidRPr="006D1841">
          <w:rPr>
            <w:rStyle w:val="a6"/>
            <w:noProof/>
          </w:rPr>
          <w:t>2.1.3 Генерация отчетов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_Toc494457779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14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0" w:history="1">
        <w:r w:rsidR="00E15EEB" w:rsidRPr="006D1841">
          <w:rPr>
            <w:rStyle w:val="a6"/>
            <w:noProof/>
          </w:rPr>
          <w:t>2.2 Объектно-ориентированная модель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_Toc494457780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15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1" w:history="1">
        <w:r w:rsidR="00E15EEB" w:rsidRPr="006D1841">
          <w:rPr>
            <w:rStyle w:val="a6"/>
            <w:noProof/>
          </w:rPr>
          <w:t>2.2.1 Файлы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_Toc494457781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15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2" w:history="1">
        <w:r w:rsidR="00E15EEB" w:rsidRPr="006D1841">
          <w:rPr>
            <w:rStyle w:val="a6"/>
            <w:noProof/>
          </w:rPr>
          <w:t>2.2.2 Типы значений столбцов таблицы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_Toc494457782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17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3" w:history="1">
        <w:r w:rsidR="00E15EEB" w:rsidRPr="006D1841">
          <w:rPr>
            <w:rStyle w:val="a6"/>
            <w:noProof/>
          </w:rPr>
          <w:t>2.2.3 Типы ошибок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_Toc494457783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19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4" w:history="1">
        <w:r w:rsidR="00E15EEB" w:rsidRPr="006D1841">
          <w:rPr>
            <w:rStyle w:val="a6"/>
            <w:noProof/>
          </w:rPr>
          <w:t>2.2.4 Описание реализации поиска опечаток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_Toc494457784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21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5" w:history="1">
        <w:r w:rsidR="00E15EEB" w:rsidRPr="006D1841">
          <w:rPr>
            <w:rStyle w:val="a6"/>
            <w:noProof/>
          </w:rPr>
          <w:t>2.2.4.1 Метод поиска опечаток для дискретных значений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_Toc494457785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21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6" w:history="1">
        <w:r w:rsidR="00E15EEB" w:rsidRPr="006D1841">
          <w:rPr>
            <w:rStyle w:val="a6"/>
            <w:noProof/>
          </w:rPr>
          <w:t>2.2.4.2 Метод поиска опечаток для непрерывных значений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_Toc494457786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23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4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7" w:history="1">
        <w:r w:rsidR="00E15EEB" w:rsidRPr="006D1841">
          <w:rPr>
            <w:rStyle w:val="a6"/>
            <w:noProof/>
          </w:rPr>
          <w:t>2.2.4.3 Метод поиска опечаток для дат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_Toc494457787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25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8" w:history="1">
        <w:r w:rsidR="00E15EEB" w:rsidRPr="006D1841">
          <w:rPr>
            <w:rStyle w:val="a6"/>
            <w:noProof/>
          </w:rPr>
          <w:t>2.2.5 Реализация поиска выбросов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_Toc494457788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27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89" w:history="1">
        <w:r w:rsidR="00E15EEB" w:rsidRPr="006D1841">
          <w:rPr>
            <w:rStyle w:val="a6"/>
            <w:noProof/>
          </w:rPr>
          <w:t>2.2.6 Реализация поиска неупорядоченных дат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_Toc494457789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31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0" w:history="1">
        <w:r w:rsidR="00E15EEB" w:rsidRPr="006D1841">
          <w:rPr>
            <w:rStyle w:val="a6"/>
            <w:noProof/>
          </w:rPr>
          <w:t>2.2.7 Создание сводной таблицы значений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_Toc494457790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31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1" w:history="1">
        <w:r w:rsidR="00E15EEB" w:rsidRPr="006D1841">
          <w:rPr>
            <w:rStyle w:val="a6"/>
            <w:noProof/>
          </w:rPr>
          <w:t>3 РАЗРАБОТКА БИБЛИОТЕКИ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_Toc494457791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34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2" w:history="1">
        <w:r w:rsidR="00E15EEB" w:rsidRPr="006D1841">
          <w:rPr>
            <w:rStyle w:val="a6"/>
            <w:noProof/>
          </w:rPr>
          <w:t>4 ОТЛАДКА И ТЕСТИРОВАНИЕ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_Toc494457792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36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3" w:history="1">
        <w:r w:rsidR="00E15EEB" w:rsidRPr="006D1841">
          <w:rPr>
            <w:rStyle w:val="a6"/>
            <w:noProof/>
          </w:rPr>
          <w:t>5 РЕЗУЛЬТАТЫ ОБРАБОТКИ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_Toc494457793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37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4" w:history="1">
        <w:r w:rsidR="00E15EEB" w:rsidRPr="006D1841">
          <w:rPr>
            <w:rStyle w:val="a6"/>
            <w:noProof/>
          </w:rPr>
          <w:t>ЗАКЛЮЧЕНИЕ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_Toc494457794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43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5" w:history="1">
        <w:r w:rsidR="00E15EEB" w:rsidRPr="006D1841">
          <w:rPr>
            <w:rStyle w:val="a6"/>
            <w:noProof/>
          </w:rPr>
          <w:t>СПИСОК ИСПОЛЬЗОВАННЫХ ИСТОЧНИКОВ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_Toc494457795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44</w:t>
        </w:r>
        <w:r w:rsidR="00E15EEB">
          <w:rPr>
            <w:noProof/>
            <w:webHidden/>
          </w:rPr>
          <w:fldChar w:fldCharType="end"/>
        </w:r>
      </w:hyperlink>
    </w:p>
    <w:p w:rsidR="00E15EEB" w:rsidRDefault="005612A0">
      <w:pPr>
        <w:pStyle w:val="1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57796" w:history="1">
        <w:r w:rsidR="00E15EEB" w:rsidRPr="006D1841">
          <w:rPr>
            <w:rStyle w:val="a6"/>
            <w:noProof/>
          </w:rPr>
          <w:t>ПРИЛОЖЕНИЕ</w:t>
        </w:r>
        <w:r w:rsidR="00E15EEB" w:rsidRPr="006D1841">
          <w:rPr>
            <w:rStyle w:val="a6"/>
            <w:noProof/>
            <w:lang w:val="en-US"/>
          </w:rPr>
          <w:t xml:space="preserve"> </w:t>
        </w:r>
        <w:r w:rsidR="00E15EEB" w:rsidRPr="006D1841">
          <w:rPr>
            <w:rStyle w:val="a6"/>
            <w:noProof/>
          </w:rPr>
          <w:t>А</w:t>
        </w:r>
        <w:r w:rsidR="00E15EEB">
          <w:rPr>
            <w:noProof/>
            <w:webHidden/>
          </w:rPr>
          <w:tab/>
        </w:r>
        <w:r w:rsidR="00E15EEB">
          <w:rPr>
            <w:noProof/>
            <w:webHidden/>
          </w:rPr>
          <w:fldChar w:fldCharType="begin"/>
        </w:r>
        <w:r w:rsidR="00E15EEB">
          <w:rPr>
            <w:noProof/>
            <w:webHidden/>
          </w:rPr>
          <w:instrText xml:space="preserve"> PAGEREF _Toc494457796 \h </w:instrText>
        </w:r>
        <w:r w:rsidR="00E15EEB">
          <w:rPr>
            <w:noProof/>
            <w:webHidden/>
          </w:rPr>
        </w:r>
        <w:r w:rsidR="00E15EEB">
          <w:rPr>
            <w:noProof/>
            <w:webHidden/>
          </w:rPr>
          <w:fldChar w:fldCharType="separate"/>
        </w:r>
        <w:r w:rsidR="00E15EEB">
          <w:rPr>
            <w:noProof/>
            <w:webHidden/>
          </w:rPr>
          <w:t>46</w:t>
        </w:r>
        <w:r w:rsidR="00E15EEB">
          <w:rPr>
            <w:noProof/>
            <w:webHidden/>
          </w:rPr>
          <w:fldChar w:fldCharType="end"/>
        </w:r>
      </w:hyperlink>
    </w:p>
    <w:p w:rsidR="000C6881" w:rsidRDefault="007341A4" w:rsidP="00836536">
      <w:pPr>
        <w:pStyle w:val="D01"/>
        <w:numPr>
          <w:ilvl w:val="0"/>
          <w:numId w:val="0"/>
        </w:numPr>
      </w:pPr>
      <w:r>
        <w:lastRenderedPageBreak/>
        <w:fldChar w:fldCharType="end"/>
      </w:r>
      <w:bookmarkStart w:id="21" w:name="_Toc381305351"/>
      <w:bookmarkStart w:id="22" w:name="_Toc390727572"/>
      <w:bookmarkStart w:id="23" w:name="_Toc492737929"/>
      <w:bookmarkStart w:id="24" w:name="_Toc494457767"/>
      <w:r w:rsidR="005916AB">
        <w:t xml:space="preserve">ОБОЗНАЧЕНИЯ И </w:t>
      </w:r>
      <w:r w:rsidR="000C6881" w:rsidRPr="00C765A0">
        <w:t>СОКРАЩЕНИ</w:t>
      </w:r>
      <w:bookmarkEnd w:id="21"/>
      <w:bookmarkEnd w:id="22"/>
      <w:bookmarkEnd w:id="23"/>
      <w:r w:rsidR="005916AB">
        <w:t>Я</w:t>
      </w:r>
      <w:bookmarkEnd w:id="24"/>
    </w:p>
    <w:tbl>
      <w:tblPr>
        <w:tblStyle w:val="ad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737442">
        <w:tc>
          <w:tcPr>
            <w:tcW w:w="3147" w:type="dxa"/>
          </w:tcPr>
          <w:p w:rsidR="00213F94" w:rsidRPr="00057808" w:rsidRDefault="00A81D09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737442">
        <w:tc>
          <w:tcPr>
            <w:tcW w:w="3147" w:type="dxa"/>
          </w:tcPr>
          <w:p w:rsidR="00213F94" w:rsidRPr="00057808" w:rsidRDefault="00213F94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bookmarkStart w:id="25" w:name="_Hlk493411054"/>
            <w:r w:rsidRPr="00057808">
              <w:rPr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 xml:space="preserve">Такое число, что вероятность получить значение случайной величины справа от него равна вероятности </w:t>
            </w:r>
            <w:proofErr w:type="gramStart"/>
            <w:r>
              <w:rPr>
                <w:shd w:val="clear" w:color="auto" w:fill="FFFFFF"/>
              </w:rPr>
              <w:t>получить</w:t>
            </w:r>
            <w:proofErr w:type="gramEnd"/>
            <w:r>
              <w:rPr>
                <w:shd w:val="clear" w:color="auto" w:fill="FFFFFF"/>
              </w:rPr>
              <w:t xml:space="preserve"> значение слева от него.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Дисперсия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5"/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rPr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ИКР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Интерквартильный</w:t>
            </w:r>
            <w:proofErr w:type="spellEnd"/>
            <w:r>
              <w:rPr>
                <w:shd w:val="clear" w:color="auto" w:fill="FFFFFF"/>
              </w:rPr>
              <w:t xml:space="preserve"> размах</w:t>
            </w:r>
            <w:r>
              <w:rPr>
                <w:rFonts w:eastAsia="Times New Roman"/>
                <w:szCs w:val="24"/>
                <w:lang w:val="en-US"/>
              </w:rPr>
              <w:t>.</w:t>
            </w:r>
          </w:p>
        </w:tc>
      </w:tr>
      <w:tr w:rsidR="00737442" w:rsidRPr="00213F94" w:rsidTr="00737442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proofErr w:type="spellStart"/>
            <w:r w:rsidRPr="00057808">
              <w:t>Интерквартильный</w:t>
            </w:r>
            <w:proofErr w:type="spellEnd"/>
            <w:r w:rsidRPr="00057808">
              <w:t xml:space="preserve"> размах</w:t>
            </w:r>
          </w:p>
        </w:tc>
        <w:tc>
          <w:tcPr>
            <w:tcW w:w="6316" w:type="dxa"/>
          </w:tcPr>
          <w:p w:rsidR="00737442" w:rsidRPr="00737442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Разность</w:t>
            </w:r>
            <w:r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7B5C1A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36536">
      <w:pPr>
        <w:pStyle w:val="D01"/>
        <w:numPr>
          <w:ilvl w:val="0"/>
          <w:numId w:val="0"/>
        </w:numPr>
        <w:rPr>
          <w:color w:val="000000"/>
        </w:rPr>
      </w:pPr>
      <w:bookmarkStart w:id="26" w:name="_Toc381305352"/>
      <w:bookmarkStart w:id="27" w:name="_Toc390727573"/>
      <w:bookmarkStart w:id="28" w:name="_Toc492737930"/>
      <w:bookmarkStart w:id="29" w:name="_Toc494457768"/>
      <w:r w:rsidRPr="000B57CF">
        <w:lastRenderedPageBreak/>
        <w:t>ВВЕДЕНИЕ</w:t>
      </w:r>
      <w:bookmarkEnd w:id="26"/>
      <w:bookmarkEnd w:id="27"/>
      <w:bookmarkEnd w:id="28"/>
      <w:bookmarkEnd w:id="29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D07FF9">
        <w:t xml:space="preserve"> </w:t>
      </w:r>
      <w:r w:rsidR="00A14BE8" w:rsidRPr="00BC14F8">
        <w:t>клинических исследований</w:t>
      </w:r>
      <w:bookmarkStart w:id="30" w:name="OLE_LINK1"/>
      <w:bookmarkStart w:id="31" w:name="OLE_LINK2"/>
      <w:r w:rsidR="00E642FD">
        <w:t>.</w:t>
      </w:r>
    </w:p>
    <w:p w:rsidR="00E3585C" w:rsidRDefault="001D71BF" w:rsidP="008332A5">
      <w:r>
        <w:t>На протяжении свое</w:t>
      </w:r>
      <w:r w:rsidR="007B2252">
        <w:t>го</w:t>
      </w:r>
      <w:r w:rsidR="00D07FF9"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 w:rsidR="00D07FF9"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 w:rsidR="00D07FF9"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4F5C73">
        <w:t xml:space="preserve"> </w:t>
      </w:r>
      <w:r w:rsidR="00502425">
        <w:t>– доказательная медицина</w:t>
      </w:r>
      <w:r w:rsidR="00C559AB">
        <w:t xml:space="preserve"> </w:t>
      </w:r>
      <w:r w:rsidR="00C559AB" w:rsidRPr="00C559AB">
        <w:t>[1]</w:t>
      </w:r>
      <w:r w:rsidR="00502425">
        <w:t>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D07FF9">
        <w:t xml:space="preserve"> </w:t>
      </w:r>
      <w:r w:rsidR="00AC6525">
        <w:t xml:space="preserve">Оно </w:t>
      </w:r>
      <w:r w:rsidR="001D71BF">
        <w:t>основывается на</w:t>
      </w:r>
      <w:r w:rsidR="00D07FF9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исследований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A35B27" w:rsidRPr="00A35B27">
        <w:t xml:space="preserve"> [</w:t>
      </w:r>
      <w:r w:rsidR="00BA7386" w:rsidRPr="00BA7386">
        <w:t>2</w:t>
      </w:r>
      <w:r w:rsidR="00A35B27" w:rsidRPr="00A35B27">
        <w:t>]</w:t>
      </w:r>
      <w:r w:rsidR="00C23BED">
        <w:t>.</w:t>
      </w:r>
      <w:r w:rsidR="00D07FF9">
        <w:t xml:space="preserve"> </w:t>
      </w:r>
      <w:r w:rsidR="00C23BED">
        <w:t>П</w:t>
      </w:r>
      <w:r w:rsidR="005F008A" w:rsidRPr="00984AD0">
        <w:t xml:space="preserve">оэтому, прежде чем начать применять статистические методы,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D07FF9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D07FF9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 w:rsidR="00D07FF9"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D07FF9" w:rsidRDefault="00240603" w:rsidP="00395C5E">
      <w:pPr>
        <w:pStyle w:val="D01"/>
        <w:rPr>
          <w:szCs w:val="26"/>
        </w:rPr>
      </w:pPr>
      <w:bookmarkStart w:id="32" w:name="_Toc492737931"/>
      <w:bookmarkStart w:id="33" w:name="_Toc494457769"/>
      <w:bookmarkEnd w:id="30"/>
      <w:bookmarkEnd w:id="31"/>
      <w:r w:rsidRPr="00D07FF9">
        <w:lastRenderedPageBreak/>
        <w:t>ПОСТАНОВКА ЗАДАЧИ</w:t>
      </w:r>
      <w:bookmarkEnd w:id="32"/>
      <w:bookmarkEnd w:id="33"/>
    </w:p>
    <w:p w:rsidR="00240603" w:rsidRPr="00395C5E" w:rsidRDefault="00240603" w:rsidP="00395C5E">
      <w:pPr>
        <w:pStyle w:val="D02"/>
        <w:numPr>
          <w:ilvl w:val="1"/>
          <w:numId w:val="44"/>
        </w:numPr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4" w:name="_Toc381305354"/>
      <w:bookmarkStart w:id="35" w:name="_Toc390727575"/>
      <w:bookmarkStart w:id="36" w:name="_Toc492737932"/>
      <w:bookmarkStart w:id="37" w:name="_Toc494457770"/>
      <w:r w:rsidRPr="00B67138">
        <w:t>Оп</w:t>
      </w:r>
      <w:r w:rsidRPr="00395C5E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4"/>
      <w:bookmarkEnd w:id="35"/>
      <w:bookmarkEnd w:id="36"/>
      <w:bookmarkEnd w:id="37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07FF9" w:rsidRPr="00D07FF9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</w:t>
      </w:r>
      <w:r w:rsidR="00BA7386">
        <w:t xml:space="preserve"> [</w:t>
      </w:r>
      <w:r w:rsidR="00BA7386" w:rsidRPr="00BA7386">
        <w:t>3</w:t>
      </w:r>
      <w:r w:rsidR="00A35B27" w:rsidRPr="00A35B27">
        <w:t>]</w:t>
      </w:r>
      <w:r w:rsidR="007B77DF">
        <w:t>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147385" w:rsidP="007D7BB3">
      <w:pPr>
        <w:pStyle w:val="C011"/>
      </w:pPr>
      <w:r>
        <w:t>Исправление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 w:rsidR="00D07FF9" w:rsidRPr="00D07FF9"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9233F5">
        <w:t>и</w:t>
      </w:r>
      <w:r w:rsidR="00D07FF9" w:rsidRPr="00D07FF9">
        <w:t xml:space="preserve"> </w:t>
      </w:r>
      <w:r w:rsidR="00D07FF9">
        <w:t>и</w:t>
      </w:r>
      <w:r w:rsidR="009233F5">
        <w:t xml:space="preserve">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>объем данных за разумное время.</w:t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proofErr w:type="gramStart"/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D07FF9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D07FF9">
        <w:t xml:space="preserve"> </w:t>
      </w:r>
      <w:r w:rsidR="00E75A12">
        <w:t>данные</w:t>
      </w:r>
      <w:r w:rsidR="00AD78A6">
        <w:t xml:space="preserve"> </w:t>
      </w:r>
      <w:r>
        <w:t>должны быть нормально распределены.</w:t>
      </w:r>
      <w:proofErr w:type="gramEnd"/>
    </w:p>
    <w:p w:rsidR="00867089" w:rsidRDefault="00867089" w:rsidP="00977F8D">
      <w:pPr>
        <w:pStyle w:val="A02TextParagraphNoIndentation"/>
        <w:ind w:firstLine="708"/>
      </w:pPr>
      <w:r w:rsidRPr="007B0FB0">
        <w:rPr>
          <w:i/>
        </w:rPr>
        <w:lastRenderedPageBreak/>
        <w:t>Нормальное распределение</w:t>
      </w:r>
      <w:r>
        <w:t xml:space="preserve">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</w:t>
      </w:r>
      <w:r w:rsidR="00E75A12">
        <w:t>ставленной</w:t>
      </w:r>
      <w:r w:rsidR="00B273A8">
        <w:t xml:space="preserve"> </w:t>
      </w:r>
      <w:r w:rsidR="00E75A12">
        <w:t>ниже</w:t>
      </w:r>
      <w:r w:rsidR="00C04111" w:rsidRPr="00C04111">
        <w:t xml:space="preserve"> [</w:t>
      </w:r>
      <w:r w:rsidR="00BA7386" w:rsidRPr="00BA7386">
        <w:t>4</w:t>
      </w:r>
      <w:r w:rsidR="00C04111" w:rsidRPr="00C04111">
        <w:t>]</w:t>
      </w:r>
      <w:r w:rsidR="008B68DA">
        <w:t>.</w:t>
      </w:r>
    </w:p>
    <w:p w:rsidR="00785E85" w:rsidRPr="00E75A12" w:rsidRDefault="00785E85" w:rsidP="00E273B4">
      <w:pPr>
        <w:pStyle w:val="B01Pic"/>
      </w:pPr>
      <w:commentRangeStart w:id="38"/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 w:rsidRPr="00E75A12">
        <w:t>,</w:t>
      </w:r>
    </w:p>
    <w:p w:rsidR="00264DE3" w:rsidRDefault="00F32AD2" w:rsidP="00977F8D">
      <w:pPr>
        <w:pStyle w:val="A02TextParagraphNoIndentation"/>
        <w:ind w:firstLine="708"/>
      </w:pPr>
      <w:r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  <w:commentRangeEnd w:id="38"/>
      <w:r w:rsidR="00E75A12">
        <w:rPr>
          <w:rStyle w:val="a7"/>
        </w:rPr>
        <w:commentReference w:id="38"/>
      </w:r>
    </w:p>
    <w:p w:rsidR="00B23E26" w:rsidRDefault="00CA363D" w:rsidP="000351EA">
      <w:pPr>
        <w:ind w:firstLine="0"/>
      </w:pPr>
      <w:r w:rsidRPr="00C04111">
        <w:rPr>
          <w:i/>
        </w:rPr>
        <w:t>Математ</w:t>
      </w:r>
      <w:r w:rsidR="008870E3" w:rsidRPr="00C04111">
        <w:rPr>
          <w:i/>
        </w:rPr>
        <w:t>и</w:t>
      </w:r>
      <w:r w:rsidRPr="00C04111">
        <w:rPr>
          <w:i/>
        </w:rPr>
        <w:t>ческое ожид</w:t>
      </w:r>
      <w:r w:rsidR="008870E3" w:rsidRPr="00C04111">
        <w:rPr>
          <w:i/>
        </w:rPr>
        <w:t>а</w:t>
      </w:r>
      <w:r w:rsidRPr="00C04111">
        <w:rPr>
          <w:i/>
        </w:rPr>
        <w:t>ние</w:t>
      </w:r>
      <w:r w:rsidRPr="00CA363D">
        <w:t xml:space="preserve"> </w:t>
      </w:r>
      <w:r w:rsidR="008870E3">
        <w:t>–</w:t>
      </w:r>
      <w:r w:rsidR="00D07FF9">
        <w:t xml:space="preserve"> </w:t>
      </w:r>
      <w:r w:rsidR="008870E3">
        <w:t xml:space="preserve">это </w:t>
      </w:r>
      <w:r w:rsidRPr="00CA363D">
        <w:t>среднее значение случайной величины</w:t>
      </w:r>
      <w:r w:rsidR="00C04111" w:rsidRPr="00C04111">
        <w:t xml:space="preserve"> [</w:t>
      </w:r>
      <w:r w:rsidR="00BA7386" w:rsidRPr="00BA7386">
        <w:t>5</w:t>
      </w:r>
      <w:r w:rsidR="00C04111" w:rsidRPr="00C04111">
        <w:t>].</w:t>
      </w:r>
      <w:r w:rsidR="00B23E26">
        <w:t xml:space="preserve"> </w:t>
      </w:r>
      <w:r w:rsidRPr="00BB28B0">
        <w:rPr>
          <w:i/>
        </w:rPr>
        <w:t xml:space="preserve">Дисперсией </w:t>
      </w:r>
      <w:r w:rsidR="00BB12EA" w:rsidRPr="00483133">
        <w:t>случайной величины</w:t>
      </w:r>
      <w:r w:rsidR="00BB12EA" w:rsidRPr="00BB12EA">
        <w:t xml:space="preserve"> называют математическое ожидание квадрата отклонения случайной величины от ее математического ожидания [</w:t>
      </w:r>
      <w:r w:rsidR="00BA7386" w:rsidRPr="00BA7386">
        <w:t>6</w:t>
      </w:r>
      <w:r w:rsidR="00BB12EA" w:rsidRPr="00BB12EA">
        <w:t>]</w:t>
      </w:r>
      <w:r>
        <w:t>.</w:t>
      </w:r>
      <w:r w:rsidR="00B23E26">
        <w:t xml:space="preserve"> </w:t>
      </w:r>
      <w:r w:rsidR="00D637F8" w:rsidRPr="00C04111">
        <w:rPr>
          <w:i/>
        </w:rPr>
        <w:t>Среднеквадратическим отклонением</w:t>
      </w:r>
      <w:r w:rsidR="00D637F8">
        <w:t xml:space="preserve"> случайной величины называется </w:t>
      </w:r>
      <w:r w:rsidR="008870E3">
        <w:t xml:space="preserve">квадратный </w:t>
      </w:r>
      <w:r w:rsidR="00D637F8">
        <w:t>корень из дисперсии этой величины</w:t>
      </w:r>
      <w:r w:rsidR="00BB12EA" w:rsidRPr="00BB12EA">
        <w:t xml:space="preserve"> [</w:t>
      </w:r>
      <w:r w:rsidR="00BA7386" w:rsidRPr="00BA7386">
        <w:t>7</w:t>
      </w:r>
      <w:r w:rsidR="00BB12EA" w:rsidRPr="00BB12EA">
        <w:t>]</w:t>
      </w:r>
      <w:r>
        <w:t>.</w:t>
      </w:r>
    </w:p>
    <w:p w:rsidR="004732E5" w:rsidRDefault="004732E5" w:rsidP="00B23E26">
      <w:r w:rsidRPr="00C04111">
        <w:rPr>
          <w:i/>
        </w:rPr>
        <w:t>Стандартным нормальным распределением</w:t>
      </w:r>
      <w:r w:rsidRPr="004732E5">
        <w:t xml:space="preserve">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7341A4">
        <w:fldChar w:fldCharType="begin"/>
      </w:r>
      <w:r w:rsidR="00B273A8">
        <w:instrText xml:space="preserve"> REF  _Ref493731058 \* Lower \h \r \t </w:instrText>
      </w:r>
      <w:r w:rsidR="007341A4">
        <w:fldChar w:fldCharType="separate"/>
      </w:r>
      <w:r w:rsidR="00E82BD2">
        <w:t>1</w:t>
      </w:r>
      <w:r w:rsidR="007341A4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39" w:name="_Ref493731058"/>
      <w:r>
        <w:t xml:space="preserve">– </w:t>
      </w:r>
      <w:r w:rsidR="00620CD6">
        <w:t>Н</w:t>
      </w:r>
      <w:r w:rsidR="00E269CD">
        <w:t>ормальное</w:t>
      </w:r>
      <w:r>
        <w:t xml:space="preserve"> распределение</w:t>
      </w:r>
    </w:p>
    <w:bookmarkEnd w:id="39"/>
    <w:p w:rsidR="00B06C50" w:rsidRPr="00B06C50" w:rsidRDefault="005F2863" w:rsidP="00977F8D">
      <w:pPr>
        <w:pStyle w:val="A02TextParagraphNoIndentation"/>
        <w:ind w:firstLine="708"/>
      </w:pPr>
      <w:r>
        <w:lastRenderedPageBreak/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статистического анализа данных </w:t>
      </w:r>
      <w:r w:rsidR="006E3ED1">
        <w:t xml:space="preserve">для </w:t>
      </w:r>
      <w:r w:rsidRPr="00BC14F8">
        <w:t xml:space="preserve">клинических исследований в параллельных группах, позволит существенно сократить время проведения статистического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8675C5">
      <w:pPr>
        <w:pStyle w:val="D02"/>
      </w:pPr>
      <w:bookmarkStart w:id="40" w:name="_Toc492737933"/>
      <w:bookmarkStart w:id="41" w:name="_Toc494457771"/>
      <w:r w:rsidRPr="00893CB0">
        <w:t>Формулировка задачи</w:t>
      </w:r>
      <w:bookmarkEnd w:id="40"/>
      <w:bookmarkEnd w:id="41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="00D07FF9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07FF9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proofErr w:type="gramStart"/>
      <w:r>
        <w:rPr>
          <w:lang w:val="en-US"/>
        </w:rPr>
        <w:t>b</w:t>
      </w:r>
      <w:r w:rsidR="00660B12" w:rsidRPr="008563D7">
        <w:rPr>
          <w:lang w:val="en-US"/>
        </w:rPr>
        <w:t>ase</w:t>
      </w:r>
      <w:proofErr w:type="gramEnd"/>
      <w:r w:rsidR="00E92579">
        <w:t>.</w:t>
      </w:r>
    </w:p>
    <w:p w:rsidR="00A262A1" w:rsidRPr="008563D7" w:rsidRDefault="008B68DA" w:rsidP="00A262A1">
      <w:pPr>
        <w:pStyle w:val="C011"/>
      </w:pPr>
      <w:proofErr w:type="gramStart"/>
      <w:r>
        <w:rPr>
          <w:lang w:val="en-US"/>
        </w:rPr>
        <w:t>m</w:t>
      </w:r>
      <w:proofErr w:type="spellStart"/>
      <w:r w:rsidR="00A262A1" w:rsidRPr="008563D7">
        <w:t>ethods</w:t>
      </w:r>
      <w:proofErr w:type="spellEnd"/>
      <w:proofErr w:type="gramEnd"/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proofErr w:type="gramStart"/>
      <w:r>
        <w:rPr>
          <w:lang w:val="en-US"/>
        </w:rPr>
        <w:t>u</w:t>
      </w:r>
      <w:proofErr w:type="spellStart"/>
      <w:r w:rsidR="00660B12" w:rsidRPr="008563D7">
        <w:t>tils</w:t>
      </w:r>
      <w:proofErr w:type="spellEnd"/>
      <w:proofErr w:type="gramEnd"/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proofErr w:type="gramStart"/>
      <w:r>
        <w:rPr>
          <w:lang w:val="en-US"/>
        </w:rPr>
        <w:t>g</w:t>
      </w:r>
      <w:proofErr w:type="spellStart"/>
      <w:r w:rsidR="00660B12" w:rsidRPr="008563D7">
        <w:t>rDevices</w:t>
      </w:r>
      <w:proofErr w:type="spellEnd"/>
      <w:proofErr w:type="gramEnd"/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proofErr w:type="spellStart"/>
      <w:proofErr w:type="gramStart"/>
      <w:r>
        <w:rPr>
          <w:lang w:val="en-US"/>
        </w:rPr>
        <w:t>p</w:t>
      </w:r>
      <w:r w:rsidR="00486ECB">
        <w:rPr>
          <w:lang w:val="en-US"/>
        </w:rPr>
        <w:t>lyr</w:t>
      </w:r>
      <w:proofErr w:type="spellEnd"/>
      <w:proofErr w:type="gramEnd"/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proofErr w:type="spellStart"/>
      <w:proofErr w:type="gramStart"/>
      <w:r>
        <w:rPr>
          <w:lang w:val="en-US"/>
        </w:rPr>
        <w:t>x</w:t>
      </w:r>
      <w:r w:rsidR="00D9007B" w:rsidRPr="008563D7">
        <w:rPr>
          <w:lang w:val="en-US"/>
        </w:rPr>
        <w:t>lsx</w:t>
      </w:r>
      <w:proofErr w:type="spellEnd"/>
      <w:proofErr w:type="gramEnd"/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proofErr w:type="gramStart"/>
      <w:r>
        <w:rPr>
          <w:lang w:val="en-US"/>
        </w:rPr>
        <w:t>n</w:t>
      </w:r>
      <w:proofErr w:type="spellStart"/>
      <w:r w:rsidRPr="002D5B88">
        <w:t>ortest</w:t>
      </w:r>
      <w:proofErr w:type="spellEnd"/>
      <w:proofErr w:type="gramEnd"/>
      <w:r>
        <w:rPr>
          <w:lang w:val="en-US"/>
        </w:rPr>
        <w:t>.</w:t>
      </w:r>
    </w:p>
    <w:p w:rsidR="00D9007B" w:rsidRDefault="008B68DA" w:rsidP="00D9007B">
      <w:pPr>
        <w:pStyle w:val="C011"/>
      </w:pPr>
      <w:proofErr w:type="gramStart"/>
      <w:r>
        <w:rPr>
          <w:lang w:val="en-US"/>
        </w:rPr>
        <w:t>d</w:t>
      </w:r>
      <w:proofErr w:type="spellStart"/>
      <w:r w:rsidR="00D9007B" w:rsidRPr="000613C3">
        <w:t>evtools</w:t>
      </w:r>
      <w:proofErr w:type="spellEnd"/>
      <w:proofErr w:type="gramEnd"/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D07FF9">
        <w:t xml:space="preserve"> </w:t>
      </w:r>
      <w:r w:rsidR="002013F2">
        <w:t>возврата</w:t>
      </w:r>
      <w:r w:rsidR="00924DE3" w:rsidRPr="00924DE3">
        <w:t xml:space="preserve"> к определённым старым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proofErr w:type="spellStart"/>
      <w:r w:rsidR="001672F5">
        <w:rPr>
          <w:lang w:val="en-US"/>
        </w:rPr>
        <w:t>git</w:t>
      </w:r>
      <w:proofErr w:type="spellEnd"/>
      <w:r w:rsidR="001672F5">
        <w:t xml:space="preserve"> и </w:t>
      </w:r>
      <w:proofErr w:type="spellStart"/>
      <w:r w:rsidR="001672F5">
        <w:t>репозиторий</w:t>
      </w:r>
      <w:proofErr w:type="spellEnd"/>
      <w:r w:rsidR="001672F5">
        <w:t xml:space="preserve"> на сервере </w:t>
      </w:r>
      <w:proofErr w:type="spellStart"/>
      <w:r w:rsidR="001672F5">
        <w:rPr>
          <w:lang w:val="en-US"/>
        </w:rPr>
        <w:t>GitHub</w:t>
      </w:r>
      <w:proofErr w:type="spellEnd"/>
      <w:r w:rsidR="001672F5" w:rsidRPr="001672F5">
        <w:t>.</w:t>
      </w:r>
    </w:p>
    <w:p w:rsidR="006D7CA7" w:rsidRDefault="006D7CA7" w:rsidP="008675C5">
      <w:pPr>
        <w:pStyle w:val="D02"/>
      </w:pPr>
      <w:bookmarkStart w:id="42" w:name="_Toc381305357"/>
      <w:bookmarkStart w:id="43" w:name="_Toc390727577"/>
      <w:bookmarkStart w:id="44" w:name="_Toc492737934"/>
      <w:bookmarkStart w:id="45" w:name="_Toc494457772"/>
      <w:r w:rsidRPr="00893CB0">
        <w:t>Функциональные требования</w:t>
      </w:r>
      <w:bookmarkEnd w:id="42"/>
      <w:bookmarkEnd w:id="43"/>
      <w:bookmarkEnd w:id="44"/>
      <w:bookmarkEnd w:id="45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lastRenderedPageBreak/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D07FF9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D07FF9" w:rsidRDefault="000D1E94" w:rsidP="008675C5">
      <w:pPr>
        <w:pStyle w:val="D02"/>
        <w:rPr>
          <w:szCs w:val="23"/>
        </w:rPr>
      </w:pPr>
      <w:bookmarkStart w:id="46" w:name="_Toc494457773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6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proofErr w:type="spellStart"/>
      <w:r w:rsidRPr="00880DF8">
        <w:t>Excel</w:t>
      </w:r>
      <w:proofErr w:type="spellEnd"/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>
        <w:t>–таблиц данных (</w:t>
      </w:r>
      <w:proofErr w:type="spellStart"/>
      <w:r w:rsidRPr="00880DF8">
        <w:t>data</w:t>
      </w:r>
      <w:r w:rsidRPr="001B0EC0">
        <w:t>.</w:t>
      </w:r>
      <w:r w:rsidRPr="00880DF8">
        <w:t>frame</w:t>
      </w:r>
      <w:proofErr w:type="spellEnd"/>
      <w:r w:rsidR="000755AA">
        <w:t>).</w:t>
      </w:r>
    </w:p>
    <w:p w:rsidR="001C75A3" w:rsidRPr="001B0EC0" w:rsidRDefault="001C75A3" w:rsidP="002617EB">
      <w:pPr>
        <w:pStyle w:val="C011"/>
      </w:pPr>
      <w:r>
        <w:t xml:space="preserve">Результаты работы должны записываться в </w:t>
      </w:r>
      <w:proofErr w:type="spellStart"/>
      <w:r w:rsidR="00BA4EE3" w:rsidRPr="00880DF8">
        <w:t>Excel</w:t>
      </w:r>
      <w:proofErr w:type="spellEnd"/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="00D07FF9">
        <w:t xml:space="preserve"> </w:t>
      </w:r>
      <w:r w:rsidR="00DE6C7F">
        <w:t xml:space="preserve">объектную модель </w:t>
      </w:r>
      <w:r w:rsidRPr="00773328">
        <w:t xml:space="preserve">S4 в </w:t>
      </w:r>
      <w:r w:rsidR="00DE6C7F">
        <w:t xml:space="preserve">языке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</w:t>
      </w:r>
      <w:proofErr w:type="spellStart"/>
      <w:r w:rsidRPr="00773328">
        <w:t>Git</w:t>
      </w:r>
      <w:proofErr w:type="spellEnd"/>
      <w:r w:rsidRPr="00773328">
        <w:t xml:space="preserve"> в связке с сервером </w:t>
      </w:r>
      <w:proofErr w:type="spellStart"/>
      <w:r w:rsidR="00773328" w:rsidRPr="00773328">
        <w:t>GitHub</w:t>
      </w:r>
      <w:proofErr w:type="spellEnd"/>
      <w:r w:rsidR="000755AA">
        <w:t>.</w:t>
      </w:r>
    </w:p>
    <w:p w:rsidR="000D1E94" w:rsidRPr="00773328" w:rsidRDefault="000D1E94" w:rsidP="00773328">
      <w:pPr>
        <w:pStyle w:val="C011"/>
      </w:pPr>
      <w:commentRangeStart w:id="47"/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  <w:commentRangeEnd w:id="47"/>
      <w:r w:rsidR="00BA4EE3">
        <w:rPr>
          <w:rStyle w:val="a7"/>
        </w:rPr>
        <w:commentReference w:id="47"/>
      </w:r>
    </w:p>
    <w:p w:rsidR="006C0E37" w:rsidRDefault="00865D50" w:rsidP="008675C5">
      <w:pPr>
        <w:pStyle w:val="D02"/>
      </w:pPr>
      <w:bookmarkStart w:id="48" w:name="_Toc494457774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48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D07FF9"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="00640B6E" w:rsidRPr="00640B6E">
        <w:t xml:space="preserve"> </w:t>
      </w:r>
      <w:r>
        <w:t xml:space="preserve">и </w:t>
      </w:r>
      <w:r w:rsidR="002B64AD">
        <w:t xml:space="preserve">среда разработки </w:t>
      </w:r>
      <w:proofErr w:type="spellStart"/>
      <w:r w:rsidR="002B64AD">
        <w:t>RStudio</w:t>
      </w:r>
      <w:proofErr w:type="spellEnd"/>
      <w:r w:rsidR="002B64AD">
        <w:t>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7B0FB0">
        <w:t xml:space="preserve"> </w:t>
      </w:r>
      <w:r w:rsidR="00DA19C2">
        <w:t>–</w:t>
      </w:r>
      <w:r w:rsidR="00D4479A">
        <w:t xml:space="preserve"> </w:t>
      </w:r>
      <w:proofErr w:type="gramStart"/>
      <w:r w:rsidR="00D07FF9">
        <w:t>интерпретируемый</w:t>
      </w:r>
      <w:proofErr w:type="gramEnd"/>
      <w:r w:rsidR="00406E40">
        <w:t xml:space="preserve"> язык с интерфейсом командной</w:t>
      </w:r>
      <w:r w:rsidR="00D07FF9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D07FF9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A025AE">
        <w:t xml:space="preserve"> [</w:t>
      </w:r>
      <w:r w:rsidR="00A025AE" w:rsidRPr="00A025AE">
        <w:t>8</w:t>
      </w:r>
      <w:r w:rsidR="00640B6E" w:rsidRPr="00640B6E">
        <w:t>]</w:t>
      </w:r>
      <w:r w:rsidR="00402327">
        <w:t>.</w:t>
      </w:r>
    </w:p>
    <w:p w:rsidR="00B41DB3" w:rsidRDefault="00633D6C" w:rsidP="00310787">
      <w:r>
        <w:lastRenderedPageBreak/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диаграмм.</w:t>
      </w:r>
    </w:p>
    <w:p w:rsidR="004E658C" w:rsidRPr="00893CB0" w:rsidRDefault="00160E31" w:rsidP="00395C5E">
      <w:pPr>
        <w:pStyle w:val="D01"/>
      </w:pPr>
      <w:bookmarkStart w:id="49" w:name="_Toc494457775"/>
      <w:r>
        <w:lastRenderedPageBreak/>
        <w:t>РЕАЛИЗАЦИЯ</w:t>
      </w:r>
      <w:bookmarkEnd w:id="49"/>
    </w:p>
    <w:p w:rsidR="003B2CB8" w:rsidRDefault="00C64071" w:rsidP="00395C5E">
      <w:pPr>
        <w:pStyle w:val="D02"/>
      </w:pPr>
      <w:bookmarkStart w:id="50" w:name="_Toc494457776"/>
      <w:r>
        <w:t>Алгоритмы решения задач</w:t>
      </w:r>
      <w:bookmarkEnd w:id="50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D07FF9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</w:t>
      </w:r>
      <w:r w:rsidR="00A025AE">
        <w:t xml:space="preserve"> [</w:t>
      </w:r>
      <w:r w:rsidR="00A025AE" w:rsidRPr="00A025AE">
        <w:t>9</w:t>
      </w:r>
      <w:r w:rsidR="00640B6E" w:rsidRPr="00640B6E">
        <w:t>]</w:t>
      </w:r>
      <w:r w:rsidR="006A2335">
        <w:t>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>Именно поэтому перед проведением статистического анализа необходимо выполнять проверку начальных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395C5E">
      <w:pPr>
        <w:pStyle w:val="D03"/>
        <w:numPr>
          <w:ilvl w:val="2"/>
          <w:numId w:val="46"/>
        </w:numPr>
      </w:pPr>
      <w:bookmarkStart w:id="51" w:name="_Toc494457777"/>
      <w:proofErr w:type="spellStart"/>
      <w:r>
        <w:t>Опечатки</w:t>
      </w:r>
      <w:bookmarkEnd w:id="51"/>
      <w:proofErr w:type="spellEnd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D07FF9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D07FF9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>записи 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7341A4">
        <w:fldChar w:fldCharType="begin"/>
      </w:r>
      <w:r w:rsidR="00536144">
        <w:instrText xml:space="preserve"> REF  _Ref493750224 \* Lower \h \r \t </w:instrText>
      </w:r>
      <w:r w:rsidR="007341A4">
        <w:fldChar w:fldCharType="separate"/>
      </w:r>
      <w:r w:rsidR="009D7684">
        <w:t>2</w:t>
      </w:r>
      <w:r w:rsidR="007341A4">
        <w:fldChar w:fldCharType="end"/>
      </w:r>
      <w:r>
        <w:t xml:space="preserve"> изображен</w:t>
      </w:r>
      <w:r w:rsidR="009D7684">
        <w:t xml:space="preserve">а </w:t>
      </w:r>
      <w:r w:rsidR="00BE10CA">
        <w:t>схема</w:t>
      </w:r>
      <w:r w:rsidR="00D07FF9"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D07FF9">
        <w:t xml:space="preserve"> </w:t>
      </w:r>
      <w:r w:rsidR="00771946">
        <w:t>Например</w:t>
      </w:r>
      <w:r w:rsidR="00CF6A44">
        <w:t>,</w:t>
      </w:r>
      <w:r w:rsidR="00D07FF9">
        <w:t xml:space="preserve"> </w:t>
      </w:r>
      <w:r w:rsidR="00A51C6C">
        <w:t xml:space="preserve">записи </w:t>
      </w:r>
      <w:r w:rsidR="00C13E7F">
        <w:t>о</w:t>
      </w:r>
      <w:r w:rsidR="00D07FF9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D07FF9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 w:rsidR="00D07FF9">
        <w:t xml:space="preserve"> </w:t>
      </w:r>
      <w:r w:rsidR="00BE10CA">
        <w:t>определяются</w:t>
      </w:r>
      <w:r>
        <w:t xml:space="preserve"> с помощью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D0255C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1.15pt;height:396.7pt" o:ole="">
            <v:imagedata r:id="rId12" o:title=""/>
          </v:shape>
          <o:OLEObject Type="Embed" ProgID="Visio.Drawing.15" ShapeID="_x0000_i1026" DrawAspect="Content" ObjectID="_1568219119" r:id="rId13"/>
        </w:object>
      </w:r>
    </w:p>
    <w:p w:rsidR="003A5632" w:rsidRPr="003A5632" w:rsidRDefault="00625FA8" w:rsidP="005E51DD">
      <w:pPr>
        <w:pStyle w:val="B02PicName"/>
      </w:pPr>
      <w:bookmarkStart w:id="52" w:name="_Ref493750224"/>
      <w:r>
        <w:t>–</w:t>
      </w:r>
      <w:r w:rsidR="009D7684">
        <w:t xml:space="preserve"> </w:t>
      </w:r>
      <w:r w:rsidR="00620CD6">
        <w:t>С</w:t>
      </w:r>
      <w:r w:rsidR="00BF1229">
        <w:t xml:space="preserve">хема </w:t>
      </w:r>
      <w:r w:rsidR="00C81B41">
        <w:t xml:space="preserve">работы </w:t>
      </w:r>
      <w:r>
        <w:t>алгор</w:t>
      </w:r>
      <w:r w:rsidR="00C75A51">
        <w:t>итма поиска опечаток для данных</w:t>
      </w:r>
      <w:r w:rsidR="00D07FF9"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допустимых значений</w:t>
      </w:r>
      <w:bookmarkEnd w:id="52"/>
    </w:p>
    <w:p w:rsidR="00BF0F2E" w:rsidRDefault="00BF0F2E" w:rsidP="008675C5">
      <w:pPr>
        <w:pStyle w:val="D03"/>
        <w:rPr>
          <w:lang w:val="ru-RU"/>
        </w:rPr>
      </w:pPr>
      <w:bookmarkStart w:id="53" w:name="_Toc494457778"/>
      <w:r>
        <w:rPr>
          <w:lang w:val="ru-RU"/>
        </w:rPr>
        <w:t>Выбросы</w:t>
      </w:r>
      <w:bookmarkEnd w:id="53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D07FF9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будут выбросами.</w:t>
      </w:r>
    </w:p>
    <w:p w:rsidR="00F47A6E" w:rsidRDefault="00F47A6E" w:rsidP="00F47A6E">
      <w:r>
        <w:t>Причины появления выбросов могут быть различными:</w:t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lastRenderedPageBreak/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 до 22 °C, но радиатор отопления будет иметь температуру в 70°.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7A790D" w:rsidRDefault="00361E50" w:rsidP="00DB6EC8">
      <w:pPr>
        <w:pStyle w:val="A02TextParagraphNoIndentation"/>
        <w:ind w:firstLine="708"/>
      </w:pPr>
      <w:r>
        <w:t xml:space="preserve">Для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D07FF9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D07FF9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>статистики, необходимой для создания диаграмм размахов.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341A4">
        <w:fldChar w:fldCharType="begin"/>
      </w:r>
      <w:r w:rsidR="007912CE">
        <w:instrText xml:space="preserve"> REF _Ref493755811 \r \h </w:instrText>
      </w:r>
      <w:r w:rsidR="007341A4">
        <w:fldChar w:fldCharType="separate"/>
      </w:r>
      <w:r w:rsidR="00551A5D">
        <w:t>2.2.5</w:t>
      </w:r>
      <w:r w:rsidR="007341A4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 xml:space="preserve">К выбросам всегда следует относиться внимательно. Они вполне могут оказаться «нормальными» для исследуемой совокупности,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4" w:name="_Toc494457779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4"/>
    </w:p>
    <w:p w:rsidR="000D5A2F" w:rsidRDefault="00951659" w:rsidP="000D5A2F">
      <w:r>
        <w:t>Библиотека позволяет</w:t>
      </w:r>
      <w:r w:rsidR="00D07FF9">
        <w:t xml:space="preserve"> </w:t>
      </w:r>
      <w:r w:rsidR="00805776">
        <w:t>создавать</w:t>
      </w:r>
      <w:r w:rsidR="00D07FF9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файл, в который построчно записываются </w:t>
      </w:r>
      <w:r w:rsidR="000C5622">
        <w:t xml:space="preserve">сообщения о </w:t>
      </w:r>
      <w:r>
        <w:t>найденны</w:t>
      </w:r>
      <w:r w:rsidR="000C5622">
        <w:t>х</w:t>
      </w:r>
      <w:r w:rsidR="00D07FF9"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F77DBB">
        <w:t xml:space="preserve">несколькими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исходных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 w:rsidR="00D07FF9"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5" w:name="_Toc494457780"/>
      <w:r>
        <w:lastRenderedPageBreak/>
        <w:t>Объектно-ориентированная</w:t>
      </w:r>
      <w:r w:rsidR="0034718B">
        <w:t xml:space="preserve"> модель</w:t>
      </w:r>
      <w:bookmarkEnd w:id="55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837770">
        <w:t xml:space="preserve"> </w:t>
      </w:r>
      <w:r>
        <w:rPr>
          <w:lang w:val="en-US"/>
        </w:rPr>
        <w:t>R</w:t>
      </w:r>
      <w:r>
        <w:t>.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6" w:name="_Toc494457781"/>
      <w:r w:rsidRPr="00E137BA">
        <w:rPr>
          <w:lang w:val="ru-RU"/>
        </w:rPr>
        <w:t>Файлы</w:t>
      </w:r>
      <w:bookmarkEnd w:id="56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07FF9">
        <w:t xml:space="preserve"> </w:t>
      </w:r>
      <w:r w:rsidR="00837770">
        <w:t>«</w:t>
      </w:r>
      <w:r w:rsidR="004A1F4E" w:rsidRPr="00837770">
        <w:t>Ф</w:t>
      </w:r>
      <w:r w:rsidR="002D23FC" w:rsidRPr="00837770">
        <w:t>айлы</w:t>
      </w:r>
      <w:r w:rsidR="00837770">
        <w:t>»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36144">
        <w:instrText xml:space="preserve"> REF  _Ref493708048 \* Lower \h \r \t </w:instrText>
      </w:r>
      <w:r w:rsidR="007341A4">
        <w:fldChar w:fldCharType="separate"/>
      </w:r>
      <w:r w:rsidR="005E2D4C">
        <w:t>3</w:t>
      </w:r>
      <w:r w:rsidR="007341A4">
        <w:fldChar w:fldCharType="end"/>
      </w:r>
      <w:r w:rsidR="00B73D2D">
        <w:t>.</w:t>
      </w:r>
    </w:p>
    <w:p w:rsidR="001752A3" w:rsidRDefault="003C261C" w:rsidP="008675C5">
      <w:pPr>
        <w:pStyle w:val="B01Pic"/>
      </w:pPr>
      <w:r>
        <w:object w:dxaOrig="11655" w:dyaOrig="9391">
          <v:shape id="_x0000_i1027" type="#_x0000_t75" style="width:285.3pt;height:232.3pt" o:ole="">
            <v:imagedata r:id="rId14" o:title=""/>
          </v:shape>
          <o:OLEObject Type="Embed" ProgID="Visio.Drawing.15" ShapeID="_x0000_i1027" DrawAspect="Content" ObjectID="_1568219120" r:id="rId15"/>
        </w:object>
      </w:r>
    </w:p>
    <w:p w:rsidR="00C02319" w:rsidRPr="00E137BA" w:rsidRDefault="00C02319" w:rsidP="00C02319">
      <w:pPr>
        <w:pStyle w:val="B02PicName"/>
      </w:pPr>
      <w:bookmarkStart w:id="57" w:name="_Ref493708048"/>
      <w:r w:rsidRPr="00E137BA">
        <w:t xml:space="preserve">– </w:t>
      </w:r>
      <w:bookmarkEnd w:id="57"/>
      <w:r w:rsidR="00620CD6">
        <w:t>С</w:t>
      </w:r>
      <w:r w:rsidR="004A1F4E">
        <w:t xml:space="preserve">труктура классов </w:t>
      </w:r>
      <w:r w:rsidR="00837770">
        <w:t>«</w:t>
      </w:r>
      <w:r w:rsidR="004A1F4E">
        <w:t>Файлы</w:t>
      </w:r>
      <w:r w:rsidR="00837770">
        <w:t>»</w:t>
      </w:r>
    </w:p>
    <w:p w:rsidR="001640F7" w:rsidRPr="00E1616A" w:rsidRDefault="001640F7" w:rsidP="008A2636">
      <w:r>
        <w:t>Класс</w:t>
      </w:r>
      <w:r w:rsidR="00346E17">
        <w:t>-родитель</w:t>
      </w:r>
      <w:r w:rsidR="00D07FF9">
        <w:t xml:space="preserve"> </w:t>
      </w:r>
      <w:r w:rsidRPr="005E2D4C">
        <w:rPr>
          <w:i/>
          <w:lang w:val="en-US"/>
        </w:rPr>
        <w:t>File</w:t>
      </w:r>
      <w:r w:rsidR="00346E17">
        <w:t xml:space="preserve"> имеет одно поле </w:t>
      </w:r>
      <w:r w:rsidR="003330B3">
        <w:rPr>
          <w:lang w:val="en-US"/>
        </w:rPr>
        <w:t>path</w:t>
      </w:r>
      <w:r w:rsidR="00395C5E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 w:rsidRPr="00837770">
        <w:rPr>
          <w:i/>
          <w:lang w:val="en-US"/>
        </w:rPr>
        <w:t>S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330B3">
        <w:t>у</w:t>
      </w:r>
      <w:r w:rsidR="00346E17">
        <w:t xml:space="preserve">станавливает полный путь к файлу, а </w:t>
      </w:r>
      <w:r w:rsidR="003330B3">
        <w:t xml:space="preserve">метод </w:t>
      </w:r>
      <w:r w:rsidR="002D3A0F" w:rsidRPr="00837770">
        <w:rPr>
          <w:i/>
          <w:lang w:val="en-US"/>
        </w:rPr>
        <w:t>G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46E17">
        <w:t>служит для получения текущего</w:t>
      </w:r>
      <w:r w:rsidR="00DF6041">
        <w:t>. У</w:t>
      </w:r>
      <w:r w:rsidR="003330B3">
        <w:t xml:space="preserve"> класса </w:t>
      </w:r>
      <w:r w:rsidR="003330B3" w:rsidRPr="005E2D4C">
        <w:rPr>
          <w:i/>
          <w:lang w:val="en-US"/>
        </w:rPr>
        <w:t>File</w:t>
      </w:r>
      <w:r w:rsidR="00D07FF9">
        <w:t xml:space="preserve"> </w:t>
      </w:r>
      <w:r w:rsidR="00560622">
        <w:t xml:space="preserve">существует три </w:t>
      </w:r>
      <w:r w:rsidR="00560622">
        <w:lastRenderedPageBreak/>
        <w:t>дочерних класса:</w:t>
      </w:r>
      <w:r w:rsidR="005E2D4C">
        <w:t xml:space="preserve"> </w:t>
      </w:r>
      <w:r w:rsidR="003330B3" w:rsidRPr="00AB77A0">
        <w:rPr>
          <w:i/>
          <w:lang w:val="en-US"/>
        </w:rPr>
        <w:t>In</w:t>
      </w:r>
      <w:r w:rsidR="003330B3" w:rsidRPr="00560622">
        <w:t xml:space="preserve">, </w:t>
      </w:r>
      <w:r w:rsidR="003330B3" w:rsidRPr="00AB77A0">
        <w:rPr>
          <w:i/>
          <w:lang w:val="en-US"/>
        </w:rPr>
        <w:t>Out</w:t>
      </w:r>
      <w:r w:rsidR="00D07FF9">
        <w:t xml:space="preserve"> </w:t>
      </w:r>
      <w:r w:rsidR="00DA067F">
        <w:t xml:space="preserve">и </w:t>
      </w:r>
      <w:r w:rsidR="003330B3" w:rsidRPr="00AB77A0">
        <w:rPr>
          <w:i/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>
        <w:rPr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разным.</w:t>
      </w:r>
    </w:p>
    <w:p w:rsidR="00560622" w:rsidRDefault="008E7D58" w:rsidP="00FF17AC">
      <w:r>
        <w:t xml:space="preserve">Класс </w:t>
      </w:r>
      <w:r w:rsidR="00560622">
        <w:rPr>
          <w:lang w:val="en-US"/>
        </w:rPr>
        <w:t>In</w:t>
      </w:r>
      <w:r w:rsidR="00D07FF9">
        <w:t xml:space="preserve"> </w:t>
      </w:r>
      <w:r w:rsidR="002267B1">
        <w:t xml:space="preserve">имеет метод </w:t>
      </w:r>
      <w:r w:rsidR="002267B1" w:rsidRPr="00AB77A0">
        <w:rPr>
          <w:i/>
        </w:rPr>
        <w:t>Read()</w:t>
      </w:r>
      <w:r w:rsidRPr="00AB77A0">
        <w:t>,</w:t>
      </w:r>
      <w:r w:rsidR="005E2D4C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D07FF9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>
        <w:rPr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D07FF9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 исходных данных</w:t>
      </w:r>
      <w:r w:rsidRPr="000E11BF">
        <w:t xml:space="preserve"> присваивается полю</w:t>
      </w:r>
      <w:r w:rsidR="008A44EC">
        <w:t xml:space="preserve"> </w:t>
      </w:r>
      <w:r w:rsidR="008A44EC" w:rsidRPr="00AB77A0">
        <w:rPr>
          <w:i/>
        </w:rPr>
        <w:t>table</w:t>
      </w:r>
      <w:r w:rsidR="00D07FF9">
        <w:t xml:space="preserve"> </w:t>
      </w:r>
      <w:r w:rsidR="00850288" w:rsidRPr="000E11BF">
        <w:t xml:space="preserve">класса </w:t>
      </w:r>
      <w:r w:rsidR="00DA067F" w:rsidRPr="00AB77A0">
        <w:rPr>
          <w:i/>
        </w:rPr>
        <w:t>Out</w:t>
      </w:r>
      <w:r w:rsidRPr="000E11BF">
        <w:t>.</w:t>
      </w:r>
    </w:p>
    <w:p w:rsidR="00D3491A" w:rsidRDefault="00850288" w:rsidP="00BA28CF">
      <w:pPr>
        <w:pStyle w:val="A02TextParagraphNoIndentation"/>
        <w:ind w:firstLine="708"/>
      </w:pPr>
      <w:r w:rsidRPr="000E11BF">
        <w:t xml:space="preserve">Также, в классе </w:t>
      </w:r>
      <w:r w:rsidR="006A5EDB" w:rsidRPr="00AB77A0">
        <w:rPr>
          <w:i/>
        </w:rPr>
        <w:t>Out</w:t>
      </w:r>
      <w:r w:rsidR="006A5EDB" w:rsidRPr="000E11BF">
        <w:t xml:space="preserve"> </w:t>
      </w:r>
      <w:r w:rsidRPr="000E11BF">
        <w:t xml:space="preserve">реализованы методы для </w:t>
      </w:r>
      <w:r w:rsidR="000537A2">
        <w:t>записи результатов в</w:t>
      </w:r>
      <w:r w:rsidRPr="000E11BF">
        <w:t xml:space="preserve"> Excel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AB77A0">
        <w:rPr>
          <w:i/>
        </w:rPr>
        <w:t>wb</w:t>
      </w:r>
      <w:r w:rsidR="001E47A0" w:rsidRPr="000E11BF">
        <w:t xml:space="preserve"> и </w:t>
      </w:r>
      <w:r w:rsidR="006A5EDB" w:rsidRPr="00AB77A0">
        <w:rPr>
          <w:i/>
        </w:rPr>
        <w:t>sheet</w:t>
      </w:r>
      <w:r w:rsidR="00D07FF9">
        <w:t xml:space="preserve"> </w:t>
      </w:r>
      <w:r w:rsidR="00B9739C" w:rsidRPr="000E11BF">
        <w:t xml:space="preserve">являются объектами класса </w:t>
      </w:r>
      <w:r w:rsidR="000E11BF" w:rsidRPr="00EE2DA1">
        <w:rPr>
          <w:i/>
        </w:rPr>
        <w:t>jobjRef</w:t>
      </w:r>
      <w:r w:rsidR="000E11BF" w:rsidRPr="000E11BF">
        <w:t xml:space="preserve">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D07FF9">
        <w:t xml:space="preserve"> </w:t>
      </w:r>
      <w:r w:rsidR="002A1A70">
        <w:t>Поле</w:t>
      </w:r>
      <w:r w:rsidR="00D07FF9">
        <w:t xml:space="preserve"> </w:t>
      </w:r>
      <w:r w:rsidR="00AA3321" w:rsidRPr="005A1996">
        <w:rPr>
          <w:i/>
          <w:lang w:val="en-US"/>
        </w:rPr>
        <w:t>sheet</w:t>
      </w:r>
      <w:r w:rsidR="00AA3321" w:rsidRPr="005A1996">
        <w:rPr>
          <w:i/>
        </w:rPr>
        <w:t>_</w:t>
      </w:r>
      <w:r w:rsidR="00AA3321" w:rsidRPr="005A1996">
        <w:rPr>
          <w:i/>
          <w:lang w:val="en-US"/>
        </w:rPr>
        <w:t>name</w:t>
      </w:r>
      <w:r w:rsidR="00D07FF9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для новой рабочей книги </w:t>
      </w:r>
      <w:r w:rsidR="00A057BB">
        <w:rPr>
          <w:lang w:val="en-US"/>
        </w:rPr>
        <w:t>Excel</w:t>
      </w:r>
      <w:r w:rsidR="00A057BB">
        <w:t xml:space="preserve">. </w:t>
      </w:r>
      <w:r w:rsidR="001054CE">
        <w:t xml:space="preserve">Назначить новое название можно используя </w:t>
      </w:r>
      <w:r w:rsidR="002D3A0F" w:rsidRPr="00EE2DA1">
        <w:rPr>
          <w:i/>
          <w:lang w:val="en-US"/>
        </w:rPr>
        <w:t>S</w:t>
      </w:r>
      <w:r w:rsidR="001054CE" w:rsidRPr="00EE2DA1">
        <w:rPr>
          <w:i/>
          <w:lang w:val="en-US"/>
        </w:rPr>
        <w:t>etExcelSheetName</w:t>
      </w:r>
      <w:r w:rsidR="001054CE" w:rsidRPr="00EE2DA1">
        <w:rPr>
          <w:i/>
        </w:rPr>
        <w:t>()</w:t>
      </w:r>
      <w:r w:rsidR="006512A8">
        <w:t xml:space="preserve">, а чтобы узнать текущее </w:t>
      </w:r>
      <w:r w:rsidR="00D07FF9">
        <w:t>– м</w:t>
      </w:r>
      <w:r w:rsidR="007F3213">
        <w:t xml:space="preserve">етод </w:t>
      </w:r>
      <w:r w:rsidR="002D3A0F" w:rsidRPr="00EE2DA1">
        <w:rPr>
          <w:i/>
          <w:lang w:val="en-US"/>
        </w:rPr>
        <w:t>G</w:t>
      </w:r>
      <w:r w:rsidR="00AA3321" w:rsidRPr="00EE2DA1">
        <w:rPr>
          <w:i/>
          <w:lang w:val="en-US"/>
        </w:rPr>
        <w:t>etExcelSheetName</w:t>
      </w:r>
      <w:r w:rsidR="00AA3321" w:rsidRPr="00EE2DA1">
        <w:rPr>
          <w:i/>
        </w:rPr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CreateExcelWB</w:t>
      </w:r>
      <w:r w:rsidR="00AA3321" w:rsidRPr="00EE2DA1">
        <w:rPr>
          <w:i/>
        </w:rPr>
        <w:t>()</w:t>
      </w:r>
      <w:r w:rsidR="00AA3321" w:rsidRPr="00A057BB">
        <w:t xml:space="preserve">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создается новая пустая строка в шапке таблицы для того, чтобы разместить </w:t>
      </w:r>
      <w:r w:rsidR="00DF72B7">
        <w:t xml:space="preserve">там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SaveExcelWB</w:t>
      </w:r>
      <w:r w:rsidR="00AA3321" w:rsidRPr="00EE2DA1">
        <w:rPr>
          <w:i/>
        </w:rPr>
        <w:t>()</w:t>
      </w:r>
      <w:r w:rsidR="00613A4B">
        <w:t xml:space="preserve"> сохраняет рабочую книгу, используя в качестве полного пути 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EE2DA1">
        <w:rPr>
          <w:i/>
        </w:rPr>
        <w:t>Out</w:t>
      </w:r>
      <w:r w:rsidR="00613A4B">
        <w:t>.</w:t>
      </w:r>
      <w:r w:rsidR="00EE2DA1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и закрепляется первая строка таблицы</w:t>
      </w:r>
      <w:r w:rsidR="00FF4C45">
        <w:t xml:space="preserve"> (легенда)</w:t>
      </w:r>
      <w:r w:rsidR="00547E8E">
        <w:t>.</w:t>
      </w:r>
      <w:r w:rsidR="00BA28CF">
        <w:t xml:space="preserve"> Методы </w:t>
      </w:r>
      <w:r w:rsidR="00BA28CF" w:rsidRPr="00EE2DA1">
        <w:rPr>
          <w:i/>
          <w:lang w:val="en-US"/>
        </w:rPr>
        <w:t>CreateExcelWB</w:t>
      </w:r>
      <w:r w:rsidR="00BA28CF" w:rsidRPr="00EE2DA1">
        <w:rPr>
          <w:i/>
        </w:rPr>
        <w:t>()</w:t>
      </w:r>
      <w:r w:rsidR="00BA28CF">
        <w:t xml:space="preserve"> и </w:t>
      </w:r>
      <w:r w:rsidR="00BA28CF" w:rsidRPr="00EE2DA1">
        <w:rPr>
          <w:i/>
          <w:lang w:val="en-US"/>
        </w:rPr>
        <w:t>SaveExcelWB</w:t>
      </w:r>
      <w:r w:rsidR="00BA28CF" w:rsidRPr="00EE2DA1">
        <w:rPr>
          <w:i/>
        </w:rPr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для пользователя был создан класс </w:t>
      </w:r>
      <w:r w:rsidR="005D58F9">
        <w:rPr>
          <w:lang w:val="en-US"/>
        </w:rPr>
        <w:t>Report</w:t>
      </w:r>
      <w:r w:rsidR="00FE3E87">
        <w:t xml:space="preserve">. У него есть поле </w:t>
      </w:r>
      <w:r w:rsidR="00DD119A">
        <w:rPr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 w:rsidRPr="001247FE">
        <w:rPr>
          <w:i/>
        </w:rPr>
        <w:t>set</w:t>
      </w:r>
      <w:r w:rsidR="009B731F" w:rsidRPr="001247FE">
        <w:rPr>
          <w:i/>
        </w:rPr>
        <w:t>Directory()</w:t>
      </w:r>
      <w:r w:rsidR="009B731F">
        <w:t>,</w:t>
      </w:r>
      <w:r w:rsidR="001247FE"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1247FE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 w:rsidRPr="001247FE">
        <w:rPr>
          <w:i/>
          <w:lang w:val="en-US" w:eastAsia="ru-RU"/>
        </w:rPr>
        <w:t>Create</w:t>
      </w:r>
      <w:r w:rsidR="009B731F" w:rsidRPr="001247FE">
        <w:rPr>
          <w:i/>
          <w:lang w:eastAsia="ru-RU"/>
        </w:rPr>
        <w:t>()</w:t>
      </w:r>
      <w:r w:rsidR="009B731F">
        <w:rPr>
          <w:lang w:eastAsia="ru-RU"/>
        </w:rPr>
        <w:t xml:space="preserve"> создает </w:t>
      </w:r>
      <w:r w:rsidR="009B731F">
        <w:rPr>
          <w:lang w:eastAsia="ru-RU"/>
        </w:rPr>
        <w:lastRenderedPageBreak/>
        <w:t>по 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r w:rsidR="00D3064F" w:rsidRPr="001247FE">
        <w:rPr>
          <w:i/>
        </w:rPr>
        <w:t>Close()</w:t>
      </w:r>
      <w:r w:rsidR="00D3064F" w:rsidRPr="00D3064F">
        <w:t xml:space="preserve">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должна содержать названия столбцов исходной таблицы, их значения и частоту встречаемости каждого из </w:t>
      </w:r>
      <w:r>
        <w:t>значений. Для создания сводной таблицы</w:t>
      </w:r>
      <w:r w:rsidR="00D07FF9">
        <w:t xml:space="preserve"> </w:t>
      </w:r>
      <w:r w:rsidR="00CB1834">
        <w:t>был создан класс</w:t>
      </w:r>
      <w:r w:rsidR="00D07FF9">
        <w:t xml:space="preserve"> </w:t>
      </w:r>
      <w:r w:rsidR="00583764" w:rsidRPr="001247FE">
        <w:rPr>
          <w:i/>
        </w:rPr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1247FE">
        <w:rPr>
          <w:i/>
        </w:rPr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 w:rsidRPr="001247FE">
        <w:rPr>
          <w:i/>
          <w:lang w:val="en-US" w:eastAsia="ru-RU"/>
        </w:rPr>
        <w:t>ColumnsValues</w:t>
      </w:r>
      <w:r w:rsidR="0082324C" w:rsidRPr="001247FE">
        <w:rPr>
          <w:i/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DF6041" w:rsidRPr="00DF6041">
        <w:rPr>
          <w:lang w:eastAsia="ru-RU"/>
        </w:rPr>
        <w:t xml:space="preserve"> </w:t>
      </w:r>
      <w:r w:rsidR="007341A4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1247FE">
        <w:rPr>
          <w:lang w:eastAsia="ru-RU"/>
        </w:rPr>
        <w:t>2.2.7</w:t>
      </w:r>
      <w:r w:rsidR="007341A4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58" w:name="_Toc494457782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58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 xml:space="preserve"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</w:t>
      </w:r>
      <w:r>
        <w:lastRenderedPageBreak/>
        <w:t>иметь категорические значения: 1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0, да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нет, имеется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отсутствует.</w:t>
      </w:r>
      <w:r w:rsidR="00D07FF9">
        <w:t xml:space="preserve"> </w:t>
      </w:r>
      <w:r w:rsidR="00F31E0E">
        <w:t>Поэтому кажд</w:t>
      </w:r>
      <w:r w:rsidR="009C520D">
        <w:t>ый</w:t>
      </w:r>
      <w:r w:rsidR="00F31E0E">
        <w:t xml:space="preserve"> из четырех типов</w:t>
      </w:r>
      <w:r w:rsidR="00D07FF9">
        <w:t xml:space="preserve"> </w:t>
      </w:r>
      <w:r w:rsidR="00542F4B">
        <w:t xml:space="preserve">значений </w:t>
      </w:r>
      <w:r w:rsidR="005B7F41">
        <w:t>описывает</w:t>
      </w:r>
      <w:r w:rsidR="00542F4B">
        <w:t xml:space="preserve"> свой класс</w:t>
      </w:r>
      <w:r w:rsidR="009C520D">
        <w:t>,</w:t>
      </w:r>
      <w:r w:rsidR="00542F4B">
        <w:t xml:space="preserve"> и </w:t>
      </w:r>
      <w:r w:rsidR="005B7F41">
        <w:t xml:space="preserve">для каждого из них </w:t>
      </w:r>
      <w:r w:rsidR="00F31E0E">
        <w:t>реализован свой метод поиска ошибок.</w:t>
      </w:r>
      <w:r w:rsidR="00D07FF9">
        <w:t xml:space="preserve"> </w:t>
      </w:r>
      <w:r w:rsidR="007305C2">
        <w:t>С</w:t>
      </w:r>
      <w:r w:rsidR="00AD0B85">
        <w:t xml:space="preserve">труктура классов </w:t>
      </w:r>
      <w:r w:rsidR="00BC3047">
        <w:t>«</w:t>
      </w:r>
      <w:r w:rsidR="00AD0B85" w:rsidRPr="00BC3047">
        <w:t>Столбцы таблицы</w:t>
      </w:r>
      <w:r w:rsidR="00BC3047">
        <w:t>»</w:t>
      </w:r>
      <w:r w:rsidR="00D07FF9">
        <w:rPr>
          <w:i/>
        </w:rPr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7341A4">
        <w:fldChar w:fldCharType="begin"/>
      </w:r>
      <w:r w:rsidR="00536144">
        <w:instrText xml:space="preserve"> REF  _Ref493708242 \* Lower \h \r \t </w:instrText>
      </w:r>
      <w:r w:rsidR="007341A4">
        <w:fldChar w:fldCharType="separate"/>
      </w:r>
      <w:r w:rsidR="00BC3047">
        <w:t>4</w:t>
      </w:r>
      <w:r w:rsidR="007341A4">
        <w:fldChar w:fldCharType="end"/>
      </w:r>
      <w:r w:rsidR="00784CFF">
        <w:t>.</w:t>
      </w:r>
    </w:p>
    <w:p w:rsidR="003F2E9C" w:rsidRDefault="003C261C" w:rsidP="008675C5">
      <w:pPr>
        <w:pStyle w:val="B01Pic"/>
      </w:pPr>
      <w:r>
        <w:object w:dxaOrig="11370" w:dyaOrig="7981">
          <v:shape id="_x0000_i1028" type="#_x0000_t75" style="width:269.65pt;height:195.6pt" o:ole="">
            <v:imagedata r:id="rId16" o:title=""/>
          </v:shape>
          <o:OLEObject Type="Embed" ProgID="Visio.Drawing.15" ShapeID="_x0000_i1028" DrawAspect="Content" ObjectID="_1568219121" r:id="rId17"/>
        </w:object>
      </w:r>
    </w:p>
    <w:p w:rsidR="00BD71D1" w:rsidRPr="001758DC" w:rsidRDefault="00784CFF" w:rsidP="00A75114">
      <w:pPr>
        <w:pStyle w:val="B02PicName"/>
      </w:pPr>
      <w:bookmarkStart w:id="59" w:name="_Ref493708242"/>
      <w:r>
        <w:t>–</w:t>
      </w:r>
      <w:bookmarkEnd w:id="59"/>
      <w:r w:rsidR="00620CD6">
        <w:t xml:space="preserve"> С</w:t>
      </w:r>
      <w:r w:rsidR="00A75114">
        <w:t xml:space="preserve">труктура классов </w:t>
      </w:r>
      <w:r w:rsidR="00BF0432">
        <w:t>«</w:t>
      </w:r>
      <w:r w:rsidR="00A35902">
        <w:t>Столбцы таблицы</w:t>
      </w:r>
      <w:r w:rsidR="00BF0432">
        <w:t>»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</w:t>
      </w:r>
      <w:r w:rsidRPr="00BC3047">
        <w:rPr>
          <w:i/>
        </w:rPr>
        <w:t>Column</w:t>
      </w:r>
      <w:r w:rsidRPr="00BA6855">
        <w:t xml:space="preserve"> имеет поле column_index,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13780D">
        <w:t xml:space="preserve">, и два метода: </w:t>
      </w:r>
      <w:r w:rsidR="007720D0">
        <w:rPr>
          <w:lang w:val="en-US"/>
        </w:rPr>
        <w:t>G</w:t>
      </w:r>
      <w:r w:rsidR="00B531B0" w:rsidRPr="00BA6855">
        <w:t>e</w:t>
      </w:r>
      <w:r w:rsidR="007720D0">
        <w:rPr>
          <w:lang w:val="en-US"/>
        </w:rPr>
        <w:t>t</w:t>
      </w:r>
      <w:r w:rsidR="00B531B0" w:rsidRPr="00BA6855">
        <w:t>ColumnIndex()</w:t>
      </w:r>
      <w:r w:rsidR="001F638F">
        <w:t>,</w:t>
      </w:r>
      <w:r w:rsidR="00D07FF9">
        <w:t xml:space="preserve"> </w:t>
      </w:r>
      <w:r w:rsidR="007720D0">
        <w:rPr>
          <w:lang w:val="en-US"/>
        </w:rPr>
        <w:t>S</w:t>
      </w:r>
      <w:r w:rsidR="00B531B0" w:rsidRPr="00BA6855">
        <w:t xml:space="preserve">etColumnIndex()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 xml:space="preserve">Объекты класса </w:t>
      </w:r>
      <w:r w:rsidRPr="0013780D">
        <w:rPr>
          <w:i/>
        </w:rPr>
        <w:t>Conti</w:t>
      </w:r>
      <w:r w:rsidR="00803573" w:rsidRPr="0013780D">
        <w:rPr>
          <w:i/>
        </w:rPr>
        <w:t>nuous</w:t>
      </w:r>
      <w:r w:rsidR="00803573">
        <w:t xml:space="preserve">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="00D07FF9">
        <w:t xml:space="preserve"> </w:t>
      </w:r>
      <w:r w:rsidR="00803573">
        <w:t>переменные</w:t>
      </w:r>
      <w:r w:rsidRPr="00BA6855">
        <w:t>.</w:t>
      </w:r>
      <w:r w:rsidR="00D07FF9">
        <w:t xml:space="preserve"> </w:t>
      </w:r>
      <w:r w:rsidR="0013780D">
        <w:t xml:space="preserve">Реализация </w:t>
      </w:r>
      <w:r w:rsidR="009D7DE6">
        <w:t>м</w:t>
      </w:r>
      <w:r w:rsidR="009D7DE6" w:rsidRPr="00BA6855">
        <w:t>етод</w:t>
      </w:r>
      <w:r w:rsidR="0013780D">
        <w:t>а</w:t>
      </w:r>
      <w:r w:rsidR="009D7DE6" w:rsidRPr="00BA6855">
        <w:t xml:space="preserve"> </w:t>
      </w:r>
      <w:r w:rsidR="009D7DE6" w:rsidRPr="0013780D">
        <w:rPr>
          <w:i/>
        </w:rPr>
        <w:t>FindErrors()</w:t>
      </w:r>
      <w:r w:rsidR="00404E56">
        <w:rPr>
          <w:i/>
        </w:rPr>
        <w:t xml:space="preserve"> </w:t>
      </w:r>
      <w:r w:rsidR="00404E56">
        <w:t>д</w:t>
      </w:r>
      <w:r w:rsidR="0013780D">
        <w:t xml:space="preserve">ля объектов класса </w:t>
      </w:r>
      <w:r w:rsidR="0013780D" w:rsidRPr="0013780D">
        <w:rPr>
          <w:i/>
        </w:rPr>
        <w:t>Continuous</w:t>
      </w:r>
      <w:r w:rsidR="0013780D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D07FF9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>
        <w:rPr>
          <w:lang w:val="en-US"/>
        </w:rPr>
        <w:t>Discret</w:t>
      </w:r>
      <w:r w:rsidR="00F7725D">
        <w:rPr>
          <w:lang w:val="en-US"/>
        </w:rPr>
        <w:t>e</w:t>
      </w:r>
      <w:r w:rsidR="00D07FF9">
        <w:t xml:space="preserve"> </w:t>
      </w:r>
      <w:r w:rsidR="0035718F">
        <w:t>описывают</w:t>
      </w:r>
      <w:r w:rsidR="00D07FF9">
        <w:t xml:space="preserve"> </w:t>
      </w:r>
      <w:r w:rsidR="00EA142C">
        <w:t>дискретные переменные.</w:t>
      </w:r>
      <w:r w:rsidR="00D07FF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D07FF9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DF6041" w:rsidRPr="00DF6041">
        <w:t xml:space="preserve"> </w:t>
      </w:r>
      <w:r w:rsidR="00F7725D" w:rsidRPr="00404E56">
        <w:rPr>
          <w:i/>
          <w:lang w:val="en-US"/>
        </w:rPr>
        <w:t>Discrete</w:t>
      </w:r>
      <w:r w:rsidR="00AA796B" w:rsidRPr="00313E08">
        <w:t xml:space="preserve">, </w:t>
      </w:r>
      <w:r w:rsidR="00313E08" w:rsidRPr="00404E56">
        <w:rPr>
          <w:i/>
        </w:rPr>
        <w:t>key</w:t>
      </w:r>
      <w:r w:rsidR="00313E08" w:rsidRPr="00313E08">
        <w:t xml:space="preserve">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D07FF9">
        <w:t xml:space="preserve"> </w:t>
      </w:r>
      <w:r w:rsidR="00313E08" w:rsidRPr="00404E56">
        <w:rPr>
          <w:i/>
        </w:rPr>
        <w:t>value</w:t>
      </w:r>
      <w:r w:rsidR="00313E08" w:rsidRPr="00313E08">
        <w:t xml:space="preserve">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D07FF9">
        <w:t xml:space="preserve"> </w:t>
      </w:r>
      <w:r w:rsidR="004965F2" w:rsidRPr="00313E08">
        <w:t>list,</w:t>
      </w:r>
      <w:r w:rsidR="00D07FF9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D07FF9">
        <w:t xml:space="preserve"> </w:t>
      </w:r>
      <w:r w:rsidR="00A53404" w:rsidRPr="00313E08">
        <w:t xml:space="preserve">и могут </w:t>
      </w:r>
      <w:r w:rsidR="00772E3F" w:rsidRPr="00313E08">
        <w:t xml:space="preserve">содержать </w:t>
      </w:r>
      <w:r w:rsidR="00A53404" w:rsidRPr="00313E08">
        <w:t xml:space="preserve">в себе </w:t>
      </w:r>
      <w:r w:rsidR="00772E3F" w:rsidRPr="00313E08">
        <w:t>сочетания любых</w:t>
      </w:r>
      <w:r w:rsidR="00D07FF9">
        <w:t xml:space="preserve"> </w:t>
      </w:r>
      <w:r w:rsidR="00772E3F" w:rsidRPr="00313E08">
        <w:t xml:space="preserve">типов данных. Это позволяет эффективно, т.е. в одном объекте, хранить </w:t>
      </w:r>
      <w:r w:rsidR="00772E3F" w:rsidRPr="00313E08">
        <w:lastRenderedPageBreak/>
        <w:t>разнородную</w:t>
      </w:r>
      <w:r w:rsidR="00D07FF9">
        <w:t xml:space="preserve"> </w:t>
      </w:r>
      <w:r w:rsidR="00772E3F" w:rsidRPr="00313E08">
        <w:t>информацию.</w:t>
      </w:r>
      <w:r w:rsidR="00D07FF9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DF6041" w:rsidRPr="00DF6041">
        <w:t xml:space="preserve"> </w:t>
      </w:r>
      <w:r w:rsidR="007341A4">
        <w:fldChar w:fldCharType="begin"/>
      </w:r>
      <w:r w:rsidR="0041664C">
        <w:instrText xml:space="preserve"> REF _Ref493708239 \r \h </w:instrText>
      </w:r>
      <w:r w:rsidR="007341A4">
        <w:fldChar w:fldCharType="separate"/>
      </w:r>
      <w:r w:rsidR="00404E56">
        <w:t>2.2.4.1</w:t>
      </w:r>
      <w:r w:rsidR="007341A4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t xml:space="preserve">Задать новые значения для полей класса </w:t>
      </w:r>
      <w:r w:rsidR="00703A88" w:rsidRPr="00404E56">
        <w:rPr>
          <w:i/>
          <w:lang w:val="en-US"/>
        </w:rPr>
        <w:t>Discrete</w:t>
      </w:r>
      <w:r w:rsidR="008A4F9D">
        <w:t xml:space="preserve">, </w:t>
      </w:r>
      <w:r w:rsidR="008A4F9D" w:rsidRPr="00404E56">
        <w:rPr>
          <w:i/>
        </w:rPr>
        <w:t>key</w:t>
      </w:r>
      <w:r w:rsidR="008A4F9D" w:rsidRPr="00313E08">
        <w:t xml:space="preserve"> </w:t>
      </w:r>
      <w:r w:rsidR="008A4F9D">
        <w:t xml:space="preserve">и </w:t>
      </w:r>
      <w:r w:rsidR="008A4F9D" w:rsidRPr="00404E56">
        <w:rPr>
          <w:i/>
        </w:rPr>
        <w:t>value</w:t>
      </w:r>
      <w:r w:rsidR="008A4F9D">
        <w:t>,</w:t>
      </w:r>
      <w:r w:rsidR="00D07FF9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D07FF9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etValue</w:t>
      </w:r>
      <w:r w:rsidR="000D5A19" w:rsidRPr="00404E56">
        <w:rPr>
          <w:i/>
        </w:rPr>
        <w:t>()</w:t>
      </w:r>
      <w:r w:rsidR="00FD296D">
        <w:t xml:space="preserve"> и</w:t>
      </w:r>
      <w:r w:rsidR="00404E56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etKey</w:t>
      </w:r>
      <w:r w:rsidR="000D5A19" w:rsidRPr="00404E56">
        <w:rPr>
          <w:i/>
        </w:rPr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D07FF9">
        <w:t xml:space="preserve"> </w:t>
      </w:r>
      <w:r w:rsidR="00414DA3">
        <w:t xml:space="preserve">значения </w:t>
      </w:r>
      <w:r w:rsidR="007712A9">
        <w:t xml:space="preserve">при помощи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etValue</w:t>
      </w:r>
      <w:r w:rsidR="007712A9" w:rsidRPr="00404E56">
        <w:rPr>
          <w:i/>
        </w:rPr>
        <w:t>()</w:t>
      </w:r>
      <w:r w:rsidR="007712A9">
        <w:t xml:space="preserve"> и</w:t>
      </w:r>
      <w:r w:rsidR="00D07FF9">
        <w:t xml:space="preserve">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etKey</w:t>
      </w:r>
      <w:r w:rsidR="007712A9" w:rsidRPr="00404E56">
        <w:rPr>
          <w:i/>
        </w:rPr>
        <w:t>()</w:t>
      </w:r>
      <w:r w:rsidR="00404E56">
        <w:rPr>
          <w:i/>
        </w:rPr>
        <w:t xml:space="preserve"> </w:t>
      </w:r>
      <w:r w:rsidR="007712A9">
        <w:t>соответственно.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E46438">
        <w:t xml:space="preserve"> </w:t>
      </w:r>
      <w:r w:rsidR="00E46438" w:rsidRPr="00E46438">
        <w:rPr>
          <w:i/>
          <w:lang w:val="en-US"/>
        </w:rPr>
        <w:t>Binary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D07FF9">
        <w:t xml:space="preserve"> </w:t>
      </w:r>
      <w:r w:rsidR="00F96D6D" w:rsidRPr="00E46438">
        <w:rPr>
          <w:i/>
          <w:lang w:val="en-US"/>
        </w:rPr>
        <w:t>Binary</w:t>
      </w:r>
      <w:r w:rsidR="00D07FF9"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 w:rsidRPr="00E46438">
        <w:rPr>
          <w:i/>
          <w:lang w:val="en-US"/>
        </w:rPr>
        <w:t>Binary</w:t>
      </w:r>
      <w:r w:rsidR="00D07FF9">
        <w:t xml:space="preserve"> </w:t>
      </w:r>
      <w:r w:rsidR="00DC2461">
        <w:t>значени</w:t>
      </w:r>
      <w:r w:rsidR="00C06663">
        <w:t>я</w:t>
      </w:r>
      <w:r w:rsidR="00D07FF9">
        <w:t xml:space="preserve"> </w:t>
      </w:r>
      <w:r w:rsidR="007A04A9">
        <w:t xml:space="preserve">поля </w:t>
      </w:r>
      <w:r w:rsidR="007A04A9" w:rsidRPr="00E46438">
        <w:rPr>
          <w:i/>
          <w:lang w:val="en-US"/>
        </w:rPr>
        <w:t>value</w:t>
      </w:r>
      <w:r w:rsidR="00D07FF9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D07FF9">
        <w:t xml:space="preserve"> </w:t>
      </w:r>
      <w:r w:rsidR="00DC2461">
        <w:t>у</w:t>
      </w:r>
      <w:r w:rsidR="00B2488E">
        <w:t>молчанию: 0 и 1.</w:t>
      </w:r>
      <w:r w:rsidR="00BA664C">
        <w:t xml:space="preserve"> При необходимости, </w:t>
      </w:r>
      <w:r w:rsidR="00113EA6">
        <w:t>они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 w:rsidRPr="00E46438">
        <w:rPr>
          <w:i/>
          <w:lang w:val="en-US"/>
        </w:rPr>
        <w:t>S</w:t>
      </w:r>
      <w:r w:rsidR="00C06663" w:rsidRPr="00E46438">
        <w:rPr>
          <w:i/>
          <w:lang w:val="en-US"/>
        </w:rPr>
        <w:t>etValue</w:t>
      </w:r>
      <w:r w:rsidR="00C06663" w:rsidRPr="00E46438">
        <w:rPr>
          <w:i/>
        </w:rPr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 w:rsidRPr="00E46438">
        <w:rPr>
          <w:i/>
          <w:lang w:val="en-US"/>
        </w:rPr>
        <w:t>Dates</w:t>
      </w:r>
      <w:r w:rsidR="00D07FF9"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="00D07FF9">
        <w:t xml:space="preserve"> </w:t>
      </w:r>
      <w:r w:rsidRPr="00E46438">
        <w:rPr>
          <w:i/>
          <w:lang w:val="en-US"/>
        </w:rPr>
        <w:t>FindErrors</w:t>
      </w:r>
      <w:r w:rsidRPr="00E46438">
        <w:rPr>
          <w:i/>
        </w:rPr>
        <w:t>()</w:t>
      </w:r>
      <w:r w:rsidR="00D07FF9">
        <w:t xml:space="preserve"> </w:t>
      </w:r>
      <w:r w:rsidR="007A76CB">
        <w:t>для</w:t>
      </w:r>
      <w:r w:rsidR="00D07FF9">
        <w:t xml:space="preserve"> </w:t>
      </w:r>
      <w:r w:rsidR="007A76CB">
        <w:t>классов</w:t>
      </w:r>
      <w:r w:rsidR="00D07FF9">
        <w:t xml:space="preserve"> </w:t>
      </w:r>
      <w:r w:rsidR="007A76CB" w:rsidRPr="00E46438">
        <w:rPr>
          <w:i/>
          <w:lang w:val="en-US"/>
        </w:rPr>
        <w:t>Discrete</w:t>
      </w:r>
      <w:r w:rsidR="00D07FF9">
        <w:t xml:space="preserve"> </w:t>
      </w:r>
      <w:r w:rsidR="007A0B0D">
        <w:t>и</w:t>
      </w:r>
      <w:r w:rsidR="00D07FF9">
        <w:t xml:space="preserve"> </w:t>
      </w:r>
      <w:r w:rsidR="007A0B0D" w:rsidRPr="00E46438">
        <w:rPr>
          <w:i/>
          <w:lang w:val="en-US"/>
        </w:rPr>
        <w:t>Dates</w:t>
      </w:r>
      <w:r w:rsidR="00D07FF9">
        <w:t xml:space="preserve"> </w:t>
      </w:r>
      <w:r w:rsidR="00936FB0">
        <w:t>выполняет</w:t>
      </w:r>
      <w:r w:rsidR="00D07FF9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DF6041" w:rsidRPr="00DF6041">
        <w:t xml:space="preserve"> </w:t>
      </w:r>
      <w:r w:rsidR="002B57AC">
        <w:fldChar w:fldCharType="begin"/>
      </w:r>
      <w:r w:rsidR="002B57AC">
        <w:instrText xml:space="preserve"> REF _Ref493720091 \r \h </w:instrText>
      </w:r>
      <w:r w:rsidR="002B57AC">
        <w:fldChar w:fldCharType="separate"/>
      </w:r>
      <w:r w:rsidR="002B57AC">
        <w:t>2.2.4</w:t>
      </w:r>
      <w:r w:rsidR="002B57AC">
        <w:fldChar w:fldCharType="end"/>
      </w:r>
    </w:p>
    <w:p w:rsidR="00A84B5D" w:rsidRPr="00D07FF9" w:rsidRDefault="00A84B5D" w:rsidP="008675C5">
      <w:pPr>
        <w:pStyle w:val="D03"/>
        <w:rPr>
          <w:lang w:val="ru-RU"/>
        </w:rPr>
      </w:pPr>
      <w:bookmarkStart w:id="60" w:name="_Toc494457783"/>
      <w:r w:rsidRPr="00D07FF9">
        <w:rPr>
          <w:lang w:val="ru-RU"/>
        </w:rPr>
        <w:t>Типы ошибок</w:t>
      </w:r>
      <w:bookmarkEnd w:id="60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EB73AA" w:rsidRDefault="00856984" w:rsidP="00A84B5D">
      <w:r>
        <w:t xml:space="preserve">Для каждого </w:t>
      </w:r>
      <w:r w:rsidR="00DB6A17">
        <w:t>типа</w:t>
      </w:r>
      <w:r>
        <w:t xml:space="preserve"> ошибок был создан </w:t>
      </w:r>
      <w:r w:rsidR="00DB6A17">
        <w:t xml:space="preserve">свой </w:t>
      </w:r>
      <w:r>
        <w:t xml:space="preserve">класс, </w:t>
      </w:r>
      <w:r w:rsidR="004556DD">
        <w:t xml:space="preserve">который наследуется от класса </w:t>
      </w:r>
      <w:r w:rsidR="004556DD" w:rsidRPr="00423E79">
        <w:rPr>
          <w:i/>
          <w:lang w:val="en-US"/>
        </w:rPr>
        <w:t>Error</w:t>
      </w:r>
      <w:r w:rsidR="004556DD" w:rsidRPr="004556DD">
        <w:t xml:space="preserve">. Это сделано </w:t>
      </w:r>
      <w:r w:rsidR="00D24339">
        <w:t xml:space="preserve">для </w:t>
      </w:r>
      <w:r w:rsidR="004556DD" w:rsidRPr="004556DD">
        <w:t>объединения</w:t>
      </w:r>
      <w:r w:rsidR="00D24339">
        <w:t xml:space="preserve"> их</w:t>
      </w:r>
      <w:r w:rsidR="00D07FF9">
        <w:t xml:space="preserve"> </w:t>
      </w:r>
      <w:r w:rsidR="00EB73AA">
        <w:t>по общим признакам, таким как:</w:t>
      </w:r>
    </w:p>
    <w:p w:rsidR="00EB73AA" w:rsidRDefault="00A75114" w:rsidP="00EB73AA">
      <w:pPr>
        <w:pStyle w:val="C011"/>
      </w:pPr>
      <w:r>
        <w:t>И</w:t>
      </w:r>
      <w:r w:rsidR="00464291">
        <w:t>ндексы ошибок</w:t>
      </w:r>
      <w:r>
        <w:t xml:space="preserve"> в таблице.</w:t>
      </w:r>
    </w:p>
    <w:p w:rsidR="00EB73AA" w:rsidRDefault="00EB73AA" w:rsidP="00EB73AA">
      <w:pPr>
        <w:pStyle w:val="C011"/>
      </w:pPr>
      <w:r>
        <w:t>Стиль типа ошибки</w:t>
      </w:r>
      <w:r w:rsidR="0011389D">
        <w:t xml:space="preserve"> для раскраски итоговой таблицы</w:t>
      </w:r>
      <w:r w:rsidR="00A75114">
        <w:t>.</w:t>
      </w:r>
    </w:p>
    <w:p w:rsidR="00EB73AA" w:rsidRDefault="00EB73AA" w:rsidP="00EB73AA">
      <w:pPr>
        <w:pStyle w:val="C011"/>
      </w:pPr>
      <w:r>
        <w:t xml:space="preserve">Название </w:t>
      </w:r>
      <w:r w:rsidR="003F5A32">
        <w:t>типа ошибки</w:t>
      </w:r>
      <w:r w:rsidR="00A75114">
        <w:t xml:space="preserve"> в легенде таблицы.</w:t>
      </w:r>
    </w:p>
    <w:p w:rsidR="00EB73AA" w:rsidRDefault="00EB73AA" w:rsidP="00EB73AA">
      <w:pPr>
        <w:pStyle w:val="C011"/>
      </w:pPr>
      <w:r>
        <w:lastRenderedPageBreak/>
        <w:t xml:space="preserve">Позиция </w:t>
      </w:r>
      <w:r w:rsidR="00861B03">
        <w:t>условного обозначения типа</w:t>
      </w:r>
      <w:r>
        <w:t xml:space="preserve"> ошибки в</w:t>
      </w:r>
      <w:r w:rsidR="004402D3">
        <w:t xml:space="preserve">нутри </w:t>
      </w:r>
      <w:r w:rsidR="00861B03">
        <w:t>легенды таблицы</w:t>
      </w:r>
      <w:r w:rsidR="004402D3"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_Ref493708190 \* Lower \h \r \t </w:instrText>
      </w:r>
      <w:r w:rsidR="007341A4">
        <w:fldChar w:fldCharType="separate"/>
      </w:r>
      <w:r w:rsidR="00423E79">
        <w:t>5</w:t>
      </w:r>
      <w:r w:rsidR="007341A4">
        <w:fldChar w:fldCharType="end"/>
      </w:r>
      <w:r w:rsidR="000040C1">
        <w:t xml:space="preserve"> </w:t>
      </w:r>
      <w:r>
        <w:t xml:space="preserve">изображена </w:t>
      </w:r>
      <w:r w:rsidR="00A75114">
        <w:t xml:space="preserve">структура классов </w:t>
      </w:r>
      <w:r w:rsidR="00423E79">
        <w:t>«</w:t>
      </w:r>
      <w:r w:rsidR="00A75114" w:rsidRPr="00423E79">
        <w:t>Типы ошибок</w:t>
      </w:r>
      <w:r w:rsidR="00423E79">
        <w:t>»</w:t>
      </w:r>
      <w:r w:rsidR="00393BD1">
        <w:t>.</w:t>
      </w:r>
    </w:p>
    <w:bookmarkStart w:id="61" w:name="_MON_1568093522"/>
    <w:bookmarkEnd w:id="61"/>
    <w:p w:rsidR="00D00E5A" w:rsidRDefault="003C261C" w:rsidP="008675C5">
      <w:pPr>
        <w:pStyle w:val="B01Pic"/>
      </w:pPr>
      <w:r w:rsidRPr="004834F6">
        <w:object w:dxaOrig="19246" w:dyaOrig="8101">
          <v:shape id="_x0000_i1029" type="#_x0000_t75" style="width:447.6pt;height:146.7pt" o:ole="">
            <v:imagedata r:id="rId18" o:title="" cropbottom="15299f"/>
          </v:shape>
          <o:OLEObject Type="Embed" ProgID="Visio.Drawing.15" ShapeID="_x0000_i1029" DrawAspect="Content" ObjectID="_1568219122" r:id="rId19"/>
        </w:object>
      </w:r>
    </w:p>
    <w:p w:rsidR="00F56652" w:rsidRPr="00BD5882" w:rsidRDefault="000040C1" w:rsidP="004D453A">
      <w:pPr>
        <w:pStyle w:val="B02PicName"/>
      </w:pPr>
      <w:bookmarkStart w:id="62" w:name="_Ref493708190"/>
      <w:r w:rsidRPr="00BD5882">
        <w:t>–</w:t>
      </w:r>
      <w:bookmarkEnd w:id="62"/>
      <w:r w:rsidR="00423E79">
        <w:t xml:space="preserve"> </w:t>
      </w:r>
      <w:r w:rsidR="007E5330">
        <w:t>С</w:t>
      </w:r>
      <w:r w:rsidR="00C852F2">
        <w:t xml:space="preserve">труктура классов </w:t>
      </w:r>
      <w:r w:rsidR="00F42E0F">
        <w:t>«</w:t>
      </w:r>
      <w:r w:rsidR="00C852F2">
        <w:t>Типы ошибок</w:t>
      </w:r>
      <w:r w:rsidR="00F42E0F">
        <w:t>»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F42E0F">
        <w:rPr>
          <w:i/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</w:t>
      </w:r>
      <w:r w:rsidR="000066D3" w:rsidRPr="00F42E0F">
        <w:rPr>
          <w:i/>
        </w:rPr>
        <w:t>indices</w:t>
      </w:r>
      <w:r w:rsidR="000066D3">
        <w:t xml:space="preserve">, </w:t>
      </w:r>
      <w:r w:rsidR="000066D3" w:rsidRPr="00F42E0F">
        <w:rPr>
          <w:i/>
        </w:rPr>
        <w:t>style</w:t>
      </w:r>
      <w:r w:rsidR="000066D3">
        <w:t>,</w:t>
      </w:r>
      <w:r w:rsidR="00D07FF9">
        <w:t xml:space="preserve"> </w:t>
      </w:r>
      <w:r w:rsidR="000066D3" w:rsidRPr="00F42E0F">
        <w:rPr>
          <w:i/>
        </w:rPr>
        <w:t>title</w:t>
      </w:r>
      <w:r w:rsidR="000066D3">
        <w:t xml:space="preserve"> и </w:t>
      </w:r>
      <w:r w:rsidR="000066D3" w:rsidRPr="00F42E0F">
        <w:rPr>
          <w:i/>
        </w:rPr>
        <w:t>col_index_legend</w:t>
      </w:r>
      <w:r w:rsidR="000066D3">
        <w:t xml:space="preserve">. Поле </w:t>
      </w:r>
      <w:r w:rsidR="00F427C2" w:rsidRPr="00F42E0F">
        <w:rPr>
          <w:i/>
        </w:rPr>
        <w:t>indices</w:t>
      </w:r>
      <w:r w:rsidR="00D07FF9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с ошибками</w:t>
      </w:r>
      <w:r w:rsidR="00D07FF9">
        <w:t xml:space="preserve"> </w:t>
      </w:r>
      <w:r w:rsidR="00B400FA">
        <w:t xml:space="preserve">в исходной </w:t>
      </w:r>
      <w:r w:rsidR="00C10CC1">
        <w:t>таблиц</w:t>
      </w:r>
      <w:r w:rsidR="00B400FA">
        <w:t>е</w:t>
      </w:r>
      <w:r w:rsidR="00C10CC1">
        <w:t xml:space="preserve">, </w:t>
      </w:r>
      <w:r w:rsidR="00737E2C">
        <w:t xml:space="preserve">поле </w:t>
      </w:r>
      <w:r w:rsidR="00F427C2" w:rsidRPr="00F42E0F">
        <w:rPr>
          <w:i/>
        </w:rPr>
        <w:t>style</w:t>
      </w:r>
      <w:r w:rsidR="00F427C2">
        <w:t xml:space="preserve"> </w:t>
      </w:r>
      <w:r w:rsidR="000B2A61">
        <w:t xml:space="preserve">используется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</w:t>
      </w:r>
      <w:r w:rsidR="000B2A61">
        <w:t>в</w:t>
      </w:r>
      <w:r w:rsidR="003500CE">
        <w:t xml:space="preserve"> </w:t>
      </w:r>
      <w:r w:rsidR="000B2A61">
        <w:t>раскраске</w:t>
      </w:r>
      <w:r w:rsidR="00D07FF9">
        <w:t xml:space="preserve"> </w:t>
      </w:r>
      <w:r w:rsidR="00A55A1A">
        <w:t xml:space="preserve">неправильно заполненных ячеек, поле </w:t>
      </w:r>
      <w:r w:rsidR="00F427C2" w:rsidRPr="00F42E0F">
        <w:rPr>
          <w:i/>
        </w:rPr>
        <w:t>title</w:t>
      </w:r>
      <w:r w:rsidR="000B2A61">
        <w:t xml:space="preserve"> </w:t>
      </w:r>
      <w:r w:rsidR="00F94DF9">
        <w:t>содерж</w:t>
      </w:r>
      <w:r w:rsidR="000B2A61">
        <w:t>ит</w:t>
      </w:r>
      <w:r w:rsidR="008137B3">
        <w:t xml:space="preserve">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используется для</w:t>
      </w:r>
      <w:r w:rsidR="00F94DF9">
        <w:t xml:space="preserve"> легенд</w:t>
      </w:r>
      <w:r w:rsidR="00E054D6">
        <w:t>ы</w:t>
      </w:r>
      <w:r w:rsidR="00D07FF9">
        <w:t xml:space="preserve"> </w:t>
      </w:r>
      <w:r w:rsidR="008105FE">
        <w:t>итоговой</w:t>
      </w:r>
      <w:r w:rsidR="00D07FF9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D07FF9">
        <w:t xml:space="preserve"> </w:t>
      </w:r>
      <w:r w:rsidR="00DA411C">
        <w:t>а</w:t>
      </w:r>
      <w:r w:rsidR="006115BB">
        <w:t xml:space="preserve"> </w:t>
      </w:r>
      <w:r w:rsidR="00DA411C">
        <w:t xml:space="preserve">поле </w:t>
      </w:r>
      <w:r w:rsidR="00E12BC1" w:rsidRPr="00F42E0F">
        <w:rPr>
          <w:i/>
        </w:rPr>
        <w:t>col_index_legend</w:t>
      </w:r>
      <w:r w:rsidR="006115BB">
        <w:t xml:space="preserve"> </w:t>
      </w:r>
      <w:r w:rsidR="00991E0E">
        <w:t>хранит</w:t>
      </w:r>
      <w:r w:rsidR="001C6AC6">
        <w:t xml:space="preserve">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</w:t>
      </w:r>
      <w:r w:rsidR="00F15BB2" w:rsidRPr="00F42E0F">
        <w:rPr>
          <w:i/>
        </w:rPr>
        <w:t>style</w:t>
      </w:r>
      <w:r w:rsidR="00F15BB2">
        <w:t xml:space="preserve">, </w:t>
      </w:r>
      <w:r w:rsidR="00F15BB2" w:rsidRPr="00F42E0F">
        <w:rPr>
          <w:i/>
        </w:rPr>
        <w:t>title</w:t>
      </w:r>
      <w:r w:rsidR="00F15BB2">
        <w:t xml:space="preserve"> и </w:t>
      </w:r>
      <w:r w:rsidRPr="00F42E0F">
        <w:rPr>
          <w:i/>
        </w:rPr>
        <w:t>col_index_legend</w:t>
      </w:r>
      <w:r>
        <w:t xml:space="preserve">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EF5CE1">
        <w:rPr>
          <w:i/>
          <w:lang w:val="en-US"/>
        </w:rPr>
        <w:t>Error</w:t>
      </w:r>
      <w:r w:rsidR="00767FDB">
        <w:t>. Для этого использ</w:t>
      </w:r>
      <w:r w:rsidR="006C3338">
        <w:t>уется</w:t>
      </w:r>
      <w:r w:rsidR="00767FDB">
        <w:t xml:space="preserve"> созданный метод </w:t>
      </w:r>
      <w:r w:rsidR="00EE33CE" w:rsidRPr="00EF5CE1">
        <w:rPr>
          <w:i/>
          <w:lang w:val="en-US"/>
        </w:rPr>
        <w:t>I</w:t>
      </w:r>
      <w:r w:rsidR="00B17863" w:rsidRPr="00EF5CE1">
        <w:rPr>
          <w:i/>
        </w:rPr>
        <w:t>nitialize()</w:t>
      </w:r>
      <w:r w:rsidR="00767FDB">
        <w:t>,</w:t>
      </w:r>
      <w:r w:rsidR="00EF5CE1">
        <w:t xml:space="preserve"> </w:t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EF5CE1">
        <w:rPr>
          <w:i/>
        </w:rPr>
        <w:t>FindErrors()</w:t>
      </w:r>
      <w:r w:rsidR="00D07FF9">
        <w:t xml:space="preserve"> </w:t>
      </w:r>
      <w:r>
        <w:t>изменяет поле</w:t>
      </w:r>
      <w:r w:rsidR="00D07FF9">
        <w:t xml:space="preserve"> </w:t>
      </w:r>
      <w:r w:rsidR="006C3338" w:rsidRPr="00EF5CE1">
        <w:rPr>
          <w:i/>
        </w:rPr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 w:rsidR="00D07FF9"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EF5CE1">
        <w:t>Это реализует</w:t>
      </w:r>
      <w:r w:rsidR="008137B3">
        <w:t xml:space="preserve"> метод </w:t>
      </w:r>
      <w:r w:rsidR="0086583E" w:rsidRPr="00EF5CE1">
        <w:rPr>
          <w:i/>
          <w:lang w:val="en-US"/>
        </w:rPr>
        <w:t>SetColor</w:t>
      </w:r>
      <w:r w:rsidR="0086583E" w:rsidRPr="00EF5CE1">
        <w:rPr>
          <w:i/>
        </w:rPr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D07FF9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D07FF9">
        <w:t xml:space="preserve"> </w:t>
      </w:r>
      <w:r w:rsidR="002E029A" w:rsidRPr="00EF5CE1">
        <w:rPr>
          <w:i/>
          <w:lang w:val="en-US"/>
        </w:rPr>
        <w:t>CreateExcelWB</w:t>
      </w:r>
      <w:r w:rsidR="002E029A" w:rsidRPr="00EF5CE1">
        <w:rPr>
          <w:i/>
        </w:rPr>
        <w:t>()</w:t>
      </w:r>
      <w:r w:rsidR="00A6433E">
        <w:t xml:space="preserve">. </w:t>
      </w:r>
      <w:r w:rsidR="002E029A">
        <w:t xml:space="preserve">В методе </w:t>
      </w:r>
      <w:r w:rsidR="00F60223" w:rsidRPr="00EF5CE1">
        <w:rPr>
          <w:i/>
          <w:lang w:val="en-US"/>
        </w:rPr>
        <w:t>SetColor</w:t>
      </w:r>
      <w:r w:rsidR="00F60223" w:rsidRPr="00EF5CE1">
        <w:rPr>
          <w:i/>
        </w:rPr>
        <w:t>()</w:t>
      </w:r>
      <w:r w:rsidR="00D07FF9">
        <w:t xml:space="preserve"> </w:t>
      </w:r>
      <w:r w:rsidR="002E029A">
        <w:t>осуществляется доступ ко всем ячейкам рабой книги</w:t>
      </w:r>
      <w:r w:rsidR="00F60223">
        <w:t xml:space="preserve"> и устанавливаются новые стили для тех ячеек, индексы которых содержит поле </w:t>
      </w:r>
      <w:r w:rsidR="00F60223" w:rsidRPr="007B2EF4">
        <w:rPr>
          <w:i/>
        </w:rPr>
        <w:t>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 xml:space="preserve">из значения, содержащегося в поле </w:t>
      </w:r>
      <w:r w:rsidR="005749B2" w:rsidRPr="007B2EF4">
        <w:rPr>
          <w:i/>
        </w:rPr>
        <w:t>style</w:t>
      </w:r>
      <w:r w:rsidR="005749B2">
        <w:t xml:space="preserve">. </w:t>
      </w:r>
      <w:r w:rsidR="00F24522">
        <w:t xml:space="preserve">Внутри метода </w:t>
      </w:r>
      <w:r w:rsidR="00F24522" w:rsidRPr="007B2EF4">
        <w:rPr>
          <w:i/>
          <w:lang w:val="en-US"/>
        </w:rPr>
        <w:t>SetColor</w:t>
      </w:r>
      <w:r w:rsidR="00F24522" w:rsidRPr="007B2EF4">
        <w:rPr>
          <w:i/>
        </w:rPr>
        <w:t>()</w:t>
      </w:r>
      <w:r w:rsidR="00F24522">
        <w:t xml:space="preserve"> </w:t>
      </w:r>
      <w:r w:rsidR="00F24522">
        <w:lastRenderedPageBreak/>
        <w:t>также осуществляется вызов метода</w:t>
      </w:r>
      <w:r w:rsidR="00D07FF9">
        <w:t xml:space="preserve"> </w:t>
      </w:r>
      <w:r w:rsidR="0086583E" w:rsidRPr="007B2EF4">
        <w:rPr>
          <w:i/>
          <w:lang w:val="en-US"/>
        </w:rPr>
        <w:t>AddTableLegend</w:t>
      </w:r>
      <w:r w:rsidR="0086583E" w:rsidRPr="007B2EF4">
        <w:rPr>
          <w:i/>
        </w:rPr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7B2EF4">
        <w:rPr>
          <w:i/>
          <w:lang w:val="en-US"/>
        </w:rPr>
        <w:t>PrintReport</w:t>
      </w:r>
      <w:r w:rsidR="0086583E" w:rsidRPr="007B2EF4">
        <w:rPr>
          <w:i/>
        </w:rPr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D07FF9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 w:rsidRPr="007B2EF4">
        <w:rPr>
          <w:i/>
          <w:lang w:val="en-US"/>
        </w:rPr>
        <w:t>Report</w:t>
      </w:r>
      <w:r w:rsidR="004537FB">
        <w:t xml:space="preserve"> и использует его поле </w:t>
      </w:r>
      <w:r w:rsidR="004537FB" w:rsidRPr="007B2EF4">
        <w:rPr>
          <w:i/>
          <w:lang w:val="en-US"/>
        </w:rPr>
        <w:t>file</w:t>
      </w:r>
      <w:r w:rsidR="004537FB">
        <w:t xml:space="preserve"> с открытым соединением. </w:t>
      </w:r>
      <w:r w:rsidR="005A721B">
        <w:t xml:space="preserve">Тип ошибки определяется автоматически, путем получения значения поля </w:t>
      </w:r>
      <w:r w:rsidR="005A721B" w:rsidRPr="007B2EF4">
        <w:rPr>
          <w:i/>
        </w:rPr>
        <w:t>title</w:t>
      </w:r>
      <w:r w:rsidR="005A721B">
        <w:t xml:space="preserve"> переданного методу объекта. </w:t>
      </w:r>
      <w:r w:rsidR="00CB0C50">
        <w:t>Фрагмент</w:t>
      </w:r>
      <w:r w:rsidR="00D07FF9">
        <w:t xml:space="preserve"> </w:t>
      </w:r>
      <w:r w:rsidR="0021547D">
        <w:t>отчета об ошибках представлен на</w:t>
      </w:r>
      <w:r w:rsidR="00D07FF9">
        <w:t xml:space="preserve">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_Ref493732843 \* Lower \h \r \t </w:instrText>
      </w:r>
      <w:r w:rsidR="007341A4">
        <w:fldChar w:fldCharType="separate"/>
      </w:r>
      <w:r w:rsidR="00EB2796">
        <w:t>6</w:t>
      </w:r>
      <w:r w:rsidR="007341A4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r w:rsidRPr="008A36A2">
        <w:rPr>
          <w:noProof/>
          <w:lang w:eastAsia="ru-RU"/>
        </w:rPr>
        <w:drawing>
          <wp:inline distT="0" distB="0" distL="0" distR="0">
            <wp:extent cx="4813402" cy="1796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295" cy="18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BD" w:rsidRPr="00520DBD" w:rsidRDefault="00AA414D" w:rsidP="00520DBD">
      <w:pPr>
        <w:pStyle w:val="B02PicName"/>
      </w:pPr>
      <w:bookmarkStart w:id="63" w:name="_Ref493732843"/>
      <w:r>
        <w:t xml:space="preserve">– </w:t>
      </w:r>
      <w:bookmarkEnd w:id="63"/>
      <w:r w:rsidR="007E5330">
        <w:t>Ф</w:t>
      </w:r>
      <w:r w:rsidR="00CB0C50">
        <w:t>рагмент 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64" w:name="_Ref493720091"/>
      <w:bookmarkStart w:id="65" w:name="_Toc494457784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64"/>
      <w:bookmarkEnd w:id="65"/>
    </w:p>
    <w:p w:rsidR="002F7EE5" w:rsidRPr="00146FCC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r w:rsidR="00117010" w:rsidRPr="00EB2796">
        <w:rPr>
          <w:i/>
        </w:rPr>
        <w:t>Find().</w:t>
      </w:r>
      <w:r w:rsidR="00117010">
        <w:t xml:space="preserve">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исследуемой таблицы</w:t>
      </w:r>
      <w:r w:rsidR="00681B9D">
        <w:t>, описан</w:t>
      </w:r>
      <w:r w:rsidR="00FA6FAA">
        <w:t>ных выше</w:t>
      </w:r>
      <w:r w:rsidR="003323BB">
        <w:t>.</w:t>
      </w:r>
      <w:r w:rsidR="00146FCC" w:rsidRPr="00146FCC">
        <w:t xml:space="preserve"> Листинг программного кода приведен в приложении А.</w:t>
      </w:r>
    </w:p>
    <w:p w:rsidR="001044FE" w:rsidRPr="00DF6041" w:rsidRDefault="003A60F7" w:rsidP="00DF6041">
      <w:pPr>
        <w:pStyle w:val="D04"/>
        <w:numPr>
          <w:ilvl w:val="3"/>
          <w:numId w:val="47"/>
        </w:numPr>
        <w:rPr>
          <w:lang w:val="ru-RU"/>
        </w:rPr>
      </w:pPr>
      <w:bookmarkStart w:id="66" w:name="_Ref493708239"/>
      <w:bookmarkStart w:id="67" w:name="_Toc494457785"/>
      <w:r w:rsidRPr="00DF6041">
        <w:rPr>
          <w:lang w:val="ru-RU"/>
        </w:rPr>
        <w:t>М</w:t>
      </w:r>
      <w:r w:rsidR="0040212F" w:rsidRPr="00DF6041">
        <w:rPr>
          <w:lang w:val="ru-RU"/>
        </w:rPr>
        <w:t xml:space="preserve">етод </w:t>
      </w:r>
      <w:r w:rsidRPr="00DF6041">
        <w:rPr>
          <w:lang w:val="ru-RU"/>
        </w:rPr>
        <w:t>поиска опечаток для</w:t>
      </w:r>
      <w:r w:rsidR="00D07FF9" w:rsidRPr="00DF6041">
        <w:rPr>
          <w:lang w:val="ru-RU"/>
        </w:rPr>
        <w:t xml:space="preserve"> </w:t>
      </w:r>
      <w:r w:rsidR="00337F87" w:rsidRPr="00DF6041">
        <w:rPr>
          <w:lang w:val="ru-RU"/>
        </w:rPr>
        <w:t xml:space="preserve">дискретных </w:t>
      </w:r>
      <w:r w:rsidR="00F61F69" w:rsidRPr="00DF6041">
        <w:rPr>
          <w:lang w:val="ru-RU"/>
        </w:rPr>
        <w:t>значений</w:t>
      </w:r>
      <w:bookmarkEnd w:id="66"/>
      <w:bookmarkEnd w:id="67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D07FF9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 w:rsidR="00D07FF9"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t>представляющей собой одномерный массив.</w:t>
      </w:r>
      <w:r w:rsidR="00D07FF9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пропущенных значений.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его индекс</w:t>
      </w:r>
      <w:r w:rsidR="00C6180E">
        <w:t>ы</w:t>
      </w:r>
      <w:r>
        <w:t xml:space="preserve"> </w:t>
      </w:r>
      <w:r w:rsidR="008F7E5D">
        <w:lastRenderedPageBreak/>
        <w:t xml:space="preserve">этого элемента </w:t>
      </w:r>
      <w:r>
        <w:t xml:space="preserve">передается </w:t>
      </w:r>
      <w:r w:rsidR="00F85442">
        <w:t>полю</w:t>
      </w:r>
      <w:r>
        <w:t xml:space="preserve"> объекта класса </w:t>
      </w:r>
      <w:r w:rsidRPr="00EB2796">
        <w:rPr>
          <w:i/>
        </w:rPr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D07FF9">
        <w:t xml:space="preserve"> </w:t>
      </w:r>
      <w:r w:rsidR="003C6CD7" w:rsidRPr="00EB2796">
        <w:rPr>
          <w:i/>
        </w:rPr>
        <w:t>PrintReport()</w:t>
      </w:r>
      <w:r>
        <w:t>, который производит запись со</w:t>
      </w:r>
      <w:r w:rsidR="00F1286D">
        <w:t xml:space="preserve">общения об </w:t>
      </w:r>
      <w:r w:rsidR="00B87E7C">
        <w:t xml:space="preserve">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 xml:space="preserve">значение </w:t>
      </w:r>
      <w:r w:rsidR="00F1286D">
        <w:t>элемента</w:t>
      </w:r>
      <w:r w:rsidR="001310D7">
        <w:t xml:space="preserve">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D07FF9">
        <w:t xml:space="preserve"> </w:t>
      </w:r>
      <w:r w:rsidR="00BB0182">
        <w:t>Для корректности сравнения</w:t>
      </w:r>
      <w:r w:rsidR="007D03AD">
        <w:t>,</w:t>
      </w:r>
      <w:r w:rsidR="00D07FF9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регистру.</w:t>
      </w:r>
    </w:p>
    <w:p w:rsidR="003962B0" w:rsidRDefault="0056088A" w:rsidP="00366F30">
      <w:pPr>
        <w:pStyle w:val="A02TextParagraphNoIndentation"/>
        <w:ind w:firstLine="708"/>
      </w:pPr>
      <w:r>
        <w:t xml:space="preserve">Если значение </w:t>
      </w:r>
      <w:r w:rsidR="00F1286D">
        <w:t>элемента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D07F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D07FF9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в словаре</w:t>
      </w:r>
      <w:r w:rsidR="00DD2B23">
        <w:t>, а индексы</w:t>
      </w:r>
      <w:r w:rsidR="00D07FF9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</w:t>
      </w:r>
      <w:r w:rsidR="003B0957" w:rsidRPr="007A4E6A">
        <w:rPr>
          <w:i/>
        </w:rPr>
        <w:t>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D07FF9">
        <w:t xml:space="preserve"> </w:t>
      </w:r>
      <w:r w:rsidR="005728A0">
        <w:t>Далее п</w:t>
      </w:r>
      <w:r w:rsidR="00631711">
        <w:t>роисходит вызов метода</w:t>
      </w:r>
      <w:r w:rsidR="00D07FF9">
        <w:t xml:space="preserve"> </w:t>
      </w:r>
      <w:r w:rsidR="0035184F" w:rsidRPr="007A4E6A">
        <w:rPr>
          <w:i/>
        </w:rPr>
        <w:t>PrintReport()</w:t>
      </w:r>
      <w:r w:rsidR="0035184F">
        <w:t>.</w:t>
      </w:r>
      <w:r w:rsidR="00D07FF9">
        <w:t xml:space="preserve"> </w:t>
      </w:r>
      <w:r w:rsidR="00B62707">
        <w:t xml:space="preserve">Ячейка, содержащая данную ошибку, </w:t>
      </w:r>
      <w:r w:rsidR="0062005B">
        <w:t xml:space="preserve">в итоговой таблице будет </w:t>
      </w:r>
      <w:r w:rsidR="007A4E6A">
        <w:t>помечена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7A4E6A">
        <w:t>его индексы</w:t>
      </w:r>
      <w:r w:rsidR="00AE0D2E">
        <w:t xml:space="preserve">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</w:t>
      </w:r>
      <w:r w:rsidR="00AE0D2E" w:rsidRPr="007A4E6A">
        <w:rPr>
          <w:i/>
        </w:rPr>
        <w:t>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7A4E6A">
        <w:rPr>
          <w:i/>
        </w:rPr>
        <w:t>PrintReport()</w:t>
      </w:r>
      <w:r w:rsidR="003C6CD7" w:rsidRPr="007A4E6A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 w:rsidR="007341A4">
        <w:fldChar w:fldCharType="begin"/>
      </w:r>
      <w:r>
        <w:instrText xml:space="preserve"> REF  _Ref494309374 \h \r \t </w:instrText>
      </w:r>
      <w:r w:rsidR="007341A4">
        <w:fldChar w:fldCharType="separate"/>
      </w:r>
      <w:r w:rsidR="007A4E6A">
        <w:t>7</w:t>
      </w:r>
      <w:r w:rsidR="007341A4">
        <w:fldChar w:fldCharType="end"/>
      </w:r>
      <w:r w:rsidR="007A4E6A">
        <w:t xml:space="preserve"> в виде </w:t>
      </w:r>
      <w:r>
        <w:t>схемы.</w:t>
      </w:r>
    </w:p>
    <w:p w:rsidR="00496639" w:rsidRDefault="007A7CE9" w:rsidP="008675C5">
      <w:pPr>
        <w:pStyle w:val="B01Pic"/>
        <w:rPr>
          <w:lang w:val="en-US"/>
        </w:rPr>
      </w:pPr>
      <w:r>
        <w:object w:dxaOrig="18105" w:dyaOrig="20565">
          <v:shape id="_x0000_i1030" type="#_x0000_t75" style="width:340.3pt;height:385.8pt" o:ole="">
            <v:imagedata r:id="rId21" o:title=""/>
          </v:shape>
          <o:OLEObject Type="Embed" ProgID="Visio.Drawing.15" ShapeID="_x0000_i1030" DrawAspect="Content" ObjectID="_1568219123" r:id="rId22"/>
        </w:object>
      </w:r>
    </w:p>
    <w:p w:rsidR="00866CD8" w:rsidRPr="00BF1229" w:rsidRDefault="00BF1229" w:rsidP="00866CD8">
      <w:pPr>
        <w:pStyle w:val="B02PicName"/>
      </w:pPr>
      <w:bookmarkStart w:id="68" w:name="_Ref494309374"/>
      <w:r>
        <w:t>–</w:t>
      </w:r>
      <w:r w:rsidR="00DF6041" w:rsidRPr="00DF6041">
        <w:t xml:space="preserve"> </w:t>
      </w:r>
      <w:r w:rsidR="007E5330">
        <w:t>С</w:t>
      </w:r>
      <w:r>
        <w:t xml:space="preserve">хема </w:t>
      </w:r>
      <w:r w:rsidR="007E5330">
        <w:t xml:space="preserve">работы </w:t>
      </w:r>
      <w:r>
        <w:t xml:space="preserve">алгоритма поиска опечаток </w:t>
      </w:r>
      <w:r w:rsidRPr="006976D4">
        <w:t xml:space="preserve">для дискретных </w:t>
      </w:r>
      <w:r>
        <w:t>значений</w:t>
      </w:r>
      <w:bookmarkEnd w:id="68"/>
    </w:p>
    <w:p w:rsidR="00DB5315" w:rsidRPr="006976D4" w:rsidRDefault="003A60F7" w:rsidP="006976D4">
      <w:pPr>
        <w:pStyle w:val="D04"/>
        <w:rPr>
          <w:lang w:val="ru-RU"/>
        </w:rPr>
      </w:pPr>
      <w:bookmarkStart w:id="69" w:name="_Toc494457786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D07FF9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69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>в первую очередь</w:t>
      </w:r>
      <w:r w:rsidR="001B5314">
        <w:t>,</w:t>
      </w:r>
      <w:r w:rsidR="008F1809">
        <w:t xml:space="preserve"> </w:t>
      </w:r>
      <w:r w:rsidR="001B5314">
        <w:t xml:space="preserve">после получения значений </w:t>
      </w:r>
      <w:r>
        <w:t>определенно</w:t>
      </w:r>
      <w:r w:rsidR="0046246B">
        <w:t>го</w:t>
      </w:r>
      <w:r w:rsidR="00D07FF9">
        <w:t xml:space="preserve"> </w:t>
      </w:r>
      <w:r w:rsidR="0046246B">
        <w:t>столбца</w:t>
      </w:r>
      <w:r w:rsidR="001B5314">
        <w:t>,</w:t>
      </w:r>
      <w:r>
        <w:t xml:space="preserve"> </w:t>
      </w:r>
      <w:r w:rsidR="001B5314">
        <w:t>производится</w:t>
      </w:r>
      <w:r>
        <w:t xml:space="preserve"> </w:t>
      </w:r>
      <w:r w:rsidR="001B5314">
        <w:t xml:space="preserve">их </w:t>
      </w:r>
      <w:r>
        <w:t>проверка</w:t>
      </w:r>
      <w:r w:rsidR="00D07FF9">
        <w:t xml:space="preserve"> </w:t>
      </w:r>
      <w:r w:rsidR="0049556C">
        <w:t>на заполнение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</w:t>
      </w:r>
      <w:r w:rsidR="0049556C">
        <w:t xml:space="preserve">каждого </w:t>
      </w:r>
      <w:r w:rsidR="003F3983">
        <w:t xml:space="preserve">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</w:t>
      </w:r>
      <w:r w:rsidR="007619F4">
        <w:t>изображенным ниже</w:t>
      </w:r>
      <w:r w:rsidR="005B4D96">
        <w:t>.</w:t>
      </w:r>
    </w:p>
    <w:p w:rsidR="007619F4" w:rsidRDefault="007619F4" w:rsidP="00721328">
      <w:pPr>
        <w:pStyle w:val="B01Pic"/>
      </w:pPr>
      <m:oMathPara>
        <m:oMath>
          <m:r>
            <w:rPr>
              <w:rFonts w:ascii="Cambria Math" w:hAnsi="Cambria Math"/>
            </w:rPr>
            <w:lastRenderedPageBreak/>
            <m:t>"^((\\d)+)[,.]|([[:space:]])?(</m:t>
          </m:r>
          <m:r>
            <w:rPr>
              <w:rFonts w:ascii="Cambria Math" w:hAnsi="Cambria Math"/>
            </w:rPr>
            <m:t>\\d)+)?$</m:t>
          </m:r>
          <m:r>
            <w:rPr>
              <w:rFonts w:ascii="Cambria Math" w:hAnsi="Cambria Math"/>
            </w:rPr>
            <m:t>"</m:t>
          </m:r>
        </m:oMath>
      </m:oMathPara>
    </w:p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^</m:t>
        </m:r>
      </m:oMath>
      <w:r w:rsidR="00B83533" w:rsidRPr="005778D0">
        <w:t xml:space="preserve"> </w:t>
      </w:r>
      <w:r w:rsidR="00D96B61">
        <w:t>– символ начала строки,</w:t>
      </w:r>
    </w:p>
    <w:p w:rsidR="00D96B61" w:rsidRDefault="00596193" w:rsidP="001B5E5A">
      <w:pPr>
        <w:keepNext/>
      </w:pP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\\d</m:t>
        </m:r>
        <m:r>
          <w:rPr>
            <w:rFonts w:ascii="Cambria Math" w:hAnsi="Cambria Math"/>
          </w:rPr>
          <m:t>)+</m:t>
        </m:r>
        <m:r>
          <w:rPr>
            <w:rFonts w:ascii="Cambria Math" w:hAnsi="Cambria Math"/>
          </w:rPr>
          <m:t>)</m:t>
        </m:r>
      </m:oMath>
      <w:r w:rsidR="002D6BD7">
        <w:t xml:space="preserve"> </w:t>
      </w:r>
      <w:r w:rsidR="00B83533">
        <w:t>–</w:t>
      </w:r>
      <w:r w:rsidR="009602BD">
        <w:t xml:space="preserve"> одно число и более</w:t>
      </w:r>
      <w:r w:rsidR="00D96B61">
        <w:t>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[,.]</m:t>
        </m:r>
      </m:oMath>
      <w:r>
        <w:t xml:space="preserve"> </w:t>
      </w:r>
      <w:r w:rsidR="00B83533" w:rsidRPr="007D69ED">
        <w:t xml:space="preserve">– </w:t>
      </w:r>
      <w:r w:rsidR="00B83533">
        <w:t xml:space="preserve">один из </w:t>
      </w:r>
      <w:r w:rsidR="009602BD">
        <w:t>двух</w:t>
      </w:r>
      <w:r w:rsidR="00B83533">
        <w:t xml:space="preserve"> указанных символов (</w:t>
      </w:r>
      <w:r w:rsidR="009602BD">
        <w:t>точка или запятая</w:t>
      </w:r>
      <w:r w:rsidR="00B83533">
        <w:t>),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|</m:t>
        </m:r>
      </m:oMath>
      <w:r w:rsidR="002D3F7D">
        <w:t xml:space="preserve"> – </w:t>
      </w:r>
      <w:r w:rsidR="00D96B61">
        <w:t xml:space="preserve">логическое </w:t>
      </w:r>
      <w:r w:rsidR="00BE36E4">
        <w:t>ИЛИ</w:t>
      </w:r>
      <w:r w:rsidR="002D3F7D">
        <w:t>,</w:t>
      </w:r>
    </w:p>
    <w:p w:rsidR="00B21908" w:rsidRDefault="00596193" w:rsidP="001B5E5A">
      <w:pPr>
        <w:keepNext/>
      </w:pP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[[:space:]])?</m:t>
        </m:r>
      </m:oMath>
      <w:r w:rsidR="002D6BD7">
        <w:t xml:space="preserve"> </w:t>
      </w:r>
      <w:r w:rsidR="002D3F7D"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B83533" w:rsidRPr="00A248F8" w:rsidRDefault="002D6BD7" w:rsidP="001B5E5A">
      <w:pPr>
        <w:keepNext/>
      </w:pPr>
      <m:oMath>
        <m:r>
          <w:rPr>
            <w:rFonts w:ascii="Cambria Math" w:hAnsi="Cambria Math"/>
          </w:rPr>
          <m:t>$</m:t>
        </m:r>
      </m:oMath>
      <w:r w:rsidR="00B83533"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D07FF9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 w:rsidRPr="0049556C">
        <w:rPr>
          <w:i/>
          <w:lang w:val="en-US"/>
        </w:rPr>
        <w:t>Unsolved</w:t>
      </w:r>
      <w:r w:rsidR="00FF7B59">
        <w:t xml:space="preserve">, который, как было сказано ранее, </w:t>
      </w:r>
      <w:r w:rsidR="00126690">
        <w:t>хранит</w:t>
      </w:r>
      <w:r w:rsidR="0049556C">
        <w:t xml:space="preserve"> индексы элементов</w:t>
      </w:r>
      <w:r w:rsidR="006757A3">
        <w:t xml:space="preserve">, которые будут </w:t>
      </w:r>
      <w:r w:rsidR="00335D74">
        <w:t>помечены в таблице</w:t>
      </w:r>
      <w:r w:rsidR="006757A3">
        <w:t xml:space="preserve"> как </w:t>
      </w:r>
      <w:r w:rsidR="00126690">
        <w:t xml:space="preserve">неисправленные </w:t>
      </w:r>
      <w:r w:rsidR="006757A3">
        <w:t>опечатки.</w:t>
      </w:r>
      <w:r w:rsidR="00D07FF9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D07FF9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35D74">
        <w:rPr>
          <w:i/>
        </w:rPr>
        <w:t>PrintReport()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D07FF9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</w:t>
      </w:r>
      <w:r w:rsidR="00E06E99" w:rsidRPr="00335D74">
        <w:rPr>
          <w:i/>
        </w:rPr>
        <w:t>Misprint</w:t>
      </w:r>
      <w:r w:rsidR="00E06E99">
        <w:t xml:space="preserve">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35D74">
        <w:rPr>
          <w:i/>
        </w:rPr>
        <w:t>PrintReport()</w:t>
      </w:r>
      <w:r w:rsidR="00B3334E">
        <w:t xml:space="preserve">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7341A4">
        <w:fldChar w:fldCharType="begin"/>
      </w:r>
      <w:r w:rsidR="004D433E">
        <w:instrText xml:space="preserve"> REF  _Ref494237015 \* Lower \h \r \t </w:instrText>
      </w:r>
      <w:r w:rsidR="007341A4">
        <w:fldChar w:fldCharType="separate"/>
      </w:r>
      <w:r w:rsidR="00E82BD2">
        <w:t>8</w:t>
      </w:r>
      <w:r w:rsidR="007341A4">
        <w:fldChar w:fldCharType="end"/>
      </w:r>
      <w:r w:rsidR="00D07FF9">
        <w:t xml:space="preserve"> </w:t>
      </w:r>
      <w:r w:rsidR="00B3334E">
        <w:t>в виде схемы.</w:t>
      </w:r>
    </w:p>
    <w:p w:rsidR="00496639" w:rsidRDefault="002909CA" w:rsidP="008675C5">
      <w:pPr>
        <w:pStyle w:val="B01Pic"/>
        <w:rPr>
          <w:lang w:val="en-US"/>
        </w:rPr>
      </w:pPr>
      <w:r>
        <w:object w:dxaOrig="19155" w:dyaOrig="22110">
          <v:shape id="_x0000_i1031" type="#_x0000_t75" style="width:378.35pt;height:436.75pt" o:ole="">
            <v:imagedata r:id="rId23" o:title=""/>
          </v:shape>
          <o:OLEObject Type="Embed" ProgID="Visio.Drawing.15" ShapeID="_x0000_i1031" DrawAspect="Content" ObjectID="_1568219124" r:id="rId24"/>
        </w:object>
      </w:r>
    </w:p>
    <w:p w:rsidR="00866CD8" w:rsidRPr="00644CAE" w:rsidRDefault="004D433E" w:rsidP="00866CD8">
      <w:pPr>
        <w:pStyle w:val="B02PicName"/>
      </w:pPr>
      <w:bookmarkStart w:id="70" w:name="_Ref494237015"/>
      <w:r>
        <w:t>–</w:t>
      </w:r>
      <w:r w:rsidR="002909CA">
        <w:t xml:space="preserve"> </w:t>
      </w:r>
      <w:r w:rsidR="007E5330">
        <w:t>С</w:t>
      </w:r>
      <w:r w:rsidR="00644CAE">
        <w:t xml:space="preserve">хема </w:t>
      </w:r>
      <w:r w:rsidR="007E5330">
        <w:t xml:space="preserve">работы </w:t>
      </w:r>
      <w:r w:rsidR="00644CAE">
        <w:t xml:space="preserve">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70"/>
    </w:p>
    <w:p w:rsidR="000E3444" w:rsidRPr="00FE390E" w:rsidRDefault="00EC1C7D" w:rsidP="006976D4">
      <w:pPr>
        <w:pStyle w:val="D04"/>
        <w:rPr>
          <w:lang w:val="ru-RU"/>
        </w:rPr>
      </w:pPr>
      <w:bookmarkStart w:id="71" w:name="_Ref494326431"/>
      <w:bookmarkStart w:id="72" w:name="_Toc494457787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D07FF9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71"/>
      <w:bookmarkEnd w:id="72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 w:rsidR="00D07FF9"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предыдущ</w:t>
      </w:r>
      <w:r w:rsidR="0093453D">
        <w:t>ей</w:t>
      </w:r>
      <w:r>
        <w:t xml:space="preserve">, но отличается </w:t>
      </w:r>
      <w:r w:rsidR="000B6832">
        <w:t xml:space="preserve">применяемым </w:t>
      </w:r>
      <w:r>
        <w:t>шаблоном</w:t>
      </w:r>
      <w:r w:rsidR="00D07FF9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8960CC">
        <w:t>Шаблон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</w:t>
      </w:r>
      <w:r w:rsidR="00712166">
        <w:t>ниже</w:t>
      </w:r>
      <w:r w:rsidR="00D964FF">
        <w:t>.</w:t>
      </w:r>
    </w:p>
    <w:p w:rsidR="00712166" w:rsidRPr="000B399D" w:rsidRDefault="00712166" w:rsidP="008675C5">
      <w:pPr>
        <w:pStyle w:val="B01Pic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"^((\\d){2}</m:t>
          </m:r>
          <m:r>
            <w:rPr>
              <w:rFonts w:ascii="Cambria Math" w:hAnsi="Cambria Math"/>
              <w:lang w:val="en-US"/>
            </w:rPr>
            <m:t>)</m:t>
          </m:r>
          <m:r>
            <w:rPr>
              <w:rFonts w:ascii="Cambria Math" w:hAnsi="Cambria Math"/>
              <w:lang w:val="en-US"/>
            </w:rPr>
            <m:t>([,.]|[-/])(\\d{2})([,.]|[-/])((\\d){2}|(\\d){4})$"</m:t>
          </m:r>
          <m:r>
            <w:rPr>
              <w:rFonts w:ascii="Cambria Math" w:hAnsi="Cambria Math"/>
            </w:rPr>
            <m:t>,</m:t>
          </m:r>
        </m:oMath>
      </m:oMathPara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0B399D" w:rsidP="00CB443F">
      <w:pPr>
        <w:keepNext/>
      </w:pPr>
      <m:oMath>
        <m:r>
          <w:rPr>
            <w:rFonts w:ascii="Cambria Math" w:hAnsi="Cambria Math"/>
          </w:rPr>
          <m:t>^</m:t>
        </m:r>
      </m:oMath>
      <w:r w:rsidR="002379E2" w:rsidRPr="005778D0">
        <w:t xml:space="preserve"> </w:t>
      </w:r>
      <w:r w:rsidR="002379E2">
        <w:t>– символ начала строки,</w:t>
      </w:r>
    </w:p>
    <w:p w:rsidR="00EC6FD0" w:rsidRDefault="00596193" w:rsidP="00CB443F">
      <w:pPr>
        <w:keepNext/>
      </w:pP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){2})</m:t>
        </m:r>
      </m:oMath>
      <w:r w:rsidR="005778D0" w:rsidRPr="005778D0">
        <w:t xml:space="preserve"> </w:t>
      </w:r>
      <w:r w:rsidR="005778D0">
        <w:t>–два числа,</w:t>
      </w:r>
    </w:p>
    <w:p w:rsidR="00EC6FD0" w:rsidRDefault="000F1EA7" w:rsidP="00FB2919">
      <w:pPr>
        <w:keepNext/>
        <w:ind w:left="709" w:firstLine="0"/>
      </w:pPr>
      <m:oMath>
        <m:r>
          <w:rPr>
            <w:rFonts w:ascii="Cambria Math" w:hAnsi="Cambria Math"/>
          </w:rPr>
          <m:t>([,.]|[-/])</m:t>
        </m:r>
      </m:oMath>
      <w:r w:rsidR="007D69ED" w:rsidRPr="007D69ED">
        <w:t xml:space="preserve"> – </w:t>
      </w:r>
      <w:r w:rsidR="007D69ED">
        <w:t xml:space="preserve">один из четырех указанных </w:t>
      </w:r>
      <w:r w:rsidR="005E52BC">
        <w:t>символов</w:t>
      </w:r>
      <w:proofErr w:type="gramStart"/>
      <w:r w:rsidR="005E52BC">
        <w:t xml:space="preserve"> (</w:t>
      </w:r>
      <w:r w:rsidR="007E5BED">
        <w:t>«</w:t>
      </w:r>
      <w:r w:rsidR="005E52BC">
        <w:t>,</w:t>
      </w:r>
      <w:r w:rsidR="007E5BED">
        <w:t>»</w:t>
      </w:r>
      <w:r w:rsidR="005A49EB">
        <w:t>,</w:t>
      </w:r>
      <w:r w:rsidR="007E5BED">
        <w:t xml:space="preserve"> </w:t>
      </w:r>
      <w:proofErr w:type="gramEnd"/>
      <w:r w:rsidR="007E5BED">
        <w:t>или «</w:t>
      </w:r>
      <w:r w:rsidR="005E52BC">
        <w:t>.</w:t>
      </w:r>
      <w:r w:rsidR="007E5BED">
        <w:t xml:space="preserve">» </w:t>
      </w:r>
      <w:r w:rsidR="00F2076C">
        <w:t xml:space="preserve">, </w:t>
      </w:r>
      <w:r w:rsidR="007E5BED">
        <w:t>или «</w:t>
      </w:r>
      <w:r w:rsidRPr="000F1EA7">
        <w:t>/</w:t>
      </w:r>
      <w:r w:rsidR="007E5BED">
        <w:t>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</w:p>
    <w:p w:rsidR="00EC6FD0" w:rsidRDefault="000F1EA7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){2}|(\\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){4})</m:t>
        </m:r>
      </m:oMath>
      <w:r w:rsidR="00A248F8" w:rsidRPr="00A248F8">
        <w:t xml:space="preserve">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0F1EA7" w:rsidP="00CB443F">
      <w:pPr>
        <w:keepNext/>
      </w:pPr>
      <m:oMath>
        <m:r>
          <w:rPr>
            <w:rFonts w:ascii="Cambria Math" w:hAnsi="Cambria Math"/>
          </w:rPr>
          <m:t xml:space="preserve">$ </m:t>
        </m:r>
      </m:oMath>
      <w:r>
        <w:rPr>
          <w:lang w:val="en-US"/>
        </w:rPr>
        <w:t xml:space="preserve"> </w:t>
      </w:r>
      <w:r w:rsidR="00A248F8">
        <w:t>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</w:t>
      </w:r>
      <w:r w:rsidR="00A0011B">
        <w:t xml:space="preserve">производится запись сообщения об ошибке </w:t>
      </w:r>
      <w:r w:rsidR="00F44BF7">
        <w:t>в пользовате</w:t>
      </w:r>
      <w:r w:rsidR="00CD3711">
        <w:t xml:space="preserve">льский 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 w:rsidRPr="00A0011B">
        <w:rPr>
          <w:i/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</w:t>
      </w:r>
      <w:r w:rsidR="00A0011B">
        <w:t>столбца</w:t>
      </w:r>
      <w:r>
        <w:t>,</w:t>
      </w:r>
      <w:r w:rsidR="00D07FF9">
        <w:t xml:space="preserve"> </w:t>
      </w:r>
      <w:r w:rsidR="006C5D4F">
        <w:t>которые под</w:t>
      </w:r>
      <w:r w:rsidR="007D017B">
        <w:t>ошли</w:t>
      </w:r>
      <w:r w:rsidR="00D07FF9">
        <w:t xml:space="preserve"> </w:t>
      </w:r>
      <w:r w:rsidR="00DE6334">
        <w:t xml:space="preserve">под </w:t>
      </w:r>
      <w:r w:rsidR="0042087A">
        <w:t>указанный</w:t>
      </w:r>
      <w:r w:rsidR="00D07FF9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07FF9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5228DE">
        <w:t xml:space="preserve"> В случае ошибки </w:t>
      </w:r>
      <w:r w:rsidR="00A77EA8">
        <w:t xml:space="preserve">индексы элемента передаются полю объекта класса </w:t>
      </w:r>
      <w:r w:rsidR="00A77EA8" w:rsidRPr="005228DE">
        <w:rPr>
          <w:i/>
          <w:lang w:val="en-US"/>
        </w:rPr>
        <w:t>Misprint</w:t>
      </w:r>
      <w:r w:rsidR="005228DE">
        <w:t>, а</w:t>
      </w:r>
      <w:r w:rsidR="00A77EA8">
        <w:t xml:space="preserve"> </w:t>
      </w:r>
      <w:r w:rsidR="00AF64BA">
        <w:t xml:space="preserve">вызванный метод </w:t>
      </w:r>
      <w:r w:rsidR="00126690" w:rsidRPr="00A77EA8">
        <w:rPr>
          <w:i/>
        </w:rPr>
        <w:t>PrintReport()</w:t>
      </w:r>
      <w:r w:rsidR="00126690">
        <w:t xml:space="preserve"> </w:t>
      </w:r>
      <w:r w:rsidR="00AF64BA">
        <w:t>сообщает о найденной и исправленной опечатке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140BC">
        <w:instrText xml:space="preserve"> REF  _Ref493764582 \* Lower \h \r \t </w:instrText>
      </w:r>
      <w:r w:rsidR="007341A4">
        <w:fldChar w:fldCharType="separate"/>
      </w:r>
      <w:r w:rsidR="00E82BD2">
        <w:t>9</w:t>
      </w:r>
      <w:r w:rsidR="007341A4">
        <w:fldChar w:fldCharType="end"/>
      </w:r>
      <w:r w:rsidR="005228DE">
        <w:t xml:space="preserve"> в виде </w:t>
      </w:r>
      <w:r w:rsidR="001C5365">
        <w:t>схемы</w:t>
      </w:r>
      <w:r w:rsidR="00ED2F24">
        <w:t>.</w:t>
      </w:r>
    </w:p>
    <w:p w:rsidR="00CB4104" w:rsidRDefault="005228DE" w:rsidP="008675C5">
      <w:pPr>
        <w:pStyle w:val="B01Pic"/>
      </w:pPr>
      <w:r>
        <w:object w:dxaOrig="14280" w:dyaOrig="19215">
          <v:shape id="_x0000_i1032" type="#_x0000_t75" style="width:302.95pt;height:407.55pt" o:ole="">
            <v:imagedata r:id="rId25" o:title=""/>
          </v:shape>
          <o:OLEObject Type="Embed" ProgID="Visio.Drawing.15" ShapeID="_x0000_i1032" DrawAspect="Content" ObjectID="_1568219125" r:id="rId26"/>
        </w:object>
      </w:r>
    </w:p>
    <w:p w:rsidR="00CB4104" w:rsidRPr="00CB4104" w:rsidRDefault="005228DE" w:rsidP="00CB4104">
      <w:pPr>
        <w:pStyle w:val="B02PicName"/>
      </w:pPr>
      <w:bookmarkStart w:id="73" w:name="_Ref493764582"/>
      <w:r>
        <w:t xml:space="preserve">– </w:t>
      </w:r>
      <w:r w:rsidR="001C37C9">
        <w:t>С</w:t>
      </w:r>
      <w:r w:rsidR="00ED2F24">
        <w:t xml:space="preserve">хема </w:t>
      </w:r>
      <w:r w:rsidR="001C37C9">
        <w:t xml:space="preserve">работы </w:t>
      </w:r>
      <w:r w:rsidR="00ED2F24">
        <w:t xml:space="preserve">алгоритма поиска опечаток </w:t>
      </w:r>
      <w:r w:rsidR="00ED2F24" w:rsidRPr="006976D4">
        <w:t xml:space="preserve">для </w:t>
      </w:r>
      <w:r w:rsidR="00ED2F24">
        <w:t>дат</w:t>
      </w:r>
      <w:bookmarkEnd w:id="73"/>
    </w:p>
    <w:p w:rsidR="00C27816" w:rsidRDefault="009402EF" w:rsidP="004B732A">
      <w:pPr>
        <w:pStyle w:val="D03"/>
        <w:rPr>
          <w:lang w:val="ru-RU"/>
        </w:rPr>
      </w:pPr>
      <w:bookmarkStart w:id="74" w:name="_Ref493755811"/>
      <w:bookmarkStart w:id="75" w:name="_Toc494457788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D07FF9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74"/>
      <w:bookmarkEnd w:id="75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C00426">
        <w:rPr>
          <w:i/>
          <w:shd w:val="clear" w:color="auto" w:fill="FFFFFF"/>
        </w:rPr>
        <w:t>Continuous</w:t>
      </w:r>
      <w:r>
        <w:rPr>
          <w:shd w:val="clear" w:color="auto" w:fill="FFFFFF"/>
        </w:rPr>
        <w:t>, т.е.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D07FF9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 w:rsidRPr="00C00426">
        <w:rPr>
          <w:i/>
          <w:lang w:val="en-US"/>
        </w:rPr>
        <w:t>boxplot</w:t>
      </w:r>
      <w:r w:rsidRPr="00C00426">
        <w:rPr>
          <w:i/>
        </w:rPr>
        <w:t>.</w:t>
      </w:r>
      <w:r w:rsidRPr="00C00426">
        <w:rPr>
          <w:i/>
          <w:lang w:val="en-US"/>
        </w:rPr>
        <w:t>stats</w:t>
      </w:r>
      <w:r w:rsidR="00543989" w:rsidRPr="00C00426">
        <w:rPr>
          <w:i/>
        </w:rPr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D07FF9">
        <w:t xml:space="preserve"> </w:t>
      </w:r>
      <w:r w:rsidR="00B04D34" w:rsidRPr="00C00426">
        <w:rPr>
          <w:i/>
          <w:lang w:val="en-US"/>
        </w:rPr>
        <w:t>boxplot</w:t>
      </w:r>
      <w:r w:rsidR="00482390" w:rsidRPr="00C00426">
        <w:rPr>
          <w:i/>
        </w:rPr>
        <w:t>()</w:t>
      </w:r>
      <w:r w:rsidR="00FF5D25">
        <w:t>, которая</w:t>
      </w:r>
      <w:r w:rsidR="00D07FF9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9402EF" w:rsidRPr="00C00426">
        <w:rPr>
          <w:i/>
          <w:shd w:val="clear" w:color="auto" w:fill="FFFFFF"/>
          <w:lang w:val="en-US"/>
        </w:rPr>
        <w:t>b</w:t>
      </w:r>
      <w:r w:rsidR="00543989" w:rsidRPr="00C00426">
        <w:rPr>
          <w:i/>
          <w:shd w:val="clear" w:color="auto" w:fill="FFFFFF"/>
          <w:lang w:val="en-US"/>
        </w:rPr>
        <w:t>oxplot</w:t>
      </w:r>
      <w:r w:rsidR="00543989" w:rsidRPr="00C00426">
        <w:rPr>
          <w:i/>
          <w:shd w:val="clear" w:color="auto" w:fill="FFFFFF"/>
        </w:rPr>
        <w:t>.</w:t>
      </w:r>
      <w:r w:rsidR="00543989" w:rsidRPr="00C00426">
        <w:rPr>
          <w:i/>
          <w:shd w:val="clear" w:color="auto" w:fill="FFFFFF"/>
          <w:lang w:val="en-US"/>
        </w:rPr>
        <w:t>stats</w:t>
      </w:r>
      <w:r w:rsidR="00543989" w:rsidRPr="00C00426">
        <w:rPr>
          <w:i/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lastRenderedPageBreak/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D07FF9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7341A4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E82BD2">
        <w:rPr>
          <w:lang w:eastAsia="ru-RU"/>
        </w:rPr>
        <w:t>10</w:t>
      </w:r>
      <w:r w:rsidR="007341A4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commentRangeStart w:id="76"/>
      <w:r>
        <w:rPr>
          <w:noProof/>
          <w:lang w:eastAsia="ru-RU"/>
        </w:rPr>
        <w:drawing>
          <wp:inline distT="0" distB="0" distL="0" distR="0" wp14:anchorId="3C012E7F" wp14:editId="1461A000">
            <wp:extent cx="3629678" cy="2171488"/>
            <wp:effectExtent l="0" t="0" r="0" b="0"/>
            <wp:docPr id="2" name="Рисунок 2" descr="http://3.bp.blogspot.com/-sqSGopnp0lo/Uvu_wl_dPQI/AAAAAAAAAgs/F2DBOSdfiU4/s1600/boxplot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4" cy="21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77" w:name="_Ref494240746"/>
      <w:r>
        <w:t xml:space="preserve">– </w:t>
      </w:r>
      <w:r w:rsidR="001C37C9">
        <w:t>Д</w:t>
      </w:r>
      <w:r>
        <w:t>иаграмма размахов</w:t>
      </w:r>
      <w:bookmarkEnd w:id="77"/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commentRangeStart w:id="78"/>
      <w:r w:rsidRPr="009A4CF1">
        <w:rPr>
          <w:i/>
          <w:shd w:val="clear" w:color="auto" w:fill="FFFFFF"/>
        </w:rPr>
        <w:t>Медианой</w:t>
      </w:r>
      <w:commentRangeEnd w:id="78"/>
      <w:r w:rsidR="009A4CF1">
        <w:rPr>
          <w:rStyle w:val="a7"/>
        </w:rPr>
        <w:commentReference w:id="78"/>
      </w:r>
      <w:r>
        <w:rPr>
          <w:shd w:val="clear" w:color="auto" w:fill="FFFFFF"/>
        </w:rPr>
        <w:t xml:space="preserve"> случайной величины является такое число, что вероятность получить значение случайной величины справа от него равна вероятности получить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1/2).</w:t>
      </w:r>
    </w:p>
    <w:p w:rsidR="00E058DF" w:rsidRDefault="00FF41F1" w:rsidP="004E1FBB">
      <w:pPr>
        <w:rPr>
          <w:shd w:val="clear" w:color="auto" w:fill="FFFFFF"/>
        </w:rPr>
      </w:pPr>
      <w:commentRangeStart w:id="79"/>
      <w:r w:rsidRPr="009A4CF1">
        <w:rPr>
          <w:i/>
          <w:shd w:val="clear" w:color="auto" w:fill="FFFFFF"/>
        </w:rPr>
        <w:t>Квант</w:t>
      </w:r>
      <w:r w:rsidR="00217DD5" w:rsidRPr="009A4CF1">
        <w:rPr>
          <w:i/>
          <w:shd w:val="clear" w:color="auto" w:fill="FFFFFF"/>
        </w:rPr>
        <w:t>и</w:t>
      </w:r>
      <w:r w:rsidR="003B1D11" w:rsidRPr="009A4CF1">
        <w:rPr>
          <w:i/>
          <w:shd w:val="clear" w:color="auto" w:fill="FFFFFF"/>
        </w:rPr>
        <w:t>ль</w:t>
      </w:r>
      <w:commentRangeEnd w:id="79"/>
      <w:r w:rsidR="009A4CF1">
        <w:rPr>
          <w:rStyle w:val="a7"/>
        </w:rPr>
        <w:commentReference w:id="79"/>
      </w:r>
      <w:r w:rsidR="003B1D11" w:rsidRPr="003B1D11">
        <w:rPr>
          <w:shd w:val="clear" w:color="auto" w:fill="FFFFFF"/>
        </w:rPr>
        <w:t xml:space="preserve"> в математической статистике </w:t>
      </w:r>
      <w:r w:rsidR="00D07FF9">
        <w:rPr>
          <w:shd w:val="clear" w:color="auto" w:fill="FFFFFF"/>
        </w:rPr>
        <w:t>– э</w:t>
      </w:r>
      <w:r w:rsidR="00865C16">
        <w:rPr>
          <w:shd w:val="clear" w:color="auto" w:fill="FFFFFF"/>
        </w:rPr>
        <w:t xml:space="preserve">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вероятностью.</w:t>
      </w:r>
      <w:r w:rsidR="009A4CF1">
        <w:rPr>
          <w:shd w:val="clear" w:color="auto" w:fill="FFFFFF"/>
        </w:rPr>
        <w:t xml:space="preserve"> </w:t>
      </w:r>
      <w:r w:rsidR="00583A77">
        <w:rPr>
          <w:shd w:val="clear" w:color="auto" w:fill="FFFFFF"/>
        </w:rPr>
        <w:t>К</w:t>
      </w:r>
      <w:r w:rsidR="006B1153">
        <w:rPr>
          <w:shd w:val="clear" w:color="auto" w:fill="FFFFFF"/>
        </w:rPr>
        <w:t>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</w:t>
      </w:r>
      <w:r w:rsidR="00583A77">
        <w:rPr>
          <w:shd w:val="clear" w:color="auto" w:fill="FFFFFF"/>
        </w:rPr>
        <w:t xml:space="preserve"> порядка α</w:t>
      </w:r>
      <w:r w:rsidR="006B1153">
        <w:rPr>
          <w:shd w:val="clear" w:color="auto" w:fill="FFFFFF"/>
        </w:rPr>
        <w:t xml:space="preserve">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</w:t>
      </w:r>
      <w:r w:rsidR="00342AE4" w:rsidRPr="00342AE4">
        <w:rPr>
          <w:shd w:val="clear" w:color="auto" w:fill="FFFFFF"/>
        </w:rPr>
        <w:t xml:space="preserve"> </w:t>
      </w:r>
      <w:commentRangeStart w:id="80"/>
      <w:r w:rsidR="00342AE4" w:rsidRPr="00342AE4">
        <w:rPr>
          <w:shd w:val="clear" w:color="auto" w:fill="FFFFFF"/>
        </w:rPr>
        <w:t>[</w:t>
      </w:r>
      <w:r w:rsidR="002D6BD7" w:rsidRPr="002D6BD7">
        <w:rPr>
          <w:shd w:val="clear" w:color="auto" w:fill="FFFFFF"/>
        </w:rPr>
        <w:t>10</w:t>
      </w:r>
      <w:r w:rsidR="00342AE4" w:rsidRPr="00342AE4">
        <w:rPr>
          <w:shd w:val="clear" w:color="auto" w:fill="FFFFFF"/>
        </w:rPr>
        <w:t>]</w:t>
      </w:r>
      <w:commentRangeEnd w:id="80"/>
      <w:r w:rsidR="00583A77">
        <w:rPr>
          <w:rStyle w:val="a7"/>
        </w:rPr>
        <w:commentReference w:id="80"/>
      </w:r>
      <w:r w:rsidR="006B1153">
        <w:rPr>
          <w:shd w:val="clear" w:color="auto" w:fill="FFFFFF"/>
        </w:rPr>
        <w:t>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</w:t>
      </w:r>
      <w:r w:rsidR="00C61229">
        <w:t xml:space="preserve"> </w:t>
      </w:r>
      <w:r w:rsidRPr="004E1FBB">
        <w:t xml:space="preserve">1/4 и верхний квартиль </w:t>
      </w:r>
      <w:r w:rsidRPr="004E1FBB">
        <w:lastRenderedPageBreak/>
        <w:t xml:space="preserve">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29689B">
        <w:rPr>
          <w:shd w:val="clear" w:color="auto" w:fill="FFFFFF"/>
        </w:rPr>
        <w:t xml:space="preserve">Интерквартильным размахом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commentRangeStart w:id="81"/>
      <w:r w:rsidR="00F84B3B">
        <w:rPr>
          <w:shd w:val="clear" w:color="auto" w:fill="FFFFFF"/>
        </w:rPr>
        <w:t xml:space="preserve">. </w:t>
      </w:r>
      <w:commentRangeEnd w:id="81"/>
      <w:r w:rsidR="00C61229">
        <w:rPr>
          <w:rStyle w:val="a7"/>
        </w:rPr>
        <w:commentReference w:id="81"/>
      </w:r>
      <w:r w:rsidR="00F84B3B">
        <w:rPr>
          <w:shd w:val="clear" w:color="auto" w:fill="FFFFFF"/>
        </w:rPr>
        <w:t>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r w:rsidR="00B145D2">
        <w:rPr>
          <w:shd w:val="clear" w:color="auto" w:fill="FFFFFF"/>
        </w:rPr>
        <w:t>формулой ниже,</w:t>
      </w:r>
      <w:r w:rsidR="00D07FF9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</w:p>
    <w:p w:rsidR="0004400D" w:rsidRPr="00A92577" w:rsidRDefault="005612A0" w:rsidP="002A0F95">
      <w:pPr>
        <w:pStyle w:val="B10Formula"/>
        <w:rPr>
          <w:noProof/>
          <w:lang w:val="ru-RU"/>
        </w:rPr>
      </w:pPr>
      <m:oMathPara>
        <m:oMath>
          <m:d>
            <m:dPr>
              <m:begChr m:val="["/>
              <m:endChr m:val="]"/>
              <m:ctrlPr>
                <w:rPr>
                  <w:noProof/>
                  <w:lang w:val="ru-RU"/>
                </w:rPr>
              </m:ctrlPr>
            </m:dPr>
            <m:e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1</m:t>
                  </m:r>
                </m:sub>
              </m:sSub>
              <m:r>
                <w:rPr>
                  <w:noProof/>
                  <w:lang w:val="ru-RU"/>
                </w:rPr>
                <m:t>-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noProof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3</m:t>
                  </m:r>
                </m:sub>
              </m:sSub>
              <m:r>
                <w:rPr>
                  <w:noProof/>
                  <w:lang w:val="ru-RU"/>
                </w:rPr>
                <m:t>+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noProof/>
              <w:lang w:val="ru-RU"/>
            </w:rPr>
            <m:t>,</m:t>
          </m:r>
        </m:oMath>
      </m:oMathPara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5612A0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 w:rsidRPr="00A92577">
        <w:rPr>
          <w:lang w:eastAsia="ru-RU"/>
        </w:rPr>
        <w:t xml:space="preserve">– </w:t>
      </w:r>
      <w:r w:rsidR="00A92577">
        <w:rPr>
          <w:lang w:eastAsia="ru-RU"/>
        </w:rPr>
        <w:t>первый квартиль,</w:t>
      </w:r>
    </w:p>
    <w:p w:rsidR="00A92577" w:rsidRDefault="005612A0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m:oMath>
        <m:r>
          <w:rPr>
            <w:rFonts w:ascii="Cambria Math" w:hAnsi="Cambria Math"/>
            <w:noProof/>
          </w:rPr>
          <m:t>k</m:t>
        </m:r>
      </m:oMath>
      <w:r w:rsidR="00612135" w:rsidRPr="00612135">
        <w:t xml:space="preserve"> </w:t>
      </w:r>
      <w:r>
        <w:t xml:space="preserve">– </w:t>
      </w:r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="00D07FF9">
        <w:rPr>
          <w:lang w:eastAsia="ru-RU"/>
        </w:rPr>
        <w:t xml:space="preserve"> </w:t>
      </w:r>
      <w:proofErr w:type="spellStart"/>
      <w:r>
        <w:rPr>
          <w:lang w:eastAsia="ru-RU"/>
        </w:rPr>
        <w:t>Тьюки</w:t>
      </w:r>
      <w:proofErr w:type="spellEnd"/>
      <w:r>
        <w:rPr>
          <w:lang w:eastAsia="ru-RU"/>
        </w:rPr>
        <w:t xml:space="preserve">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76"/>
      <w:r w:rsidR="00FD04CB">
        <w:rPr>
          <w:rStyle w:val="a7"/>
        </w:rPr>
        <w:commentReference w:id="76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FD04CB">
        <w:rPr>
          <w:shd w:val="clear" w:color="auto" w:fill="FFFFFF"/>
        </w:rPr>
        <w:t xml:space="preserve"> равного </w:t>
      </w:r>
      <w:r w:rsidR="001923FF">
        <w:rPr>
          <w:shd w:val="clear" w:color="auto" w:fill="FFFFFF"/>
        </w:rPr>
        <w:t>произведени</w:t>
      </w:r>
      <w:r w:rsidR="00FD04CB">
        <w:rPr>
          <w:shd w:val="clear" w:color="auto" w:fill="FFFFFF"/>
        </w:rPr>
        <w:t xml:space="preserve">ю </w:t>
      </w:r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F97D21">
        <w:rPr>
          <w:shd w:val="clear" w:color="auto" w:fill="FFFFFF"/>
        </w:rPr>
        <w:t xml:space="preserve"> </w:t>
      </w:r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r w:rsidR="001923FF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ИКР 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 w:rsidR="00342AE4" w:rsidRPr="00342AE4"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>четчика неисправленных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F97D21">
        <w:rPr>
          <w:i/>
        </w:rPr>
        <w:t>PrintReport()</w:t>
      </w:r>
      <w:r w:rsidR="00E50799">
        <w:t xml:space="preserve">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 w:rsidRPr="00F97D21">
        <w:rPr>
          <w:i/>
          <w:shd w:val="clear" w:color="auto" w:fill="FFFFFF"/>
          <w:lang w:val="en-US"/>
        </w:rPr>
        <w:t>boxplot</w:t>
      </w:r>
      <w:r w:rsidR="00E50799" w:rsidRPr="00F97D21">
        <w:rPr>
          <w:i/>
          <w:shd w:val="clear" w:color="auto" w:fill="FFFFFF"/>
        </w:rPr>
        <w:t>.</w:t>
      </w:r>
      <w:r w:rsidR="00E50799" w:rsidRPr="00F97D21">
        <w:rPr>
          <w:i/>
          <w:shd w:val="clear" w:color="auto" w:fill="FFFFFF"/>
          <w:lang w:val="en-US"/>
        </w:rPr>
        <w:t>stats</w:t>
      </w:r>
      <w:r w:rsidR="00E50799" w:rsidRPr="00F97D21">
        <w:rPr>
          <w:i/>
          <w:shd w:val="clear" w:color="auto" w:fill="FFFFFF"/>
        </w:rPr>
        <w:t>()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D07FF9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 xml:space="preserve">, вместо этого </w:t>
      </w:r>
      <w:r w:rsidR="00362AF7">
        <w:rPr>
          <w:shd w:val="clear" w:color="auto" w:fill="FFFFFF"/>
        </w:rPr>
        <w:lastRenderedPageBreak/>
        <w:t>они представл</w:t>
      </w:r>
      <w:r w:rsidR="00790A21">
        <w:rPr>
          <w:shd w:val="clear" w:color="auto" w:fill="FFFFFF"/>
        </w:rPr>
        <w:t>яются</w:t>
      </w:r>
      <w:r w:rsidR="00D07FF9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D07FF9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D07FF9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</w:t>
      </w:r>
      <w:r w:rsidR="00292F8E">
        <w:rPr>
          <w:shd w:val="clear" w:color="auto" w:fill="FFFFFF"/>
        </w:rPr>
        <w:t>ниже</w:t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292F8E" w:rsidP="008675C5">
      <w:pPr>
        <w:pStyle w:val="B01Pic"/>
        <w:rPr>
          <w:shd w:val="clear" w:color="auto" w:fill="FFFFFF"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"</m:t>
          </m:r>
          <m:r>
            <w:rPr>
              <w:rFonts w:ascii="Cambria Math" w:hAnsi="Cambria Math"/>
              <w:shd w:val="clear" w:color="auto" w:fill="FFFFFF"/>
            </w:rPr>
            <m:t>^</m:t>
          </m:r>
          <m:d>
            <m:dPr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/>
                  <w:shd w:val="clear" w:color="auto" w:fill="FFFFFF"/>
                </w:rPr>
                <m:t>\\d</m:t>
              </m:r>
            </m:e>
          </m:d>
          <m:r>
            <w:rPr>
              <w:rFonts w:ascii="Cambria Math" w:hAnsi="Cambria Math"/>
              <w:shd w:val="clear" w:color="auto" w:fill="FFFFFF"/>
            </w:rPr>
            <m:t>+</m:t>
          </m:r>
          <m:d>
            <m:dPr>
              <m:ctrlPr>
                <w:rPr>
                  <w:rFonts w:ascii="Cambria Math" w:hAnsi="Cambria Math"/>
                  <w:i/>
                  <w:shd w:val="clear" w:color="auto" w:fill="FFFFFF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hd w:val="clear" w:color="auto" w:fill="FFFFFF"/>
                    </w:rPr>
                    <m:t>.,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hd w:val="clear" w:color="auto" w:fill="FFFFFF"/>
                    </w:rPr>
                  </m:ctrlPr>
                </m:dPr>
                <m:e>
                  <m:r>
                    <w:rPr>
                      <w:rFonts w:ascii="Cambria Math" w:hAnsi="Cambria Math"/>
                      <w:shd w:val="clear" w:color="auto" w:fill="FFFFFF"/>
                    </w:rPr>
                    <m:t>\\d</m:t>
                  </m:r>
                </m:e>
              </m:d>
              <m:r>
                <w:rPr>
                  <w:rFonts w:ascii="Cambria Math" w:hAnsi="Cambria Math"/>
                  <w:shd w:val="clear" w:color="auto" w:fill="FFFFFF"/>
                </w:rPr>
                <m:t>+</m:t>
              </m:r>
            </m:e>
          </m:d>
          <m:r>
            <w:rPr>
              <w:rFonts w:ascii="Cambria Math" w:hAnsi="Cambria Math"/>
              <w:shd w:val="clear" w:color="auto" w:fill="FFFFFF"/>
            </w:rPr>
            <m:t>?$"</m:t>
          </m:r>
          <m:r>
            <w:rPr>
              <w:rFonts w:ascii="Cambria Math" w:hAnsi="Cambria Math"/>
              <w:shd w:val="clear" w:color="auto" w:fill="FFFFFF"/>
            </w:rPr>
            <m:t>,</m:t>
          </m:r>
        </m:oMath>
      </m:oMathPara>
    </w:p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^</m:t>
        </m:r>
      </m:oMath>
      <w:r w:rsidR="007D6313" w:rsidRPr="005778D0">
        <w:t xml:space="preserve"> </w:t>
      </w:r>
      <w:r w:rsidR="007D6313">
        <w:t>– символ начала строки,</w:t>
      </w:r>
    </w:p>
    <w:p w:rsidR="001D2F10" w:rsidRDefault="001608B8" w:rsidP="00CC1BBB">
      <w:pPr>
        <w:keepNext/>
      </w:pPr>
      <m:oMath>
        <m:r>
          <m:rPr>
            <m:sty m:val="p"/>
          </m:rP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\\d</m:t>
        </m:r>
        <m:r>
          <m:rPr>
            <m:sty m:val="p"/>
          </m:rPr>
          <w:rPr>
            <w:rFonts w:ascii="Cambria Math" w:hAnsi="Cambria Math"/>
          </w:rPr>
          <m:t>)+</m:t>
        </m:r>
      </m:oMath>
      <w:r w:rsidRPr="001608B8">
        <w:t xml:space="preserve"> </w:t>
      </w:r>
      <w:r w:rsidR="007D6313">
        <w:t>– одно число и более,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[.,]</m:t>
        </m:r>
      </m:oMath>
      <w:r w:rsidR="00030DC3" w:rsidRPr="00030DC3">
        <w:t xml:space="preserve"> </w:t>
      </w:r>
      <w:r w:rsidR="007D6313" w:rsidRPr="007D69ED">
        <w:t xml:space="preserve">– </w:t>
      </w:r>
      <w:r w:rsidR="007D6313">
        <w:t xml:space="preserve">один из </w:t>
      </w:r>
      <w:r w:rsidR="00B66E95">
        <w:t>двух указанных символов (точка или запятая</w:t>
      </w:r>
      <w:r w:rsidR="007D6313">
        <w:t>),</w:t>
      </w:r>
    </w:p>
    <w:p w:rsidR="00B16B67" w:rsidRDefault="00E101CD" w:rsidP="00CC1BBB">
      <w:pPr>
        <w:keepNext/>
      </w:pPr>
      <m:oMath>
        <m:r>
          <w:rPr>
            <w:rFonts w:ascii="Cambria Math" w:hAnsi="Cambria Math"/>
          </w:rPr>
          <m:t>([,.](\\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)+)?</m:t>
        </m:r>
      </m:oMath>
      <w:r w:rsidR="007D6313"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07FF9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E101CD" w:rsidP="00CC1BBB">
      <w:pPr>
        <w:keepNext/>
      </w:pPr>
      <m:oMath>
        <m:r>
          <w:rPr>
            <w:rFonts w:ascii="Cambria Math" w:hAnsi="Cambria Math"/>
          </w:rPr>
          <m:t>$</m:t>
        </m:r>
      </m:oMath>
      <w:r w:rsidR="007D6313">
        <w:t xml:space="preserve"> – символ конца строки</w:t>
      </w:r>
      <w:r w:rsidR="00B54444">
        <w:t>.</w:t>
      </w:r>
    </w:p>
    <w:p w:rsidR="00CA2B64" w:rsidRPr="00CA2B64" w:rsidRDefault="007136EA" w:rsidP="0031444B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переменной</w:t>
      </w:r>
      <w:r w:rsidR="00203FD1">
        <w:rPr>
          <w:shd w:val="clear" w:color="auto" w:fill="FFFFFF"/>
        </w:rPr>
        <w:t xml:space="preserve"> к числ</w:t>
      </w:r>
      <w:r w:rsidR="00654060">
        <w:rPr>
          <w:shd w:val="clear" w:color="auto" w:fill="FFFFFF"/>
        </w:rPr>
        <w:t>овому</w:t>
      </w:r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D07FF9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 w:rsidRPr="00F97D21">
        <w:rPr>
          <w:i/>
          <w:shd w:val="clear" w:color="auto" w:fill="FFFFFF"/>
          <w:lang w:val="en-US"/>
        </w:rPr>
        <w:t>boxplot</w:t>
      </w:r>
      <w:r w:rsidR="009D03EF" w:rsidRPr="00F97D21">
        <w:rPr>
          <w:i/>
          <w:shd w:val="clear" w:color="auto" w:fill="FFFFFF"/>
        </w:rPr>
        <w:t>.</w:t>
      </w:r>
      <w:r w:rsidR="009D03EF" w:rsidRPr="00F97D21">
        <w:rPr>
          <w:i/>
          <w:shd w:val="clear" w:color="auto" w:fill="FFFFFF"/>
          <w:lang w:val="en-US"/>
        </w:rPr>
        <w:t>stats</w:t>
      </w:r>
      <w:r w:rsidR="009D03EF" w:rsidRPr="00F97D21">
        <w:rPr>
          <w:i/>
          <w:shd w:val="clear" w:color="auto" w:fill="FFFFFF"/>
        </w:rPr>
        <w:t>()</w:t>
      </w:r>
      <w:r w:rsidR="00272694">
        <w:rPr>
          <w:shd w:val="clear" w:color="auto" w:fill="FFFFFF"/>
        </w:rPr>
        <w:t xml:space="preserve">, </w:t>
      </w:r>
      <w:r w:rsidR="001674F5">
        <w:rPr>
          <w:shd w:val="clear" w:color="auto" w:fill="FFFFFF"/>
        </w:rPr>
        <w:t>которая анализирует с</w:t>
      </w:r>
      <w:r w:rsidR="00306910">
        <w:rPr>
          <w:shd w:val="clear" w:color="auto" w:fill="FFFFFF"/>
        </w:rPr>
        <w:t>р</w:t>
      </w:r>
      <w:r w:rsidR="001674F5">
        <w:rPr>
          <w:shd w:val="clear" w:color="auto" w:fill="FFFFFF"/>
        </w:rPr>
        <w:t>азу весь массив</w:t>
      </w:r>
      <w:r w:rsidR="00322A7B">
        <w:rPr>
          <w:shd w:val="clear" w:color="auto" w:fill="FFFFFF"/>
        </w:rPr>
        <w:t xml:space="preserve"> элементов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commentRangeStart w:id="82"/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commentRangeEnd w:id="82"/>
      <w:r w:rsidR="00F97D21">
        <w:rPr>
          <w:rStyle w:val="a7"/>
        </w:rPr>
        <w:commentReference w:id="82"/>
      </w:r>
      <w:r w:rsidR="002E52DC">
        <w:rPr>
          <w:shd w:val="clear" w:color="auto" w:fill="FFFFFF"/>
        </w:rPr>
        <w:t xml:space="preserve">. </w:t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D07FF9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из 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>
        <w:rPr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структуры</w:t>
      </w:r>
      <w:r w:rsidR="007A58D4">
        <w:rPr>
          <w:shd w:val="clear" w:color="auto" w:fill="FFFFFF"/>
        </w:rPr>
        <w:t>. Если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7A58D4">
        <w:rPr>
          <w:shd w:val="clear" w:color="auto" w:fill="FFFFFF"/>
        </w:rPr>
        <w:t xml:space="preserve"> исходны</w:t>
      </w:r>
      <w:r w:rsidR="00C86282">
        <w:rPr>
          <w:shd w:val="clear" w:color="auto" w:fill="FFFFFF"/>
        </w:rPr>
        <w:t>ми</w:t>
      </w:r>
      <w:r w:rsidR="007A58D4">
        <w:rPr>
          <w:shd w:val="clear" w:color="auto" w:fill="FFFFFF"/>
        </w:rPr>
        <w:t xml:space="preserve"> значени</w:t>
      </w:r>
      <w:r w:rsidR="00C86282">
        <w:rPr>
          <w:shd w:val="clear" w:color="auto" w:fill="FFFFFF"/>
        </w:rPr>
        <w:t xml:space="preserve">ями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D07FF9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F97D21">
        <w:rPr>
          <w:i/>
        </w:rPr>
        <w:t>PrintReport()</w:t>
      </w:r>
      <w:r w:rsidR="007E253B">
        <w:t xml:space="preserve">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83" w:name="_Ref493718904"/>
      <w:r w:rsidR="00D07FF9">
        <w:rPr>
          <w:shd w:val="clear" w:color="auto" w:fill="FFFFFF"/>
        </w:rPr>
        <w:t xml:space="preserve"> </w:t>
      </w:r>
      <w:r w:rsidR="00443492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84" w:name="_Toc494457789"/>
      <w:bookmarkEnd w:id="83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D07FF9">
        <w:rPr>
          <w:lang w:val="ru-RU"/>
        </w:rPr>
        <w:t>неупорядоченных</w:t>
      </w:r>
      <w:r w:rsidR="00D07FF9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84"/>
    </w:p>
    <w:p w:rsidR="00433883" w:rsidRPr="00A726F1" w:rsidRDefault="001A404F" w:rsidP="00FE390E">
      <w:r>
        <w:t xml:space="preserve">Метод </w:t>
      </w:r>
      <w:r w:rsidR="005E241B" w:rsidRPr="00F97D21">
        <w:rPr>
          <w:i/>
        </w:rPr>
        <w:t>Find()</w:t>
      </w:r>
      <w:r w:rsidR="005E241B">
        <w:t xml:space="preserve"> </w:t>
      </w:r>
      <w:r w:rsidR="002F1386">
        <w:t xml:space="preserve">для класса </w:t>
      </w:r>
      <w:r w:rsidR="005A0602" w:rsidRPr="00A50DB7">
        <w:rPr>
          <w:i/>
        </w:rPr>
        <w:t>DateMisprint</w:t>
      </w:r>
      <w:r w:rsidR="00D07FF9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203D94">
        <w:t>Двумя</w:t>
      </w:r>
      <w:r w:rsidR="000C6C46">
        <w:t xml:space="preserve"> из его аргументов являются</w:t>
      </w:r>
      <w:r>
        <w:t xml:space="preserve"> </w:t>
      </w:r>
      <w:r>
        <w:lastRenderedPageBreak/>
        <w:t>два объекта класса</w:t>
      </w:r>
      <w:r w:rsidR="00D07FF9">
        <w:t xml:space="preserve"> </w:t>
      </w:r>
      <w:r w:rsidR="005E241B" w:rsidRPr="00A50DB7">
        <w:rPr>
          <w:i/>
          <w:lang w:val="en-US"/>
        </w:rPr>
        <w:t>Dates</w:t>
      </w:r>
      <w:r>
        <w:t xml:space="preserve">, которые описывают </w:t>
      </w:r>
      <w:r w:rsidR="00902F50">
        <w:t>столбцы</w:t>
      </w:r>
      <w:r>
        <w:t xml:space="preserve"> с разными датами, </w:t>
      </w:r>
      <w:r w:rsidR="006E6685">
        <w:t>которые предстоит проверить.</w:t>
      </w:r>
      <w:r w:rsidR="00D07FF9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D07FF9">
        <w:t xml:space="preserve"> </w:t>
      </w:r>
      <w:r w:rsidR="003B4A69">
        <w:t>и выписки</w:t>
      </w:r>
      <w:r w:rsidR="003717A7">
        <w:t xml:space="preserve"> пациента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D07FF9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D07FF9">
        <w:t xml:space="preserve"> </w:t>
      </w:r>
      <w:r w:rsidR="00A726F1">
        <w:t>пр</w:t>
      </w:r>
      <w:r w:rsidR="008E18DC">
        <w:t>оизводится</w:t>
      </w:r>
      <w:r w:rsidR="00D07FF9">
        <w:t xml:space="preserve"> </w:t>
      </w:r>
      <w:r w:rsidR="008805D5">
        <w:t>приведение</w:t>
      </w:r>
      <w:r w:rsidR="00D07FF9">
        <w:t xml:space="preserve"> </w:t>
      </w:r>
      <w:r w:rsidR="00523E0E">
        <w:t xml:space="preserve">каждого </w:t>
      </w:r>
      <w:r w:rsidR="008805D5">
        <w:t>из их элементов</w:t>
      </w:r>
      <w:r w:rsidR="00D07FF9">
        <w:t xml:space="preserve"> </w:t>
      </w:r>
      <w:r w:rsidR="00A726F1">
        <w:t>к типу</w:t>
      </w:r>
      <w:r w:rsidR="00497127">
        <w:t xml:space="preserve"> данных </w:t>
      </w:r>
      <w:r w:rsidR="008E18DC">
        <w:rPr>
          <w:lang w:val="en-US"/>
        </w:rPr>
        <w:t>R</w:t>
      </w:r>
      <w:r w:rsidR="002F254E">
        <w:t>,</w:t>
      </w:r>
      <w:r w:rsidR="00D07FF9">
        <w:t xml:space="preserve"> </w:t>
      </w:r>
      <w:r w:rsidR="00A726F1">
        <w:t>dat</w:t>
      </w:r>
      <w:r w:rsidR="00A726F1">
        <w:rPr>
          <w:lang w:val="en-US"/>
        </w:rPr>
        <w:t>e</w:t>
      </w:r>
      <w:r w:rsidR="002F254E">
        <w:t>,</w:t>
      </w:r>
      <w:r w:rsidR="00A50DB7">
        <w:t xml:space="preserve"> </w:t>
      </w:r>
      <w:r w:rsidR="00497127">
        <w:t>с форматом представления месяц.день.год</w:t>
      </w:r>
      <w:r w:rsidR="002F254E">
        <w:t>. После приведения типов производится</w:t>
      </w:r>
      <w:r w:rsidR="00CE2229">
        <w:t xml:space="preserve"> присваивание полученных значений двум новым переменным. </w:t>
      </w:r>
      <w:r w:rsidR="006D6602">
        <w:t xml:space="preserve">Далее эти переменные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D07FF9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D07FF9">
        <w:t xml:space="preserve"> </w:t>
      </w:r>
      <w:r w:rsidR="00A158DE">
        <w:t>столбца</w:t>
      </w:r>
      <w:r w:rsidR="006625BF">
        <w:t xml:space="preserve"> дат</w:t>
      </w:r>
      <w:r w:rsidR="00D07FF9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A50DB7">
        <w:rPr>
          <w:i/>
        </w:rPr>
        <w:t>indices</w:t>
      </w:r>
      <w:r w:rsidR="005B63B6" w:rsidRPr="005B63B6">
        <w:t xml:space="preserve"> </w:t>
      </w:r>
      <w:r w:rsidR="00685676">
        <w:t xml:space="preserve">объекта </w:t>
      </w:r>
      <w:r w:rsidR="005B63B6" w:rsidRPr="00A50DB7">
        <w:rPr>
          <w:i/>
        </w:rPr>
        <w:t>DateMisprint</w:t>
      </w:r>
      <w:r w:rsidR="00685676">
        <w:t>.</w:t>
      </w:r>
      <w:r w:rsidR="00D07FF9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A50DB7">
        <w:rPr>
          <w:i/>
        </w:rPr>
        <w:t>PrintReport()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добавляется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D07FF9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D07FF9">
        <w:rPr>
          <w:shd w:val="clear" w:color="auto" w:fill="FFFFFF"/>
        </w:rPr>
        <w:t xml:space="preserve"> </w:t>
      </w:r>
      <w:r w:rsidR="005B63B6">
        <w:t xml:space="preserve">В результирующей таблице </w:t>
      </w:r>
      <w:r w:rsidR="00AD5EB7">
        <w:t>будут выделены ячейки обоих</w:t>
      </w:r>
      <w:r w:rsidR="00D07FF9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311854">
        <w:t xml:space="preserve"> 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85" w:name="_Ref493720599"/>
      <w:bookmarkStart w:id="86" w:name="_Toc494457790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85"/>
      <w:bookmarkEnd w:id="86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D07FF9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 w:rsidR="00D07FF9">
        <w:t xml:space="preserve"> </w:t>
      </w:r>
      <w:r w:rsidR="00E452B1">
        <w:t xml:space="preserve">таблицы </w:t>
      </w:r>
      <w:r>
        <w:t>на валидность</w:t>
      </w:r>
      <w:r w:rsidR="007E7237">
        <w:t>, пользователь получил представление о значениях, которые она содержит</w:t>
      </w:r>
      <w:r w:rsidR="008F7BBB">
        <w:t>.</w:t>
      </w:r>
      <w:r w:rsidR="00D07FF9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D07FF9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верно </w:t>
      </w:r>
      <w:r w:rsidR="00990BE8">
        <w:t>сопоставить</w:t>
      </w:r>
      <w:r w:rsidR="00D07FF9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D07FF9">
        <w:t xml:space="preserve"> </w:t>
      </w:r>
      <w:r w:rsidR="00513D15">
        <w:t>их описывать</w:t>
      </w:r>
      <w:r w:rsidR="00E4067A">
        <w:t>,</w:t>
      </w:r>
      <w:r w:rsidR="00D07FF9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D07FF9">
        <w:t xml:space="preserve"> </w:t>
      </w:r>
      <w:r w:rsidR="0028017C">
        <w:t xml:space="preserve">рисунке </w:t>
      </w:r>
      <w:r w:rsidR="007341A4">
        <w:fldChar w:fldCharType="begin"/>
      </w:r>
      <w:r w:rsidR="0028017C">
        <w:instrText xml:space="preserve"> REF  _Ref494298131 \* Lower \h \r \t </w:instrText>
      </w:r>
      <w:r w:rsidR="007341A4">
        <w:fldChar w:fldCharType="separate"/>
      </w:r>
      <w:r w:rsidR="00E82BD2">
        <w:t>11</w:t>
      </w:r>
      <w:r w:rsidR="007341A4">
        <w:fldChar w:fldCharType="end"/>
      </w:r>
      <w:r>
        <w:t xml:space="preserve"> фрагмента сводной таблицы видно, что</w:t>
      </w:r>
      <w:r w:rsidR="00D07FF9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>Это можно рассматривать как гистограмму</w:t>
      </w:r>
      <w:r w:rsidR="00D07FF9">
        <w:t xml:space="preserve">, </w:t>
      </w:r>
      <w:r w:rsidR="002D3CBA">
        <w:t>изображенную</w:t>
      </w:r>
      <w:r w:rsidR="0028017C">
        <w:t xml:space="preserve"> на рисунке </w:t>
      </w:r>
      <w:r w:rsidR="007341A4">
        <w:fldChar w:fldCharType="begin"/>
      </w:r>
      <w:r w:rsidR="0028017C">
        <w:instrText xml:space="preserve"> REF  _Ref494309728 \h \r \t </w:instrText>
      </w:r>
      <w:r w:rsidR="007341A4">
        <w:fldChar w:fldCharType="separate"/>
      </w:r>
      <w:r w:rsidR="00E82BD2">
        <w:t>12</w:t>
      </w:r>
      <w:r w:rsidR="007341A4">
        <w:fldChar w:fldCharType="end"/>
      </w:r>
      <w:r w:rsidR="002D3CBA">
        <w:t>.С</w:t>
      </w:r>
      <w:r w:rsidR="001977C7">
        <w:t xml:space="preserve">толбцы </w:t>
      </w:r>
      <w:r w:rsidR="002D3CBA">
        <w:t>гистограммы</w:t>
      </w:r>
      <w:r w:rsidR="00D07FF9">
        <w:t xml:space="preserve"> </w:t>
      </w:r>
      <w:r w:rsidR="001977C7">
        <w:t xml:space="preserve">– </w:t>
      </w:r>
      <w:r w:rsidR="00D07FF9">
        <w:t>эт</w:t>
      </w:r>
      <w:r w:rsidR="001977C7">
        <w:t>о различные значения</w:t>
      </w:r>
      <w:r w:rsidR="00EB2986">
        <w:t>, а их высота –</w:t>
      </w:r>
      <w:r w:rsidR="00D07FF9">
        <w:t xml:space="preserve"> </w:t>
      </w:r>
      <w:r w:rsidR="00EB2986">
        <w:t xml:space="preserve">частота встречаемости. </w:t>
      </w:r>
      <w:r w:rsidR="00D74EA5">
        <w:t>Исходя из этих данных</w:t>
      </w:r>
      <w:r w:rsidR="003E7B4E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07FF9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D07FF9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D07FF9">
        <w:t xml:space="preserve"> </w:t>
      </w:r>
      <w:r w:rsidR="007E00AD">
        <w:t>«жен», «женщина»</w:t>
      </w:r>
      <w:r w:rsidR="00D366A6">
        <w:t>.</w:t>
      </w:r>
      <w:r w:rsidR="00D07FF9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 xml:space="preserve">этим </w:t>
      </w:r>
      <w:r w:rsidR="00D85BD7">
        <w:lastRenderedPageBreak/>
        <w:t>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D07FF9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5612A0" w:rsidP="008675C5">
      <w:pPr>
        <w:pStyle w:val="B01Pic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Полотно 7" o:spid="_x0000_s1026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">
            <v:shape id="_x0000_s1027" type="#_x0000_t75" style="position:absolute;width:54603;height:31140;visibility:visible;mso-wrap-style:square">
              <v:fill o:detectmouseclick="t"/>
              <v:path o:connecttype="none"/>
            </v:shape>
            <v:shape id="Рисунок 5" o:spid="_x0000_s1028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VNjFAAAA2gAAAA8AAABkcnMvZG93bnJldi54bWxEj09rwkAUxO9Cv8PyCr3pxlKlplmllJbq&#10;RTCt0uMj+/IHs29DdmOin94VhB6HmfkNk6wGU4sTta6yrGA6iUAQZ1ZXXCj4/fkav4JwHlljbZkU&#10;nMnBavkwSjDWtucdnVJfiABhF6OC0vsmltJlJRl0E9sQBy+3rUEfZFtI3WIf4KaWz1E0lwYrDgsl&#10;NvRRUnZMO6MgX/xNs0Vady/fh+Om339uLxF3Sj09Du9vIDwN/j98b6+1ghncroQb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rlTYxQAAANoAAAAPAAAAAAAAAAAAAAAA&#10;AJ8CAABkcnMvZG93bnJldi54bWxQSwUGAAAAAAQABAD3AAAAkQMAAAAA&#10;">
              <v:imagedata r:id="rId29" o:title=""/>
              <v:path arrowok="t"/>
            </v:shape>
            <v:rect id="Прямоугольник 6" o:spid="_x0000_s1029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/jcIA&#10;AADaAAAADwAAAGRycy9kb3ducmV2LnhtbESPW4vCMBSE3wX/QzjCvsia6mKRrlFEEERY8IbPZ5vT&#10;y9qclCba7r83guDjMDPfMPNlZypxp8aVlhWMRxEI4tTqknMF59PmcwbCeWSNlWVS8E8Olot+b46J&#10;ti0f6H70uQgQdgkqKLyvEyldWpBBN7I1cfAy2xj0QTa51A22AW4qOYmiWBosOSwUWNO6oPR6vBkF&#10;vFvRz29W7bbDfWwuf+3XNJOs1MegW32D8NT5d/jV3moFMTyvh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H+NwgAAANoAAAAPAAAAAAAAAAAAAAAAAJgCAABkcnMvZG93&#10;bnJldi54bWxQSwUGAAAAAAQABAD1AAAAhwMAAAAA&#10;" filled="f" strokecolor="#943634 [2405]" strokeweight="4.5pt">
              <v:textbox style="mso-next-textbox:#Прямоугольник 6">
                <w:txbxContent>
                  <w:p w:rsidR="005612A0" w:rsidRDefault="005612A0" w:rsidP="00D557AB">
                    <w:pPr>
                      <w:spacing w:before="120" w:after="120" w:line="240" w:lineRule="auto"/>
                      <w:jc w:val="center"/>
                      <w:rPr>
                        <w:rFonts w:eastAsia="Times New Roman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6543BD" w:rsidRPr="006543BD" w:rsidRDefault="00CE5FA9" w:rsidP="001B16BD">
      <w:pPr>
        <w:pStyle w:val="B02PicName"/>
      </w:pPr>
      <w:bookmarkStart w:id="87" w:name="_Ref494298131"/>
      <w:r>
        <w:t xml:space="preserve">– </w:t>
      </w:r>
      <w:r w:rsidR="001C37C9">
        <w:t>Ф</w:t>
      </w:r>
      <w:r>
        <w:t xml:space="preserve">рагмент </w:t>
      </w:r>
      <w:r w:rsidRPr="001B16BD">
        <w:t>сводной</w:t>
      </w:r>
      <w:r>
        <w:t xml:space="preserve"> таблицы</w:t>
      </w:r>
    </w:p>
    <w:bookmarkEnd w:id="87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3131389" cy="1923691"/>
            <wp:effectExtent l="0" t="0" r="0" b="63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88" w:name="_Ref494309728"/>
      <w:r>
        <w:t xml:space="preserve">– </w:t>
      </w:r>
      <w:r w:rsidR="001C37C9">
        <w:t>Г</w:t>
      </w:r>
      <w:r>
        <w:t>истограмма для столбца «пол»</w:t>
      </w:r>
      <w:r w:rsidR="00B43A3E">
        <w:t xml:space="preserve"> исходной таблицы</w:t>
      </w:r>
      <w:bookmarkEnd w:id="88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 w:rsidRPr="00157113">
        <w:rPr>
          <w:i/>
          <w:lang w:val="en-US" w:eastAsia="ru-RU"/>
        </w:rPr>
        <w:t>ColumnsValues</w:t>
      </w:r>
      <w:r w:rsidR="00F41BFD" w:rsidRPr="00157113">
        <w:rPr>
          <w:i/>
          <w:lang w:eastAsia="ru-RU"/>
        </w:rPr>
        <w:t>()</w:t>
      </w:r>
      <w:r w:rsidR="00392147">
        <w:t>, который работает с объектом класса</w:t>
      </w:r>
      <w:r w:rsidR="00D07FF9">
        <w:t xml:space="preserve"> </w:t>
      </w:r>
      <w:r w:rsidR="00F41BFD" w:rsidRPr="00157113">
        <w:rPr>
          <w:i/>
        </w:rPr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 w:rsidRPr="00157113">
        <w:rPr>
          <w:i/>
          <w:lang w:val="en-US"/>
        </w:rPr>
        <w:t>colnames</w:t>
      </w:r>
      <w:r w:rsidR="00691FD5" w:rsidRPr="00157113">
        <w:rPr>
          <w:i/>
        </w:rPr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D07FF9">
        <w:t xml:space="preserve"> </w:t>
      </w:r>
      <w:r w:rsidR="0015082D">
        <w:t xml:space="preserve">Далее, </w:t>
      </w:r>
      <w:r w:rsidR="00CB7F9A">
        <w:t>в цикле</w:t>
      </w:r>
      <w:r w:rsidR="00D07FF9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D07FF9">
        <w:t xml:space="preserve"> </w:t>
      </w:r>
      <w:r w:rsidR="005B74DA">
        <w:t>столбца</w:t>
      </w:r>
      <w:r w:rsidR="00D07FF9">
        <w:t xml:space="preserve"> </w:t>
      </w:r>
      <w:r w:rsidR="005B74DA">
        <w:t xml:space="preserve">исходной </w:t>
      </w:r>
      <w:r w:rsidR="0015082D">
        <w:t>таблицы</w:t>
      </w:r>
      <w:r w:rsidR="00D07FF9">
        <w:t xml:space="preserve"> </w:t>
      </w:r>
      <w:r w:rsidR="0015082D">
        <w:t xml:space="preserve">применяется функция </w:t>
      </w:r>
      <w:r w:rsidR="0015082D" w:rsidRPr="00157113">
        <w:rPr>
          <w:i/>
          <w:lang w:val="en-US"/>
        </w:rPr>
        <w:t>table</w:t>
      </w:r>
      <w:r w:rsidR="0015082D" w:rsidRPr="00157113">
        <w:rPr>
          <w:i/>
        </w:rPr>
        <w:t>()</w:t>
      </w:r>
      <w:r w:rsidR="0015082D">
        <w:t>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B821B0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D07FF9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D07FF9">
        <w:t xml:space="preserve"> </w:t>
      </w:r>
      <w:r w:rsidR="00AE414E">
        <w:t>функци</w:t>
      </w:r>
      <w:r w:rsidR="00D07FF9">
        <w:t>и</w:t>
      </w:r>
      <w:r w:rsidR="00AE414E">
        <w:t xml:space="preserve"> </w:t>
      </w:r>
      <w:r w:rsidR="00AE414E" w:rsidRPr="00157113">
        <w:rPr>
          <w:i/>
          <w:lang w:val="en-US"/>
        </w:rPr>
        <w:t>table</w:t>
      </w:r>
      <w:r w:rsidR="00AE414E" w:rsidRPr="00157113">
        <w:rPr>
          <w:i/>
        </w:rPr>
        <w:t>()</w:t>
      </w:r>
      <w:r w:rsidR="00AE414E">
        <w:t xml:space="preserve"> </w:t>
      </w:r>
      <w:r w:rsidR="00BD20B5">
        <w:t>в</w:t>
      </w:r>
      <w:r w:rsidR="007D0910">
        <w:t xml:space="preserve"> </w:t>
      </w:r>
      <w:r w:rsidR="005A3F13">
        <w:rPr>
          <w:lang w:val="en-US"/>
        </w:rPr>
        <w:t>R</w:t>
      </w:r>
      <w:r w:rsidR="005A3F13">
        <w:t>-</w:t>
      </w:r>
      <w:r w:rsidR="005A3F13">
        <w:lastRenderedPageBreak/>
        <w:t xml:space="preserve">тип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 xml:space="preserve">. Для того чтобы получить нужный формат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7D0910">
        <w:t xml:space="preserve"> </w:t>
      </w:r>
      <w:r w:rsidR="005B74DA">
        <w:t>Полученн</w:t>
      </w:r>
      <w:r w:rsidR="00B20D06">
        <w:t>ая</w:t>
      </w:r>
      <w:r w:rsidR="007D0910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7D0910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7D0910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88371B">
        <w:t>уется</w:t>
      </w:r>
      <w:r w:rsidR="008708E9">
        <w:t xml:space="preserve"> функция </w:t>
      </w:r>
      <w:r w:rsidR="008708E9" w:rsidRPr="00157113">
        <w:rPr>
          <w:i/>
          <w:lang w:val="en-US"/>
        </w:rPr>
        <w:t>rbind</w:t>
      </w:r>
      <w:r w:rsidR="008708E9" w:rsidRPr="00157113">
        <w:rPr>
          <w:i/>
        </w:rPr>
        <w:t>.</w:t>
      </w:r>
      <w:r w:rsidR="008708E9" w:rsidRPr="00157113">
        <w:rPr>
          <w:i/>
          <w:lang w:val="en-US"/>
        </w:rPr>
        <w:t>fill</w:t>
      </w:r>
      <w:r w:rsidR="008708E9" w:rsidRPr="00157113">
        <w:rPr>
          <w:i/>
        </w:rPr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7D0910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157113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D0910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072724" w:rsidRPr="00072724" w:rsidRDefault="00392147" w:rsidP="00FE390E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 xml:space="preserve">различные значения и их частоту.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 w:rsidRPr="00157113">
        <w:rPr>
          <w:i/>
          <w:lang w:val="en-US"/>
        </w:rPr>
        <w:t>CreateExcelWB</w:t>
      </w:r>
      <w:r w:rsidR="00C81E42" w:rsidRPr="00157113">
        <w:rPr>
          <w:i/>
        </w:rPr>
        <w:t>()</w:t>
      </w:r>
      <w:r w:rsidR="00C81E42">
        <w:t>.</w:t>
      </w:r>
      <w:r w:rsidR="00157113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 w:rsidRPr="00157113">
        <w:rPr>
          <w:i/>
          <w:lang w:val="en-US"/>
        </w:rPr>
        <w:t>SaveExcelWB</w:t>
      </w:r>
      <w:r w:rsidR="00126EFF" w:rsidRPr="00157113">
        <w:rPr>
          <w:i/>
        </w:rPr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</w:p>
    <w:p w:rsidR="005474CE" w:rsidRDefault="005474CE" w:rsidP="0004773A">
      <w:pPr>
        <w:pStyle w:val="D01"/>
      </w:pPr>
      <w:bookmarkStart w:id="89" w:name="_Toc494457791"/>
      <w:r>
        <w:lastRenderedPageBreak/>
        <w:t>РАЗРАБОТКА БИБЛИОТЕК</w:t>
      </w:r>
      <w:r w:rsidR="00B41DB3">
        <w:t>И</w:t>
      </w:r>
      <w:bookmarkEnd w:id="89"/>
    </w:p>
    <w:p w:rsidR="00E12D0D" w:rsidRDefault="00E12D0D" w:rsidP="00E12D0D">
      <w:pPr>
        <w:pStyle w:val="A02TextParagraphNoIndentation"/>
        <w:ind w:firstLine="360"/>
      </w:pPr>
      <w:r>
        <w:t>После написания классов и методов, все содержащие их файлы был</w:t>
      </w:r>
      <w:r w:rsidR="007D0910">
        <w:t>и объединены в новую библиотеку</w:t>
      </w:r>
      <w:r>
        <w:t>,</w:t>
      </w:r>
      <w:r w:rsidR="007D0910">
        <w:t xml:space="preserve"> </w:t>
      </w:r>
      <w:r>
        <w:t xml:space="preserve">руководствуясь книгой </w:t>
      </w:r>
      <w:proofErr w:type="spellStart"/>
      <w:r w:rsidRPr="00ED13EE">
        <w:t>Хэдли</w:t>
      </w:r>
      <w:proofErr w:type="spellEnd"/>
      <w:r w:rsidRPr="00ED13EE">
        <w:t xml:space="preserve"> </w:t>
      </w:r>
      <w:proofErr w:type="spellStart"/>
      <w:r w:rsidRPr="00ED13EE">
        <w:t>Уикхэма</w:t>
      </w:r>
      <w:proofErr w:type="spellEnd"/>
      <w:r w:rsidRPr="00ED13EE">
        <w:t xml:space="preserve"> </w:t>
      </w:r>
      <w:r w:rsidRPr="00F81FBE">
        <w:t>[</w:t>
      </w:r>
      <w:r w:rsidR="00DF6041" w:rsidRPr="00DF6041">
        <w:t>1</w:t>
      </w:r>
      <w:r w:rsidR="002D6BD7" w:rsidRPr="002D6BD7">
        <w:t>1</w:t>
      </w:r>
      <w:r w:rsidRPr="00F81FBE">
        <w:t>].</w:t>
      </w:r>
      <w:r>
        <w:t xml:space="preserve"> Библиотеки</w:t>
      </w:r>
      <w:r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описывает, и примеры данных. </w:t>
      </w:r>
      <w:r>
        <w:t>Для создания новой библиотеки под названием «</w:t>
      </w:r>
      <w:r>
        <w:rPr>
          <w:lang w:val="en-US"/>
        </w:rPr>
        <w:t>exploration</w:t>
      </w:r>
      <w:r>
        <w:t xml:space="preserve">», использовались вспомогательные библиотеки </w:t>
      </w:r>
      <w:r w:rsidRPr="000613C3">
        <w:t>devtools</w:t>
      </w:r>
      <w:r>
        <w:t xml:space="preserve"> и </w:t>
      </w:r>
      <w:r w:rsidRPr="00D9007B">
        <w:t>roxygen2</w:t>
      </w:r>
      <w:r>
        <w:t>.</w:t>
      </w:r>
    </w:p>
    <w:p w:rsidR="00E12D0D" w:rsidRPr="00F571B3" w:rsidRDefault="00E12D0D" w:rsidP="00E12D0D">
      <w:r>
        <w:t xml:space="preserve">С помощью библиотеки </w:t>
      </w:r>
      <w:r w:rsidRPr="000613C3">
        <w:t>devtools</w:t>
      </w:r>
      <w:r>
        <w:t xml:space="preserve"> был создан каталог новой библиотеки, а так же автоматически был созданы файлы </w:t>
      </w:r>
      <w:r w:rsidRPr="00DB3A85">
        <w:rPr>
          <w:lang w:val="en-US"/>
        </w:rPr>
        <w:t>DESCRIPTION</w:t>
      </w:r>
      <w:r>
        <w:t xml:space="preserve"> и </w:t>
      </w:r>
      <w:r w:rsidRPr="00E90551">
        <w:t>NAMESPACE</w:t>
      </w:r>
      <w:r>
        <w:t>.</w:t>
      </w:r>
    </w:p>
    <w:p w:rsidR="00E12D0D" w:rsidRDefault="00E12D0D" w:rsidP="00E12D0D">
      <w:r>
        <w:t>Далее, все файлы, в которых определены необходимые для работы классы и методы, были скопированы в созданный каталог.</w:t>
      </w:r>
    </w:p>
    <w:p w:rsidR="00E12D0D" w:rsidRPr="000A723C" w:rsidRDefault="00E12D0D" w:rsidP="00E12D0D">
      <w:r>
        <w:t>После этого, к библиотеке была добавлена документация. Это сделано для того, чтобы другие пользователи п</w:t>
      </w:r>
      <w:r w:rsidRPr="00E20577">
        <w:t xml:space="preserve">онимали, как использовать </w:t>
      </w:r>
      <w:r>
        <w:t>определенные классы и методы</w:t>
      </w:r>
      <w:r w:rsidRPr="00E20577">
        <w:t xml:space="preserve">. </w:t>
      </w:r>
      <w:r>
        <w:t xml:space="preserve">Для этого использовалась вспомогательная библиотека </w:t>
      </w:r>
      <w:r w:rsidRPr="00D9007B">
        <w:t>roxygen2</w:t>
      </w:r>
      <w:r>
        <w:t xml:space="preserve">, которая позволяет создавать документацию в стандартном для </w:t>
      </w:r>
      <w:r>
        <w:rPr>
          <w:lang w:val="en-US"/>
        </w:rPr>
        <w:t>R</w:t>
      </w:r>
      <w:r>
        <w:t xml:space="preserve"> формате. </w:t>
      </w:r>
      <w:r w:rsidRPr="006F1AAA">
        <w:t xml:space="preserve">Способ </w:t>
      </w:r>
      <w:r>
        <w:t>написания документации</w:t>
      </w:r>
      <w:r w:rsidRPr="006F1AAA">
        <w:t xml:space="preserve"> заключается в</w:t>
      </w:r>
      <w:r w:rsidR="007D0910">
        <w:t xml:space="preserve"> </w:t>
      </w:r>
      <w:r w:rsidRPr="006F1AAA">
        <w:t>добавл</w:t>
      </w:r>
      <w:r>
        <w:t>ении</w:t>
      </w:r>
      <w:r w:rsidRPr="006F1AAA">
        <w:t xml:space="preserve"> специальны</w:t>
      </w:r>
      <w:r>
        <w:t>х</w:t>
      </w:r>
      <w:r w:rsidRPr="006F1AAA">
        <w:t xml:space="preserve"> комментари</w:t>
      </w:r>
      <w:r>
        <w:t xml:space="preserve">ев </w:t>
      </w:r>
      <w:r w:rsidRPr="006F1AAA">
        <w:t xml:space="preserve">к началу каждой </w:t>
      </w:r>
      <w:r>
        <w:t>каждого скопированного файла</w:t>
      </w:r>
      <w:r w:rsidRPr="006F1AAA">
        <w:t>, которые позже будут скомпилированы в правил</w:t>
      </w:r>
      <w:r>
        <w:t>ьный формат документации пакета. Пример документации приведен на рисунке</w:t>
      </w:r>
      <w:r w:rsidR="00CF2B9B">
        <w:t xml:space="preserve"> </w:t>
      </w:r>
      <w:r w:rsidR="00CF2B9B">
        <w:fldChar w:fldCharType="begin"/>
      </w:r>
      <w:r w:rsidR="00CF2B9B">
        <w:instrText xml:space="preserve"> REF  _Ref494457156 \h \r \t </w:instrText>
      </w:r>
      <w:r w:rsidR="00CF2B9B">
        <w:fldChar w:fldCharType="separate"/>
      </w:r>
      <w:r w:rsidR="00F565D0">
        <w:t>13</w:t>
      </w:r>
      <w:r w:rsidR="00CF2B9B">
        <w:fldChar w:fldCharType="end"/>
      </w:r>
      <w:r>
        <w:t xml:space="preserve">. В процессе написания документации изменяется содержимое файла </w:t>
      </w:r>
      <w:r w:rsidRPr="00DB3A85">
        <w:rPr>
          <w:lang w:val="en-US"/>
        </w:rPr>
        <w:t>DESCRIPTION</w:t>
      </w:r>
      <w:r>
        <w:t>.</w:t>
      </w:r>
    </w:p>
    <w:p w:rsidR="00E12D0D" w:rsidRDefault="00E12D0D" w:rsidP="00E12D0D">
      <w:r w:rsidRPr="004F1D68">
        <w:t>Задача файла</w:t>
      </w:r>
      <w:r w:rsidR="007D0910"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>
        <w:t>Например,</w:t>
      </w:r>
      <w:r w:rsidRPr="004F1D68">
        <w:t xml:space="preserve"> записи того, какие </w:t>
      </w:r>
      <w:r>
        <w:t>другие библиотеки</w:t>
      </w:r>
      <w:r w:rsidR="007D0910">
        <w:t xml:space="preserve"> </w:t>
      </w:r>
      <w:r>
        <w:t xml:space="preserve">и их версии </w:t>
      </w:r>
      <w:r w:rsidRPr="004F1D68">
        <w:t xml:space="preserve">необходимы для запуска </w:t>
      </w:r>
      <w:r>
        <w:t>новой</w:t>
      </w:r>
      <w:r w:rsidR="007D0910">
        <w:t xml:space="preserve"> </w:t>
      </w:r>
      <w:r>
        <w:t>библиотеки</w:t>
      </w:r>
      <w:r w:rsidRPr="004F1D68">
        <w:t xml:space="preserve">. </w:t>
      </w:r>
      <w:r>
        <w:t xml:space="preserve">Также </w:t>
      </w:r>
      <w:r w:rsidRPr="004F1D68">
        <w:t>он указывает</w:t>
      </w:r>
      <w:r>
        <w:t xml:space="preserve"> основную информацию о библиотеке (для чего она была создана)</w:t>
      </w:r>
      <w:r w:rsidRPr="004F1D68">
        <w:t>, кто может</w:t>
      </w:r>
      <w:r>
        <w:t xml:space="preserve"> ее</w:t>
      </w:r>
      <w:r w:rsidRPr="004F1D68">
        <w:t xml:space="preserve"> использовать (лицензи</w:t>
      </w:r>
      <w:r>
        <w:t>я</w:t>
      </w:r>
      <w:r w:rsidRPr="004F1D68">
        <w:t xml:space="preserve">) и </w:t>
      </w:r>
      <w:r w:rsidRPr="006F1AAA">
        <w:t>всю контактную информацию</w:t>
      </w:r>
      <w:r>
        <w:t xml:space="preserve"> разработчика для обратной связи, в случае е</w:t>
      </w:r>
      <w:r w:rsidRPr="004F1D68">
        <w:t xml:space="preserve">сли </w:t>
      </w:r>
      <w:r>
        <w:t>возникнут</w:t>
      </w:r>
      <w:r w:rsidRPr="004F1D68">
        <w:t xml:space="preserve"> какие-либо проблемы.</w:t>
      </w:r>
      <w:r>
        <w:t xml:space="preserve"> Еще одной важной частью файла </w:t>
      </w:r>
      <w:r w:rsidRPr="004F1D68">
        <w:t xml:space="preserve">DESCRIPTION </w:t>
      </w:r>
      <w:r>
        <w:t xml:space="preserve">является описание списка имен </w:t>
      </w:r>
      <w:r>
        <w:rPr>
          <w:lang w:val="en-US"/>
        </w:rPr>
        <w:t>R</w:t>
      </w:r>
      <w:r w:rsidRPr="00AC2BAA">
        <w:t>-</w:t>
      </w:r>
      <w:r>
        <w:t>файлов</w:t>
      </w:r>
      <w:r w:rsidRPr="00FF2312">
        <w:t xml:space="preserve">, </w:t>
      </w:r>
      <w:r w:rsidRPr="00BA6209">
        <w:t>которые должны б</w:t>
      </w:r>
      <w:r>
        <w:t xml:space="preserve">ыть загружены до текущего файла, т.к. </w:t>
      </w:r>
      <w:r w:rsidRPr="00BA6209">
        <w:t>код S4 часто должен выполняться в определенном порядке.</w:t>
      </w:r>
    </w:p>
    <w:p w:rsidR="00E12D0D" w:rsidRDefault="00E12D0D" w:rsidP="00E12D0D">
      <w:r>
        <w:lastRenderedPageBreak/>
        <w:t>Для лучшего взаимодействия</w:t>
      </w:r>
      <w:r w:rsidRPr="00E90551">
        <w:t xml:space="preserve"> с другими</w:t>
      </w:r>
      <w:r>
        <w:t xml:space="preserve"> библиотеками,</w:t>
      </w:r>
      <w:r w:rsidR="007D0910">
        <w:t xml:space="preserve"> </w:t>
      </w:r>
      <w:r>
        <w:t>в новой</w:t>
      </w:r>
      <w:r w:rsidR="007D0910">
        <w:t xml:space="preserve"> </w:t>
      </w:r>
      <w:r>
        <w:t>библиотеке</w:t>
      </w:r>
      <w:r w:rsidRPr="00E90551">
        <w:t xml:space="preserve"> долж</w:t>
      </w:r>
      <w:r>
        <w:t>но</w:t>
      </w:r>
      <w:r w:rsidR="007D0910">
        <w:t xml:space="preserve"> </w:t>
      </w:r>
      <w:r>
        <w:t xml:space="preserve">быть </w:t>
      </w:r>
      <w:r w:rsidRPr="00E90551">
        <w:t>опреде</w:t>
      </w:r>
      <w:r>
        <w:t>лено</w:t>
      </w:r>
      <w:r w:rsidRPr="00E90551">
        <w:t>, какие функции он</w:t>
      </w:r>
      <w:r>
        <w:t>а</w:t>
      </w:r>
      <w:r w:rsidRPr="00E90551">
        <w:t xml:space="preserve"> предоставляет другим </w:t>
      </w:r>
      <w:r>
        <w:t>библиотекам,</w:t>
      </w:r>
      <w:r w:rsidRPr="00E90551">
        <w:t xml:space="preserve"> и какие функции он</w:t>
      </w:r>
      <w:r>
        <w:t>а</w:t>
      </w:r>
      <w:r w:rsidRPr="00E90551">
        <w:t xml:space="preserve"> требует от </w:t>
      </w:r>
      <w:r>
        <w:t>других библиотек</w:t>
      </w:r>
      <w:r w:rsidRPr="00E90551">
        <w:t xml:space="preserve">. Это </w:t>
      </w:r>
      <w:r>
        <w:t>описывается в файле</w:t>
      </w:r>
      <w:r w:rsidRPr="00E90551">
        <w:t xml:space="preserve"> NAMESPACE</w:t>
      </w:r>
      <w:r>
        <w:t xml:space="preserve">. Изменение файла </w:t>
      </w:r>
      <w:r w:rsidRPr="00DB3A85">
        <w:rPr>
          <w:lang w:val="en-US"/>
        </w:rPr>
        <w:t>NAMESPACE</w:t>
      </w:r>
      <w:r>
        <w:t xml:space="preserve"> было произведено с использованием библиотеки </w:t>
      </w:r>
      <w:r w:rsidRPr="00D9007B">
        <w:t>roxygen2</w:t>
      </w:r>
      <w:r>
        <w:t>.</w:t>
      </w:r>
    </w:p>
    <w:p w:rsidR="00E12D0D" w:rsidRDefault="00E12D0D" w:rsidP="00E12D0D">
      <w:r>
        <w:t>После выполнения описанных выше шагов была выполнена стандартная установка новой библиотеки.</w:t>
      </w:r>
    </w:p>
    <w:p w:rsidR="00E12D0D" w:rsidRDefault="00E12D0D" w:rsidP="00E12D0D">
      <w:r>
        <w:t>Конечным этапом было размещение новой библиотеки на репозитории GitHub. Преимущество заключается в том, что установку и обновление новой библиотеки можно производить непосредственно с GitHub.</w:t>
      </w:r>
    </w:p>
    <w:p w:rsidR="00F41BFD" w:rsidRDefault="00E12D0D" w:rsidP="00505914">
      <w:pPr>
        <w:pStyle w:val="B01Pic"/>
      </w:pPr>
      <w:r>
        <w:rPr>
          <w:noProof/>
          <w:lang w:eastAsia="ru-RU"/>
        </w:rPr>
        <w:drawing>
          <wp:inline distT="0" distB="0" distL="0" distR="0" wp14:anchorId="32E37B9F" wp14:editId="5C0A460C">
            <wp:extent cx="4241722" cy="41751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5307" cy="41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7"/>
        </w:rPr>
        <w:commentReference w:id="90"/>
      </w:r>
    </w:p>
    <w:p w:rsidR="00505914" w:rsidRPr="00505914" w:rsidRDefault="00505914" w:rsidP="00505914">
      <w:pPr>
        <w:pStyle w:val="B02PicName"/>
      </w:pPr>
      <w:bookmarkStart w:id="91" w:name="_Ref494457156"/>
      <w:r>
        <w:t xml:space="preserve">– </w:t>
      </w:r>
      <w:r w:rsidR="001C37C9">
        <w:t>С</w:t>
      </w:r>
      <w:r>
        <w:t>траница из документации библиотеки</w:t>
      </w:r>
      <w:bookmarkEnd w:id="91"/>
    </w:p>
    <w:p w:rsidR="00222C30" w:rsidRDefault="00222C30" w:rsidP="008675C5">
      <w:pPr>
        <w:pStyle w:val="D01"/>
      </w:pPr>
      <w:bookmarkStart w:id="92" w:name="_Toc494457792"/>
      <w:r w:rsidRPr="00893CB0">
        <w:lastRenderedPageBreak/>
        <w:t>ОТЛАДКА И ТЕСТИРОВАНИЕ</w:t>
      </w:r>
      <w:bookmarkEnd w:id="92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 w:rsidR="007D0910">
        <w:t xml:space="preserve"> </w:t>
      </w:r>
      <w:r w:rsidR="00975687">
        <w:t>несколько</w:t>
      </w:r>
      <w:r w:rsidR="007D0910"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было невозможно посмотреть их ранние версии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7D0910">
        <w:t xml:space="preserve"> </w:t>
      </w:r>
      <w:r w:rsidR="0021547D">
        <w:t>текущего времени</w:t>
      </w:r>
      <w:r w:rsidR="007D0910">
        <w:t xml:space="preserve"> </w:t>
      </w:r>
      <w:r w:rsidR="0021547D">
        <w:t>и даты</w:t>
      </w:r>
      <w:r w:rsidR="007D0910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7D0910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десятичной д</w:t>
      </w:r>
      <w:r>
        <w:t>роби,</w:t>
      </w:r>
      <w:r w:rsidR="007D0910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7D0910">
        <w:t xml:space="preserve"> </w:t>
      </w:r>
      <w:r w:rsidR="00170442">
        <w:t>становятся строк</w:t>
      </w:r>
      <w:r w:rsidR="0021547D">
        <w:t>овыми и не включаются в анализ наряду с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7D0910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7D0910">
        <w:t xml:space="preserve"> </w:t>
      </w:r>
      <w:r w:rsidR="00DD5837">
        <w:t>Ошибка</w:t>
      </w:r>
      <w:r w:rsidR="007D0910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 w:rsidRPr="00F12F46">
        <w:rPr>
          <w:i/>
          <w:lang w:val="en-US"/>
        </w:rPr>
        <w:t>rbind</w:t>
      </w:r>
      <w:r w:rsidR="0021547D" w:rsidRPr="00F12F46">
        <w:rPr>
          <w:i/>
        </w:rPr>
        <w:t>.</w:t>
      </w:r>
      <w:r w:rsidR="0021547D" w:rsidRPr="00F12F46">
        <w:rPr>
          <w:i/>
          <w:lang w:val="en-US"/>
        </w:rPr>
        <w:t>fill</w:t>
      </w:r>
      <w:r w:rsidR="00F12F46">
        <w:rPr>
          <w:i/>
        </w:rPr>
        <w:t>()</w:t>
      </w:r>
      <w:r w:rsidR="007D0910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Pr="00690AD5" w:rsidRDefault="00FD4221" w:rsidP="00690AD5">
      <w:pPr>
        <w:pStyle w:val="D01"/>
      </w:pPr>
      <w:bookmarkStart w:id="93" w:name="_Toc494457793"/>
      <w:commentRangeStart w:id="94"/>
      <w:r w:rsidRPr="00690AD5">
        <w:lastRenderedPageBreak/>
        <w:t>РЕЗУЛЬТАТЫ</w:t>
      </w:r>
      <w:commentRangeEnd w:id="94"/>
      <w:r w:rsidR="00285BB1" w:rsidRPr="00690AD5">
        <w:rPr>
          <w:rStyle w:val="a7"/>
          <w:sz w:val="32"/>
          <w:szCs w:val="22"/>
        </w:rPr>
        <w:commentReference w:id="94"/>
      </w:r>
      <w:r w:rsidR="00690AD5" w:rsidRPr="00690AD5">
        <w:t xml:space="preserve"> ОБРАБОТКИ</w:t>
      </w:r>
      <w:bookmarkEnd w:id="93"/>
    </w:p>
    <w:p w:rsidR="00E73000" w:rsidRDefault="00E73000" w:rsidP="00E73000">
      <w:r>
        <w:t xml:space="preserve">Разработанные алгоритмы были проверены на реальных входных данных. </w:t>
      </w:r>
      <w:r w:rsidR="00277209">
        <w:t xml:space="preserve">Далее на </w:t>
      </w:r>
      <w:r w:rsidR="009F79E7">
        <w:t>рисунках</w:t>
      </w:r>
      <w:r w:rsidR="007D0910">
        <w:t xml:space="preserve"> </w:t>
      </w:r>
      <w:r w:rsidR="00277209">
        <w:t>будут</w:t>
      </w:r>
      <w:r w:rsidR="007D0910">
        <w:t xml:space="preserve"> </w:t>
      </w:r>
      <w:r>
        <w:t>представлены вход</w:t>
      </w:r>
      <w:r w:rsidR="003B7F12">
        <w:t>ные</w:t>
      </w:r>
      <w:r w:rsidR="007D0910">
        <w:t xml:space="preserve"> </w:t>
      </w:r>
      <w:r w:rsidR="009A4B45">
        <w:t>данные</w:t>
      </w:r>
      <w:r w:rsidR="00277209">
        <w:t>, содержащие ошибки</w:t>
      </w:r>
      <w:r w:rsidR="007D0910">
        <w:t xml:space="preserve"> </w:t>
      </w:r>
      <w:r>
        <w:t xml:space="preserve">и </w:t>
      </w:r>
      <w:r w:rsidR="009A4B45">
        <w:t xml:space="preserve">результат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DF6041" w:rsidRPr="00DF6041">
        <w:t xml:space="preserve"> </w:t>
      </w:r>
      <w:r w:rsidR="007341A4">
        <w:fldChar w:fldCharType="begin"/>
      </w:r>
      <w:r>
        <w:instrText xml:space="preserve"> REF  _Ref494332728 \h \r \t </w:instrText>
      </w:r>
      <w:r w:rsidR="007341A4">
        <w:fldChar w:fldCharType="separate"/>
      </w:r>
      <w:r w:rsidR="00F565D0">
        <w:t>14</w:t>
      </w:r>
      <w:r w:rsidR="007341A4">
        <w:fldChar w:fldCharType="end"/>
      </w:r>
      <w:r w:rsidR="00DF6041" w:rsidRPr="00DF6041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7341A4">
        <w:fldChar w:fldCharType="begin"/>
      </w:r>
      <w:r w:rsidR="008D528E">
        <w:instrText xml:space="preserve"> REF  _Ref494333443 \h \r \t </w:instrText>
      </w:r>
      <w:r w:rsidR="007341A4">
        <w:fldChar w:fldCharType="separate"/>
      </w:r>
      <w:r w:rsidR="00F565D0">
        <w:t>15</w:t>
      </w:r>
      <w:r w:rsidR="007341A4">
        <w:fldChar w:fldCharType="end"/>
      </w:r>
      <w:r w:rsidR="00DF6041" w:rsidRPr="00DF6041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384E9E" w:rsidP="00690AD5">
      <w:pPr>
        <w:pStyle w:val="B01Pic"/>
      </w:pPr>
      <w:r w:rsidRPr="00690AD5">
        <w:rPr>
          <w:noProof/>
          <w:lang w:eastAsia="ru-RU"/>
        </w:rPr>
        <w:drawing>
          <wp:inline distT="0" distB="0" distL="0" distR="0" wp14:anchorId="3C5CF6B2" wp14:editId="5570DCDC">
            <wp:extent cx="2070202" cy="9151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8472" cy="9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05" w:rsidRPr="00690AD5" w:rsidRDefault="00066A50" w:rsidP="00690AD5">
      <w:pPr>
        <w:pStyle w:val="B02PicName"/>
      </w:pPr>
      <w:bookmarkStart w:id="95" w:name="_Ref493759156"/>
      <w:bookmarkStart w:id="96" w:name="_Ref494332728"/>
      <w:r w:rsidRPr="00690AD5">
        <w:t>–</w:t>
      </w:r>
      <w:r w:rsidR="00D66E3C" w:rsidRPr="00690AD5">
        <w:t xml:space="preserve"> </w:t>
      </w:r>
      <w:r w:rsidR="001C37C9">
        <w:t>Ф</w:t>
      </w:r>
      <w:r w:rsidR="00D66E3C" w:rsidRPr="00690AD5">
        <w:t xml:space="preserve">рагмент </w:t>
      </w:r>
      <w:r w:rsidR="0061399E" w:rsidRPr="00690AD5">
        <w:t>данных</w:t>
      </w:r>
      <w:r w:rsidR="00D66E3C" w:rsidRPr="00690AD5">
        <w:t xml:space="preserve"> с </w:t>
      </w:r>
      <w:r w:rsidR="0071629C" w:rsidRPr="00690AD5">
        <w:t>пропущенным</w:t>
      </w:r>
      <w:r w:rsidR="0061399E" w:rsidRPr="00690AD5">
        <w:t>и</w:t>
      </w:r>
      <w:bookmarkEnd w:id="95"/>
      <w:bookmarkEnd w:id="96"/>
      <w:r w:rsidR="007D0910" w:rsidRPr="00690AD5">
        <w:t xml:space="preserve"> </w:t>
      </w:r>
      <w:r w:rsidR="00C33B6F" w:rsidRPr="00690AD5">
        <w:t>значениями</w:t>
      </w:r>
    </w:p>
    <w:p w:rsidR="000C0FB6" w:rsidRPr="000C0FB6" w:rsidRDefault="0063064C" w:rsidP="00690AD5">
      <w:pPr>
        <w:pStyle w:val="B01Pic"/>
      </w:pPr>
      <w:commentRangeStart w:id="97"/>
      <w:r w:rsidRPr="00690AD5">
        <w:rPr>
          <w:noProof/>
          <w:lang w:eastAsia="ru-RU"/>
        </w:rPr>
        <w:drawing>
          <wp:inline distT="0" distB="0" distL="0" distR="0" wp14:anchorId="1C841C8B" wp14:editId="1347C090">
            <wp:extent cx="2084832" cy="103387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868" cy="103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97"/>
      <w:r w:rsidR="00070F53">
        <w:rPr>
          <w:rStyle w:val="a7"/>
        </w:rPr>
        <w:commentReference w:id="97"/>
      </w:r>
    </w:p>
    <w:p w:rsidR="00B951B5" w:rsidRPr="00690AD5" w:rsidRDefault="00D66E3C" w:rsidP="00690AD5">
      <w:pPr>
        <w:pStyle w:val="B02PicName"/>
      </w:pPr>
      <w:bookmarkStart w:id="98" w:name="_Ref493759182"/>
      <w:bookmarkStart w:id="99" w:name="_Ref494333443"/>
      <w:r w:rsidRPr="00690AD5">
        <w:t xml:space="preserve">– </w:t>
      </w:r>
      <w:bookmarkEnd w:id="98"/>
      <w:r w:rsidR="001C37C9">
        <w:t>Р</w:t>
      </w:r>
      <w:r w:rsidR="00CD3352" w:rsidRPr="00690AD5">
        <w:t>езультат обработки</w:t>
      </w:r>
      <w:r w:rsidR="00F90699" w:rsidRPr="00690AD5">
        <w:t xml:space="preserve"> входных данных</w:t>
      </w:r>
      <w:bookmarkEnd w:id="99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F565D0">
        <w:rPr>
          <w:noProof/>
          <w:lang w:eastAsia="ru-RU"/>
        </w:rPr>
        <w:t>16</w:t>
      </w:r>
      <w:r w:rsidR="007341A4">
        <w:rPr>
          <w:noProof/>
          <w:lang w:eastAsia="ru-RU"/>
        </w:rPr>
        <w:fldChar w:fldCharType="end"/>
      </w:r>
      <w:r w:rsidR="00DF6041" w:rsidRPr="00DF6041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DF6041" w:rsidRPr="00DF6041">
        <w:rPr>
          <w:noProof/>
          <w:lang w:eastAsia="ru-RU"/>
        </w:rPr>
        <w:t xml:space="preserve">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F565D0">
        <w:rPr>
          <w:noProof/>
          <w:lang w:eastAsia="ru-RU"/>
        </w:rPr>
        <w:t>17</w:t>
      </w:r>
      <w:r w:rsidR="007341A4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выделением этой ошибки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>
            <wp:extent cx="1870190" cy="70225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1872381" cy="703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100" w:name="_Ref494287502"/>
      <w:r>
        <w:t xml:space="preserve">– </w:t>
      </w:r>
      <w:r w:rsidR="001C37C9">
        <w:t>Ф</w:t>
      </w:r>
      <w:r>
        <w:t xml:space="preserve">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100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drawing>
          <wp:inline distT="0" distB="0" distL="0" distR="0">
            <wp:extent cx="1872690" cy="885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062"/>
                    <a:stretch/>
                  </pic:blipFill>
                  <pic:spPr bwMode="auto">
                    <a:xfrm>
                      <a:off x="0" y="0"/>
                      <a:ext cx="1870443" cy="884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101" w:name="_Ref493760267"/>
      <w:bookmarkStart w:id="102" w:name="_Ref493761805"/>
      <w:r>
        <w:t xml:space="preserve">– </w:t>
      </w:r>
      <w:bookmarkEnd w:id="101"/>
      <w:r w:rsidR="001C37C9">
        <w:t>Ф</w:t>
      </w:r>
      <w:r w:rsidR="0017289C">
        <w:t xml:space="preserve">рагмент </w:t>
      </w:r>
      <w:r w:rsidR="00F109EC">
        <w:t>исправленн</w:t>
      </w:r>
      <w:bookmarkEnd w:id="102"/>
      <w:r w:rsidR="0017289C">
        <w:t>ой</w:t>
      </w:r>
      <w:r w:rsidR="00C571A3">
        <w:t xml:space="preserve"> таблиц</w:t>
      </w:r>
      <w:r w:rsidR="0017289C">
        <w:t>ы</w:t>
      </w:r>
    </w:p>
    <w:p w:rsidR="00A52BB7" w:rsidRDefault="00A52BB7" w:rsidP="00A52BB7">
      <w:r>
        <w:lastRenderedPageBreak/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7341A4">
        <w:fldChar w:fldCharType="begin"/>
      </w:r>
      <w:r w:rsidR="002C26F5">
        <w:instrText xml:space="preserve"> REF  _Ref494333867 \h \r \t </w:instrText>
      </w:r>
      <w:r w:rsidR="007341A4">
        <w:fldChar w:fldCharType="separate"/>
      </w:r>
      <w:r w:rsidR="00F565D0">
        <w:t>18</w:t>
      </w:r>
      <w:r w:rsidR="007341A4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7341A4">
        <w:fldChar w:fldCharType="begin"/>
      </w:r>
      <w:r w:rsidR="000A29E2">
        <w:instrText xml:space="preserve"> REF  _Ref494334183 \h \r \t </w:instrText>
      </w:r>
      <w:r w:rsidR="007341A4">
        <w:fldChar w:fldCharType="separate"/>
      </w:r>
      <w:r w:rsidR="00F565D0">
        <w:t>19</w:t>
      </w:r>
      <w:r w:rsidR="007341A4">
        <w:fldChar w:fldCharType="end"/>
      </w:r>
      <w:r w:rsidR="000A29E2">
        <w:t>.</w:t>
      </w:r>
    </w:p>
    <w:p w:rsidR="00952C6D" w:rsidRDefault="001E1EE4" w:rsidP="00952C6D">
      <w:pPr>
        <w:pStyle w:val="B01Pic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984768" cy="2623741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6109" t="-213" b="5745"/>
                    <a:stretch/>
                  </pic:blipFill>
                  <pic:spPr bwMode="auto">
                    <a:xfrm>
                      <a:off x="0" y="0"/>
                      <a:ext cx="985504" cy="262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03" w:name="_Ref494333867"/>
      <w:r>
        <w:t xml:space="preserve">– </w:t>
      </w:r>
      <w:r w:rsidR="003114C2">
        <w:t>Фрагмент входных данных с опечатками</w:t>
      </w:r>
    </w:p>
    <w:p w:rsidR="00AA291B" w:rsidRDefault="00AA291B" w:rsidP="000A29E2">
      <w:pPr>
        <w:pStyle w:val="B01Pic"/>
      </w:pPr>
      <w:r w:rsidRPr="000A29E2">
        <w:rPr>
          <w:noProof/>
          <w:lang w:eastAsia="ru-RU"/>
        </w:rPr>
        <w:drawing>
          <wp:inline distT="0" distB="0" distL="0" distR="0">
            <wp:extent cx="1762963" cy="266158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9860"/>
                    <a:stretch/>
                  </pic:blipFill>
                  <pic:spPr bwMode="auto">
                    <a:xfrm>
                      <a:off x="0" y="0"/>
                      <a:ext cx="1762963" cy="266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1B" w:rsidRDefault="000A29E2" w:rsidP="000A29E2">
      <w:pPr>
        <w:pStyle w:val="B02PicName"/>
      </w:pPr>
      <w:bookmarkStart w:id="104" w:name="_Ref494334183"/>
      <w:r w:rsidRPr="000A29E2">
        <w:t>–</w:t>
      </w:r>
      <w:r w:rsidR="00F745AC">
        <w:t xml:space="preserve"> </w:t>
      </w:r>
      <w:r w:rsidR="003114C2">
        <w:t>И</w:t>
      </w:r>
      <w:r w:rsidRPr="000A29E2">
        <w:t>справленные опечатки</w:t>
      </w:r>
    </w:p>
    <w:p w:rsidR="007D78E6" w:rsidRDefault="001A321C" w:rsidP="007D78E6">
      <w:r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7341A4">
        <w:fldChar w:fldCharType="begin"/>
      </w:r>
      <w:r w:rsidR="00F60C78">
        <w:instrText xml:space="preserve"> REF  _Ref494334651 \h \r \t </w:instrText>
      </w:r>
      <w:r w:rsidR="007341A4">
        <w:fldChar w:fldCharType="separate"/>
      </w:r>
      <w:r w:rsidR="00F565D0">
        <w:t>20</w:t>
      </w:r>
      <w:r w:rsidR="007341A4">
        <w:fldChar w:fldCharType="end"/>
      </w:r>
      <w:r w:rsidR="00F60C78">
        <w:t>.</w:t>
      </w:r>
      <w:r w:rsidR="005250F5">
        <w:t xml:space="preserve"> На рисунке </w:t>
      </w:r>
      <w:r w:rsidR="007341A4">
        <w:fldChar w:fldCharType="begin"/>
      </w:r>
      <w:r w:rsidR="005250F5">
        <w:instrText xml:space="preserve"> REF  _Ref494334848 \h \r \t </w:instrText>
      </w:r>
      <w:r w:rsidR="007341A4">
        <w:fldChar w:fldCharType="separate"/>
      </w:r>
      <w:r w:rsidR="00F565D0">
        <w:t>21</w:t>
      </w:r>
      <w:r w:rsidR="007341A4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F60C78" w:rsidP="00F60C78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>
            <wp:extent cx="1155801" cy="8998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8408" b="17948"/>
                    <a:stretch/>
                  </pic:blipFill>
                  <pic:spPr bwMode="auto">
                    <a:xfrm>
                      <a:off x="0" y="0"/>
                      <a:ext cx="1160534" cy="90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8" w:rsidRDefault="00F60C78" w:rsidP="00F60C78">
      <w:pPr>
        <w:pStyle w:val="B02PicName"/>
      </w:pPr>
      <w:bookmarkStart w:id="105" w:name="_Ref494334651"/>
      <w:r>
        <w:t xml:space="preserve">– </w:t>
      </w:r>
      <w:r w:rsidR="001C37C9">
        <w:t>Л</w:t>
      </w:r>
      <w:r>
        <w:t>ишний пробел в исходных данных</w:t>
      </w:r>
    </w:p>
    <w:p w:rsidR="00A47F5C" w:rsidRDefault="00A47F5C" w:rsidP="00A47F5C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1621119" cy="870509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9843"/>
                    <a:stretch/>
                  </pic:blipFill>
                  <pic:spPr bwMode="auto">
                    <a:xfrm>
                      <a:off x="0" y="0"/>
                      <a:ext cx="1633289" cy="877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5250F5" w:rsidP="00A47F5C">
      <w:pPr>
        <w:pStyle w:val="B02PicName"/>
      </w:pPr>
      <w:bookmarkStart w:id="106" w:name="_Ref494334848"/>
      <w:r>
        <w:t>–</w:t>
      </w:r>
      <w:r w:rsidR="003D6829">
        <w:t xml:space="preserve"> </w:t>
      </w:r>
      <w:r w:rsidR="001C37C9">
        <w:t>Ф</w:t>
      </w:r>
      <w:r w:rsidR="003D6829">
        <w:t xml:space="preserve">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7341A4">
        <w:fldChar w:fldCharType="begin"/>
      </w:r>
      <w:r w:rsidR="00D919AE">
        <w:instrText xml:space="preserve"> REF  _Ref494335123 \h \r \t </w:instrText>
      </w:r>
      <w:r w:rsidR="007341A4">
        <w:fldChar w:fldCharType="separate"/>
      </w:r>
      <w:r w:rsidR="00F565D0">
        <w:t>22</w:t>
      </w:r>
      <w:r w:rsidR="007341A4">
        <w:fldChar w:fldCharType="end"/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F745AC">
        <w:t xml:space="preserve"> </w:t>
      </w:r>
      <w:r w:rsidR="007341A4">
        <w:fldChar w:fldCharType="begin"/>
      </w:r>
      <w:r w:rsidR="003F1E1A">
        <w:instrText xml:space="preserve"> REF  _Ref494335607 \h \r \t </w:instrText>
      </w:r>
      <w:r w:rsidR="007341A4">
        <w:fldChar w:fldCharType="separate"/>
      </w:r>
      <w:r w:rsidR="00F565D0">
        <w:t>23</w:t>
      </w:r>
      <w:r w:rsidR="007341A4">
        <w:fldChar w:fldCharType="end"/>
      </w:r>
      <w:r w:rsidR="003F1E1A">
        <w:t>.</w:t>
      </w:r>
    </w:p>
    <w:p w:rsidR="00103E54" w:rsidRDefault="00326C8E" w:rsidP="00103E54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1717600" cy="852674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5" b="17082"/>
                    <a:stretch/>
                  </pic:blipFill>
                  <pic:spPr bwMode="auto">
                    <a:xfrm>
                      <a:off x="0" y="0"/>
                      <a:ext cx="1726125" cy="856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07" w:name="_Ref494335123"/>
      <w:r>
        <w:t>–</w:t>
      </w:r>
      <w:r w:rsidR="00F565D0">
        <w:t xml:space="preserve"> </w:t>
      </w:r>
      <w:r w:rsidR="003114C2">
        <w:t>Н</w:t>
      </w:r>
      <w:r>
        <w:t>еправильные разделители в записи дат</w:t>
      </w:r>
    </w:p>
    <w:p w:rsidR="00697F26" w:rsidRDefault="00697F26" w:rsidP="00697F26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1717200" cy="109918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4"/>
                    <a:stretch/>
                  </pic:blipFill>
                  <pic:spPr bwMode="auto">
                    <a:xfrm>
                      <a:off x="0" y="0"/>
                      <a:ext cx="1717200" cy="109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E1A" w:rsidRDefault="003F1E1A" w:rsidP="003F1E1A">
      <w:pPr>
        <w:pStyle w:val="B02PicName"/>
      </w:pPr>
      <w:bookmarkStart w:id="108" w:name="_Ref494335607"/>
      <w:r>
        <w:t xml:space="preserve">– </w:t>
      </w:r>
      <w:r w:rsidR="003114C2">
        <w:t>И</w:t>
      </w:r>
      <w:r>
        <w:t>справленные разделители</w:t>
      </w:r>
    </w:p>
    <w:p w:rsidR="006541F3" w:rsidRDefault="006541F3" w:rsidP="006541F3">
      <w:r>
        <w:t>На рисунк</w:t>
      </w:r>
      <w:r w:rsidR="008331A5">
        <w:t>е</w:t>
      </w:r>
      <w:r w:rsidR="00F745AC">
        <w:t xml:space="preserve"> </w:t>
      </w:r>
      <w:r w:rsidR="007341A4">
        <w:fldChar w:fldCharType="begin"/>
      </w:r>
      <w:r w:rsidR="000E0378">
        <w:instrText xml:space="preserve"> REF  _Ref494336201 \h \r \t </w:instrText>
      </w:r>
      <w:r w:rsidR="007341A4">
        <w:fldChar w:fldCharType="separate"/>
      </w:r>
      <w:r w:rsidR="00F565D0">
        <w:t>24</w:t>
      </w:r>
      <w:r w:rsidR="007341A4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7341A4">
        <w:fldChar w:fldCharType="begin"/>
      </w:r>
      <w:r w:rsidR="00CC2648">
        <w:instrText xml:space="preserve"> REF  _Ref494336323 \h \r \t </w:instrText>
      </w:r>
      <w:r w:rsidR="007341A4">
        <w:fldChar w:fldCharType="separate"/>
      </w:r>
      <w:r w:rsidR="00F565D0">
        <w:t>25</w:t>
      </w:r>
      <w:r w:rsidR="007341A4">
        <w:fldChar w:fldCharType="end"/>
      </w:r>
      <w:r w:rsidR="007D0910">
        <w:t xml:space="preserve"> </w:t>
      </w:r>
      <w:r w:rsidR="008331A5">
        <w:t xml:space="preserve">выделены </w:t>
      </w:r>
      <w:r w:rsidR="000E0378">
        <w:t xml:space="preserve">значения из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8331A5" w:rsidP="008331A5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>
            <wp:extent cx="1024128" cy="1744146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16155" b="8970"/>
                    <a:stretch/>
                  </pic:blipFill>
                  <pic:spPr bwMode="auto">
                    <a:xfrm>
                      <a:off x="0" y="0"/>
                      <a:ext cx="1030230" cy="1754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A5" w:rsidRDefault="000E0378" w:rsidP="008331A5">
      <w:pPr>
        <w:pStyle w:val="B02PicName"/>
      </w:pPr>
      <w:bookmarkStart w:id="109" w:name="_Ref494336201"/>
      <w:r>
        <w:t>–</w:t>
      </w:r>
      <w:r w:rsidR="00E21B4A">
        <w:t xml:space="preserve"> </w:t>
      </w:r>
      <w:r w:rsidR="003114C2">
        <w:t>Ф</w:t>
      </w:r>
      <w:r>
        <w:t>рагмент входных данных</w:t>
      </w:r>
    </w:p>
    <w:p w:rsidR="00C96E2F" w:rsidRDefault="002C3257" w:rsidP="00CC2648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1931212" cy="1351764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8993"/>
                    <a:stretch/>
                  </pic:blipFill>
                  <pic:spPr bwMode="auto">
                    <a:xfrm>
                      <a:off x="0" y="0"/>
                      <a:ext cx="1934683" cy="135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648" w:rsidRPr="00CC2648" w:rsidRDefault="00794325" w:rsidP="00CC2648">
      <w:pPr>
        <w:pStyle w:val="B02PicName"/>
      </w:pPr>
      <w:bookmarkStart w:id="110" w:name="_Ref494336323"/>
      <w:r>
        <w:t>–</w:t>
      </w:r>
      <w:r w:rsidR="00E21B4A">
        <w:t xml:space="preserve"> </w:t>
      </w:r>
      <w:r w:rsidR="003114C2">
        <w:t>Потенциальные выбросы</w:t>
      </w:r>
    </w:p>
    <w:bookmarkEnd w:id="103"/>
    <w:bookmarkEnd w:id="104"/>
    <w:bookmarkEnd w:id="105"/>
    <w:bookmarkEnd w:id="106"/>
    <w:bookmarkEnd w:id="107"/>
    <w:bookmarkEnd w:id="108"/>
    <w:bookmarkEnd w:id="109"/>
    <w:bookmarkEnd w:id="110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 w:rsidR="007D0910"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F85B0D">
        <w:t xml:space="preserve"> На рисунке </w:t>
      </w:r>
      <w:r w:rsidR="007341A4">
        <w:fldChar w:fldCharType="begin"/>
      </w:r>
      <w:r w:rsidR="007D71B4">
        <w:instrText xml:space="preserve"> REF  _Ref494339411 \h \r \t </w:instrText>
      </w:r>
      <w:r w:rsidR="007341A4">
        <w:fldChar w:fldCharType="separate"/>
      </w:r>
      <w:r w:rsidR="00F565D0">
        <w:t>26</w:t>
      </w:r>
      <w:r w:rsidR="007341A4">
        <w:fldChar w:fldCharType="end"/>
      </w:r>
      <w:r w:rsidR="007D0910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 xml:space="preserve">данных пациентов из </w:t>
      </w:r>
      <w:r w:rsidR="00E95DEE">
        <w:t>первой группы</w:t>
      </w:r>
      <w:r w:rsidR="00F23FF0">
        <w:t xml:space="preserve">, а на рисунке </w:t>
      </w:r>
      <w:r w:rsidR="007341A4">
        <w:fldChar w:fldCharType="begin"/>
      </w:r>
      <w:r w:rsidR="00F23FF0">
        <w:instrText xml:space="preserve"> REF  _Ref494339504 \h \r \t </w:instrText>
      </w:r>
      <w:r w:rsidR="007341A4">
        <w:fldChar w:fldCharType="separate"/>
      </w:r>
      <w:r w:rsidR="00F565D0">
        <w:t>27</w:t>
      </w:r>
      <w:r w:rsidR="007341A4">
        <w:fldChar w:fldCharType="end"/>
      </w:r>
      <w:r w:rsidR="00F23FF0" w:rsidRPr="00F23FF0">
        <w:t xml:space="preserve"> – </w:t>
      </w:r>
      <w:r w:rsidR="00F23FF0">
        <w:t xml:space="preserve">пациентов из </w:t>
      </w:r>
      <w:r w:rsidR="00E95DEE">
        <w:t xml:space="preserve">второй </w:t>
      </w:r>
      <w:r w:rsidR="00F23FF0">
        <w:t>групп</w:t>
      </w:r>
      <w:r w:rsidR="00E95DEE">
        <w:t>ы</w:t>
      </w:r>
      <w:r w:rsidR="00F23FF0">
        <w:t>.</w:t>
      </w:r>
    </w:p>
    <w:p w:rsidR="007D71B4" w:rsidRDefault="007D71B4" w:rsidP="007E5841">
      <w:pPr>
        <w:pStyle w:val="B01Pic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36000" cy="18304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550"/>
                    <a:stretch/>
                  </pic:blipFill>
                  <pic:spPr bwMode="auto">
                    <a:xfrm>
                      <a:off x="0" y="0"/>
                      <a:ext cx="4536000" cy="183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1" w:name="_Ref494339411"/>
      <w:r w:rsidRPr="002D1A33">
        <w:t xml:space="preserve">– </w:t>
      </w:r>
      <w:r w:rsidR="003114C2">
        <w:t>Р</w:t>
      </w:r>
      <w:r>
        <w:t xml:space="preserve">езультаты проверки нормальности распределения данных пациентов </w:t>
      </w:r>
      <w:r w:rsidR="00487476">
        <w:t>из первой группы</w:t>
      </w:r>
    </w:p>
    <w:bookmarkEnd w:id="111"/>
    <w:p w:rsidR="00B61017" w:rsidRDefault="007D71B4" w:rsidP="007D71B4">
      <w:pPr>
        <w:pStyle w:val="B01Pic"/>
        <w:rPr>
          <w:lang w:val="en-US"/>
        </w:rPr>
      </w:pPr>
      <w:r w:rsidRPr="007D71B4">
        <w:rPr>
          <w:noProof/>
          <w:lang w:eastAsia="ru-RU"/>
        </w:rPr>
        <w:lastRenderedPageBreak/>
        <w:drawing>
          <wp:inline distT="0" distB="0" distL="0" distR="0">
            <wp:extent cx="4535424" cy="183926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3874"/>
                    <a:stretch/>
                  </pic:blipFill>
                  <pic:spPr bwMode="auto">
                    <a:xfrm>
                      <a:off x="0" y="0"/>
                      <a:ext cx="4532232" cy="183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2" w:name="_Ref494339504"/>
      <w:r w:rsidRPr="002D1A33">
        <w:t xml:space="preserve">– </w:t>
      </w:r>
      <w:r w:rsidR="00487476">
        <w:t>Р</w:t>
      </w:r>
      <w:r>
        <w:t xml:space="preserve">езультаты проверки нормальности распределения данных пациентов </w:t>
      </w:r>
      <w:r w:rsidR="00487476">
        <w:t>из второй группы</w:t>
      </w:r>
    </w:p>
    <w:bookmarkEnd w:id="112"/>
    <w:p w:rsidR="000B6AAC" w:rsidRDefault="00215D4A" w:rsidP="000B6AAC">
      <w:r>
        <w:t xml:space="preserve">На </w:t>
      </w:r>
      <w:r w:rsidR="00DE0671">
        <w:t xml:space="preserve">рисунке </w:t>
      </w:r>
      <w:r w:rsidR="007341A4">
        <w:fldChar w:fldCharType="begin"/>
      </w:r>
      <w:r w:rsidR="00DE0671">
        <w:instrText xml:space="preserve"> REF  _Ref493765051 \* Lower \h \r \t </w:instrText>
      </w:r>
      <w:r w:rsidR="007341A4">
        <w:fldChar w:fldCharType="separate"/>
      </w:r>
      <w:r w:rsidR="00F565D0">
        <w:t>28</w:t>
      </w:r>
      <w:r w:rsidR="007341A4">
        <w:fldChar w:fldCharType="end"/>
      </w:r>
      <w:r w:rsidR="007D0910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B95723">
        <w:t xml:space="preserve">из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drawing>
          <wp:inline distT="0" distB="0" distL="0" distR="0">
            <wp:extent cx="3043123" cy="30431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16" cy="30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13" w:name="_Ref493765051"/>
      <w:r>
        <w:t xml:space="preserve">– </w:t>
      </w:r>
      <w:r w:rsidR="00487476">
        <w:t>Г</w:t>
      </w:r>
      <w:r>
        <w:t>рафик плотности распределения</w:t>
      </w:r>
      <w:bookmarkEnd w:id="113"/>
      <w:r w:rsidR="007D0910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7341A4">
        <w:fldChar w:fldCharType="begin"/>
      </w:r>
      <w:r w:rsidR="00B60476">
        <w:instrText xml:space="preserve"> REF  _Ref494339774 \h \r \t </w:instrText>
      </w:r>
      <w:r w:rsidR="007341A4">
        <w:fldChar w:fldCharType="separate"/>
      </w:r>
      <w:r w:rsidR="00FF07DC">
        <w:t>29</w:t>
      </w:r>
      <w:r w:rsidR="007341A4"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1552B5">
      <w:pPr>
        <w:pStyle w:val="B01Pic"/>
        <w:rPr>
          <w:lang w:val="en-US"/>
        </w:rPr>
      </w:pPr>
      <w:r w:rsidRPr="001552B5">
        <w:rPr>
          <w:noProof/>
          <w:lang w:eastAsia="ru-RU"/>
        </w:rPr>
        <w:lastRenderedPageBreak/>
        <w:drawing>
          <wp:inline distT="0" distB="0" distL="0" distR="0" wp14:anchorId="6DD0F22F" wp14:editId="03E7F4C2">
            <wp:extent cx="4903200" cy="3073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1552B5" w:rsidRDefault="005851CF" w:rsidP="001552B5">
      <w:pPr>
        <w:pStyle w:val="B02PicName"/>
      </w:pPr>
      <w:bookmarkStart w:id="114" w:name="_Ref494339774"/>
      <w:r w:rsidRPr="001552B5">
        <w:t xml:space="preserve">– </w:t>
      </w:r>
      <w:r w:rsidR="00487476">
        <w:t>Ф</w:t>
      </w:r>
      <w:r w:rsidRPr="001552B5">
        <w:t>рагмент сводной таблицы</w:t>
      </w:r>
      <w:bookmarkEnd w:id="114"/>
    </w:p>
    <w:p w:rsidR="00222C30" w:rsidRDefault="00222C30" w:rsidP="001B2BCC">
      <w:pPr>
        <w:pStyle w:val="D01"/>
        <w:numPr>
          <w:ilvl w:val="0"/>
          <w:numId w:val="0"/>
        </w:numPr>
      </w:pPr>
      <w:bookmarkStart w:id="115" w:name="_Toc381305372"/>
      <w:bookmarkStart w:id="116" w:name="_Toc390727592"/>
      <w:bookmarkStart w:id="117" w:name="_Toc494457794"/>
      <w:r w:rsidRPr="00893CB0">
        <w:lastRenderedPageBreak/>
        <w:t>ЗАКЛЮЧЕНИЕ</w:t>
      </w:r>
      <w:bookmarkEnd w:id="115"/>
      <w:bookmarkEnd w:id="116"/>
      <w:bookmarkEnd w:id="117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="007D0910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="007D0910">
        <w:t xml:space="preserve"> </w:t>
      </w:r>
      <w:r w:rsidR="001F50AE">
        <w:t>библиотека</w:t>
      </w:r>
      <w:r w:rsidRPr="00BC14F8">
        <w:t xml:space="preserve"> алгоритмов</w:t>
      </w:r>
      <w:r w:rsidR="007D0910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  <w:bookmarkStart w:id="118" w:name="_GoBack"/>
      <w:bookmarkEnd w:id="118"/>
    </w:p>
    <w:p w:rsidR="0009058B" w:rsidRDefault="0009058B" w:rsidP="00FF07DC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="007D0910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7D0910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7D0910">
        <w:t xml:space="preserve"> </w:t>
      </w:r>
      <w:r w:rsidR="00184CCE">
        <w:t>ООП модель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7D0910">
        <w:t xml:space="preserve"> </w:t>
      </w:r>
      <w:r w:rsidR="000120F2" w:rsidRPr="00773328">
        <w:t>R.</w:t>
      </w:r>
      <w:r w:rsidR="007D0910">
        <w:t xml:space="preserve"> </w:t>
      </w:r>
      <w:r w:rsidR="006B2638">
        <w:t xml:space="preserve">Была </w:t>
      </w:r>
      <w:r w:rsidR="00FF07DC">
        <w:t>изучена и использована систем</w:t>
      </w:r>
      <w:r w:rsidR="006B2638">
        <w:t>а</w:t>
      </w:r>
      <w:r w:rsidR="00FF07DC">
        <w:t xml:space="preserve"> контроля версий </w:t>
      </w:r>
      <w:proofErr w:type="spellStart"/>
      <w:r w:rsidR="00FF07DC">
        <w:t>Git</w:t>
      </w:r>
      <w:proofErr w:type="spellEnd"/>
      <w:r w:rsidR="00FF07DC">
        <w:t>, получе</w:t>
      </w:r>
      <w:r w:rsidR="00E23FF5">
        <w:t xml:space="preserve">ны навыки работы с </w:t>
      </w:r>
      <w:proofErr w:type="spellStart"/>
      <w:r w:rsidR="00E23FF5">
        <w:t>репозиторием</w:t>
      </w:r>
      <w:proofErr w:type="spellEnd"/>
      <w:r w:rsidR="006B2638">
        <w:t xml:space="preserve"> </w:t>
      </w:r>
      <w:proofErr w:type="spellStart"/>
      <w:r w:rsidR="006B2638" w:rsidRPr="00773328">
        <w:t>GitHub</w:t>
      </w:r>
      <w:proofErr w:type="spellEnd"/>
      <w:r w:rsidR="00FF07DC">
        <w:t>, вет</w:t>
      </w:r>
      <w:r w:rsidR="00E23FF5">
        <w:t>влением, устранением конфликтов. Было п</w:t>
      </w:r>
      <w:r w:rsidR="00E23FF5">
        <w:t xml:space="preserve">роизведено тестирование </w:t>
      </w:r>
      <w:r w:rsidR="000120F2">
        <w:t xml:space="preserve">библиотеки </w:t>
      </w:r>
      <w:r w:rsidRPr="00EB4322">
        <w:t>на реальных задачах.</w:t>
      </w:r>
    </w:p>
    <w:p w:rsidR="002B508C" w:rsidRPr="007359B4" w:rsidRDefault="002B508C" w:rsidP="002B508C">
      <w:pPr>
        <w:rPr>
          <w:szCs w:val="28"/>
        </w:rPr>
      </w:pPr>
      <w:bookmarkStart w:id="119" w:name="OLE_LINK379"/>
      <w:bookmarkStart w:id="120" w:name="OLE_LINK380"/>
      <w:r>
        <w:rPr>
          <w:szCs w:val="28"/>
        </w:rPr>
        <w:t xml:space="preserve">Таким образом, </w:t>
      </w:r>
      <w:bookmarkEnd w:id="119"/>
      <w:bookmarkEnd w:id="120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7D0910"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="007D0910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="007D0910">
        <w:t xml:space="preserve"> </w:t>
      </w:r>
      <w:r>
        <w:t>и поддержку.</w:t>
      </w:r>
    </w:p>
    <w:p w:rsidR="001407E4" w:rsidRDefault="00AE52BE" w:rsidP="001B2BCC">
      <w:pPr>
        <w:pStyle w:val="D01"/>
        <w:numPr>
          <w:ilvl w:val="0"/>
          <w:numId w:val="0"/>
        </w:numPr>
      </w:pPr>
      <w:bookmarkStart w:id="121" w:name="_Toc381305373"/>
      <w:bookmarkStart w:id="122" w:name="_Toc390727593"/>
      <w:bookmarkStart w:id="123" w:name="_Toc494457795"/>
      <w:r w:rsidRPr="00021284">
        <w:lastRenderedPageBreak/>
        <w:t>СПИСОК ИСПОЛЬЗОВАННЫХ ИСТОЧНИКОВ</w:t>
      </w:r>
      <w:bookmarkEnd w:id="121"/>
      <w:bookmarkEnd w:id="122"/>
      <w:bookmarkEnd w:id="123"/>
    </w:p>
    <w:p w:rsidR="00C559AB" w:rsidRDefault="00C559AB" w:rsidP="009C1A20">
      <w:pPr>
        <w:pStyle w:val="C03ListOfSources"/>
        <w:numPr>
          <w:ilvl w:val="0"/>
          <w:numId w:val="40"/>
        </w:numPr>
        <w:ind w:left="284" w:hanging="284"/>
      </w:pPr>
      <w:r w:rsidRPr="009C1A20">
        <w:t>Румянцев П.О. Статистические методы анализа в клинической практике [Электронный ресурс] / П.О. Румянцев, С.Ю. Чекин, У.В. Румянцева, В.А. Саенко</w:t>
      </w:r>
      <w:r w:rsidR="00D135CD" w:rsidRPr="009C1A20">
        <w:t>. — Электрон</w:t>
      </w:r>
      <w:proofErr w:type="gramStart"/>
      <w:r w:rsidR="00D135CD" w:rsidRPr="009C1A20">
        <w:t>.</w:t>
      </w:r>
      <w:proofErr w:type="gramEnd"/>
      <w:r w:rsidR="00D135CD" w:rsidRPr="009C1A20">
        <w:t xml:space="preserve"> </w:t>
      </w:r>
      <w:proofErr w:type="gramStart"/>
      <w:r w:rsidR="00D135CD" w:rsidRPr="009C1A20">
        <w:t>с</w:t>
      </w:r>
      <w:proofErr w:type="gramEnd"/>
      <w:r w:rsidR="00D135CD" w:rsidRPr="009C1A20">
        <w:t xml:space="preserve">т. — М., </w:t>
      </w:r>
      <w:r w:rsidRPr="009C1A20">
        <w:t>2009</w:t>
      </w:r>
      <w:r w:rsidR="008375D3" w:rsidRPr="009C1A20">
        <w:t>, –</w:t>
      </w:r>
      <w:r w:rsidR="00D135CD" w:rsidRPr="009C1A20">
        <w:t xml:space="preserve"> </w:t>
      </w:r>
      <w:r w:rsidRPr="009C1A20">
        <w:t>URL:</w:t>
      </w:r>
      <w:r w:rsidR="009C1A20" w:rsidRPr="009C1A20">
        <w:t xml:space="preserve"> https://elibrary.ru/item.asp?id=13081120</w:t>
      </w:r>
      <w:r w:rsidRPr="009C1A20">
        <w:t xml:space="preserve">, свободный. </w:t>
      </w:r>
      <w:r w:rsidR="00BB28B0" w:rsidRPr="009C1A20">
        <w:t>–</w:t>
      </w:r>
      <w:r w:rsidRPr="009C1A20">
        <w:t xml:space="preserve"> Яз</w:t>
      </w:r>
      <w:proofErr w:type="gramStart"/>
      <w:r w:rsidRPr="009C1A20">
        <w:t>.</w:t>
      </w:r>
      <w:proofErr w:type="gramEnd"/>
      <w:r w:rsidRPr="009C1A20">
        <w:t xml:space="preserve"> </w:t>
      </w:r>
      <w:proofErr w:type="gramStart"/>
      <w:r w:rsidRPr="009C1A20">
        <w:t>р</w:t>
      </w:r>
      <w:proofErr w:type="gramEnd"/>
      <w:r w:rsidRPr="009C1A20">
        <w:t>ус.</w:t>
      </w:r>
      <w:r w:rsidR="002920A5" w:rsidRPr="009C1A20">
        <w:t xml:space="preserve"> — </w:t>
      </w:r>
      <w:proofErr w:type="gramStart"/>
      <w:r w:rsidR="002920A5" w:rsidRPr="009C1A20">
        <w:t xml:space="preserve">Аналог </w:t>
      </w:r>
      <w:proofErr w:type="spellStart"/>
      <w:r w:rsidR="002920A5" w:rsidRPr="009C1A20">
        <w:t>печат</w:t>
      </w:r>
      <w:proofErr w:type="spellEnd"/>
      <w:r w:rsidR="002920A5" w:rsidRPr="009C1A20">
        <w:t>. изд. (</w:t>
      </w:r>
      <w:r w:rsidR="000415AF" w:rsidRPr="009C1A20">
        <w:t>Проблемы эндокринологии</w:t>
      </w:r>
      <w:r w:rsidR="002920A5">
        <w:t>. — 20</w:t>
      </w:r>
      <w:r w:rsidR="000415AF">
        <w:t>09</w:t>
      </w:r>
      <w:r w:rsidR="002920A5">
        <w:t xml:space="preserve">. — № </w:t>
      </w:r>
      <w:r w:rsidR="000415AF">
        <w:t>5</w:t>
      </w:r>
      <w:r w:rsidR="00B114F1">
        <w:t>.</w:t>
      </w:r>
      <w:proofErr w:type="gramEnd"/>
      <w:r w:rsidR="00B114F1">
        <w:t xml:space="preserve"> </w:t>
      </w:r>
      <w:r w:rsidR="00B114F1">
        <w:t xml:space="preserve">— </w:t>
      </w:r>
      <w:proofErr w:type="gramStart"/>
      <w:r w:rsidR="00B114F1">
        <w:t>С.</w:t>
      </w:r>
      <w:r w:rsidR="00781F15">
        <w:t>48-55</w:t>
      </w:r>
      <w:r w:rsidR="002920A5">
        <w:t>).</w:t>
      </w:r>
      <w:proofErr w:type="gramEnd"/>
      <w:r w:rsidR="002920A5">
        <w:t xml:space="preserve"> — </w:t>
      </w:r>
      <w:r w:rsidR="00BB28B0">
        <w:t>(</w:t>
      </w:r>
      <w:r w:rsidRPr="00EC18C3">
        <w:t xml:space="preserve">Дата </w:t>
      </w:r>
      <w:proofErr w:type="spellStart"/>
      <w:r w:rsidRPr="00EC18C3">
        <w:t>обращ</w:t>
      </w:r>
      <w:proofErr w:type="spellEnd"/>
      <w:r w:rsidRPr="00EC18C3">
        <w:t xml:space="preserve">. </w:t>
      </w:r>
      <w:r w:rsidRPr="00320ABB">
        <w:t>27.09.2017).</w:t>
      </w:r>
    </w:p>
    <w:p w:rsidR="00F53606" w:rsidRPr="00BB28B0" w:rsidRDefault="00F53606" w:rsidP="00F53606">
      <w:pPr>
        <w:pStyle w:val="C03ListOfSources"/>
        <w:numPr>
          <w:ilvl w:val="0"/>
          <w:numId w:val="40"/>
        </w:numPr>
        <w:ind w:left="357" w:hanging="357"/>
      </w:pPr>
      <w:proofErr w:type="spellStart"/>
      <w:r w:rsidRPr="00EC18C3">
        <w:t>Мастицкий</w:t>
      </w:r>
      <w:proofErr w:type="spellEnd"/>
      <w:r w:rsidRPr="00EC18C3">
        <w:t xml:space="preserve"> С.Э. Статистический анализ и визуализация данных с помощью </w:t>
      </w:r>
      <w:r w:rsidRPr="0021304A">
        <w:rPr>
          <w:lang w:val="en-US"/>
        </w:rPr>
        <w:t>R</w:t>
      </w:r>
      <w:r w:rsidRPr="00D07FF9">
        <w:t xml:space="preserve"> [Электронный ресурс] / С.Э. Мастицкий, Шитиков В.К.; –Хайдельберг – Лондон – Тольятти</w:t>
      </w:r>
      <w:proofErr w:type="gramStart"/>
      <w:r w:rsidR="00B40BA9">
        <w:t>.</w:t>
      </w:r>
      <w:r w:rsidRPr="00D07FF9">
        <w:t xml:space="preserve">, </w:t>
      </w:r>
      <w:proofErr w:type="gramEnd"/>
      <w:r w:rsidRPr="00D07FF9">
        <w:t>2014.</w:t>
      </w:r>
      <w:r w:rsidR="00BB28B0" w:rsidRPr="00BB28B0">
        <w:t xml:space="preserve"> / –</w:t>
      </w:r>
      <w:r w:rsidRPr="00D07FF9">
        <w:t xml:space="preserve"> </w:t>
      </w:r>
      <w:r w:rsidRPr="0021304A">
        <w:rPr>
          <w:lang w:val="en-US"/>
        </w:rPr>
        <w:t>URL</w:t>
      </w:r>
      <w:r w:rsidRPr="00EC18C3">
        <w:t xml:space="preserve">: </w:t>
      </w:r>
      <w:r w:rsidRPr="0021304A">
        <w:rPr>
          <w:lang w:val="en-US"/>
        </w:rPr>
        <w:t>http</w:t>
      </w:r>
      <w:r w:rsidRPr="00EC18C3">
        <w:t>://</w:t>
      </w:r>
      <w:r w:rsidRPr="0021304A">
        <w:rPr>
          <w:lang w:val="en-US"/>
        </w:rPr>
        <w:t>www</w:t>
      </w:r>
      <w:r w:rsidRPr="00EC18C3">
        <w:t>.</w:t>
      </w:r>
      <w:r w:rsidRPr="0021304A">
        <w:rPr>
          <w:lang w:val="en-US"/>
        </w:rPr>
        <w:t>ievbras</w:t>
      </w:r>
      <w:r w:rsidRPr="00EC18C3">
        <w:t>.</w:t>
      </w:r>
      <w:r w:rsidRPr="0021304A">
        <w:rPr>
          <w:lang w:val="en-US"/>
        </w:rPr>
        <w:t>ru</w:t>
      </w:r>
      <w:r w:rsidRPr="00EC18C3">
        <w:t>/</w:t>
      </w:r>
      <w:r w:rsidRPr="0021304A">
        <w:rPr>
          <w:lang w:val="en-US"/>
        </w:rPr>
        <w:t>ecostat</w:t>
      </w:r>
      <w:r w:rsidRPr="00EC18C3">
        <w:t>/</w:t>
      </w:r>
      <w:r w:rsidRPr="0021304A">
        <w:rPr>
          <w:lang w:val="en-US"/>
        </w:rPr>
        <w:t>Kiril</w:t>
      </w:r>
      <w:r w:rsidRPr="00EC18C3">
        <w:t>/</w:t>
      </w:r>
      <w:r w:rsidRPr="0021304A">
        <w:rPr>
          <w:lang w:val="en-US"/>
        </w:rPr>
        <w:t>R</w:t>
      </w:r>
      <w:r w:rsidRPr="00EC18C3">
        <w:t>/</w:t>
      </w:r>
      <w:r w:rsidRPr="0021304A">
        <w:rPr>
          <w:lang w:val="en-US"/>
        </w:rPr>
        <w:t>Mastitsky</w:t>
      </w:r>
      <w:r w:rsidRPr="00EC18C3">
        <w:t>%20</w:t>
      </w:r>
      <w:r w:rsidRPr="0021304A">
        <w:rPr>
          <w:lang w:val="en-US"/>
        </w:rPr>
        <w:t>and</w:t>
      </w:r>
      <w:r w:rsidRPr="00EC18C3">
        <w:t>%20</w:t>
      </w:r>
      <w:r w:rsidRPr="0021304A">
        <w:rPr>
          <w:lang w:val="en-US"/>
        </w:rPr>
        <w:t>Shitikov</w:t>
      </w:r>
      <w:r w:rsidRPr="00EC18C3">
        <w:t xml:space="preserve">%202014. </w:t>
      </w:r>
      <w:r w:rsidR="00BB28B0" w:rsidRPr="0021304A">
        <w:rPr>
          <w:lang w:val="en-US"/>
        </w:rPr>
        <w:t>P</w:t>
      </w:r>
      <w:r w:rsidRPr="0021304A">
        <w:rPr>
          <w:lang w:val="en-US"/>
        </w:rPr>
        <w:t>df</w:t>
      </w:r>
      <w:r w:rsidR="00BB28B0" w:rsidRPr="00BB28B0">
        <w:t xml:space="preserve"> /</w:t>
      </w:r>
      <w:r w:rsidRPr="00EC18C3">
        <w:t xml:space="preserve">, свободный. </w:t>
      </w:r>
      <w:r w:rsidR="00BB28B0" w:rsidRPr="007D3676">
        <w:t>–</w:t>
      </w:r>
      <w:r w:rsidRPr="00EC18C3">
        <w:t xml:space="preserve"> 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– ( Дата обращ. </w:t>
      </w:r>
      <w:r w:rsidRPr="00BB28B0">
        <w:t>27.09.2017).</w:t>
      </w:r>
    </w:p>
    <w:p w:rsidR="00BB28B0" w:rsidRDefault="00F53606" w:rsidP="00BB28B0">
      <w:pPr>
        <w:pStyle w:val="C03ListOfSources"/>
        <w:numPr>
          <w:ilvl w:val="0"/>
          <w:numId w:val="40"/>
        </w:numPr>
        <w:ind w:left="357" w:hanging="357"/>
      </w:pPr>
      <w:r>
        <w:t>Виды клинических исследований лекарственных средств</w:t>
      </w:r>
      <w:r w:rsidR="00BB28B0" w:rsidRPr="00BB28B0">
        <w:t xml:space="preserve"> </w:t>
      </w:r>
      <w:r w:rsidR="00BB28B0" w:rsidRPr="00EC18C3">
        <w:t xml:space="preserve">[Электронный ресурс] </w:t>
      </w:r>
      <w:r w:rsidR="00BB28B0" w:rsidRPr="00BB28B0">
        <w:t xml:space="preserve">/ – </w:t>
      </w:r>
      <w:r w:rsidR="00BB28B0" w:rsidRPr="00BB28B0">
        <w:rPr>
          <w:lang w:val="en-US"/>
        </w:rPr>
        <w:t>URL</w:t>
      </w:r>
      <w:r w:rsidR="00BB28B0" w:rsidRPr="00BB28B0">
        <w:t>:</w:t>
      </w:r>
      <w:r w:rsidR="00BB28B0" w:rsidRPr="00BB28B0">
        <w:rPr>
          <w:lang w:val="en-US"/>
        </w:rPr>
        <w:t>http</w:t>
      </w:r>
      <w:r w:rsidR="00BB28B0" w:rsidRPr="00BB28B0">
        <w:t>://</w:t>
      </w:r>
      <w:r w:rsidR="00BB28B0" w:rsidRPr="00BB28B0">
        <w:rPr>
          <w:lang w:val="en-US"/>
        </w:rPr>
        <w:t>www</w:t>
      </w:r>
      <w:r w:rsidR="00BB28B0" w:rsidRPr="00BB28B0">
        <w:t>.</w:t>
      </w:r>
      <w:r w:rsidR="00BB28B0" w:rsidRPr="00BB28B0">
        <w:rPr>
          <w:lang w:val="en-US"/>
        </w:rPr>
        <w:t>medtran</w:t>
      </w:r>
      <w:r w:rsidR="00BB28B0" w:rsidRPr="00BB28B0">
        <w:t>.</w:t>
      </w:r>
      <w:r w:rsidR="00BB28B0" w:rsidRPr="00BB28B0">
        <w:rPr>
          <w:lang w:val="en-US"/>
        </w:rPr>
        <w:t>ru</w:t>
      </w:r>
      <w:r w:rsidR="00BB28B0" w:rsidRPr="00BB28B0">
        <w:t>/</w:t>
      </w:r>
      <w:r w:rsidR="00BB28B0" w:rsidRPr="00BB28B0">
        <w:rPr>
          <w:lang w:val="en-US"/>
        </w:rPr>
        <w:t>rus</w:t>
      </w:r>
      <w:r w:rsidR="00BB28B0" w:rsidRPr="00BB28B0">
        <w:t>/</w:t>
      </w:r>
      <w:r w:rsidR="00BB28B0" w:rsidRPr="00BB28B0">
        <w:rPr>
          <w:lang w:val="en-US"/>
        </w:rPr>
        <w:t>trials</w:t>
      </w:r>
      <w:r w:rsidR="00BB28B0" w:rsidRPr="00BB28B0">
        <w:t>/</w:t>
      </w:r>
      <w:r w:rsidR="00BB28B0" w:rsidRPr="00BB28B0">
        <w:rPr>
          <w:lang w:val="en-US"/>
        </w:rPr>
        <w:t>clinicaltrials</w:t>
      </w:r>
      <w:r w:rsidR="00BB28B0" w:rsidRPr="00BB28B0">
        <w:t>.</w:t>
      </w:r>
      <w:r w:rsidR="00BB28B0" w:rsidRPr="00BB28B0">
        <w:rPr>
          <w:lang w:val="en-US"/>
        </w:rPr>
        <w:t>htm</w:t>
      </w:r>
      <w:r w:rsidR="00BB28B0"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BB28B0" w:rsidRPr="00EC18C3">
        <w:t xml:space="preserve">Яз. рус. </w:t>
      </w:r>
      <w:r w:rsidR="00BB28B0" w:rsidRPr="00BB28B0">
        <w:t>–</w:t>
      </w:r>
      <w:r w:rsidR="00BB28B0">
        <w:t xml:space="preserve"> (</w:t>
      </w:r>
      <w:r w:rsidR="00BB28B0" w:rsidRPr="00EC18C3">
        <w:t xml:space="preserve">Дата обращ. </w:t>
      </w:r>
      <w:r w:rsidR="00BB28B0" w:rsidRPr="00320ABB">
        <w:t>27.09.2017).</w:t>
      </w:r>
    </w:p>
    <w:p w:rsidR="00BB28B0" w:rsidRDefault="00BB28B0" w:rsidP="00BB28B0">
      <w:pPr>
        <w:pStyle w:val="C03ListOfSources"/>
        <w:numPr>
          <w:ilvl w:val="0"/>
          <w:numId w:val="40"/>
        </w:numPr>
        <w:ind w:left="357" w:hanging="357"/>
      </w:pPr>
      <w:r>
        <w:t xml:space="preserve">Нормальное распределение </w:t>
      </w:r>
      <w:r w:rsidRPr="00EC18C3">
        <w:t xml:space="preserve">[Электронный ресурс] </w:t>
      </w:r>
      <w:r w:rsidRPr="00BB28B0">
        <w:t xml:space="preserve">/ – </w:t>
      </w:r>
      <w:r>
        <w:rPr>
          <w:lang w:val="en-US"/>
        </w:rPr>
        <w:t>URL</w:t>
      </w:r>
      <w:r w:rsidRPr="00BB28B0">
        <w:t xml:space="preserve">: </w:t>
      </w:r>
      <w:r w:rsidRPr="00BB28B0">
        <w:rPr>
          <w:lang w:val="en-US"/>
        </w:rPr>
        <w:t>https</w:t>
      </w:r>
      <w:r w:rsidRPr="00BB28B0">
        <w:t>://</w:t>
      </w:r>
      <w:r w:rsidRPr="00BB28B0">
        <w:rPr>
          <w:lang w:val="en-US"/>
        </w:rPr>
        <w:t>ru</w:t>
      </w:r>
      <w:r w:rsidRPr="00BB28B0">
        <w:t>.</w:t>
      </w:r>
      <w:r w:rsidRPr="00BB28B0">
        <w:rPr>
          <w:lang w:val="en-US"/>
        </w:rPr>
        <w:t>wikipedia</w:t>
      </w:r>
      <w:r w:rsidRPr="00BB28B0">
        <w:t>.</w:t>
      </w:r>
      <w:r w:rsidRPr="00BB28B0">
        <w:rPr>
          <w:lang w:val="en-US"/>
        </w:rPr>
        <w:t>org</w:t>
      </w:r>
      <w:r w:rsidRPr="00BB28B0">
        <w:t>/</w:t>
      </w:r>
      <w:r w:rsidRPr="00BB28B0">
        <w:rPr>
          <w:lang w:val="en-US"/>
        </w:rPr>
        <w:t>wiki</w:t>
      </w:r>
      <w:r w:rsidRPr="00BB28B0">
        <w:t>/%</w:t>
      </w:r>
      <w:r w:rsidRPr="00BB28B0">
        <w:rPr>
          <w:lang w:val="en-US"/>
        </w:rPr>
        <w:t>D</w:t>
      </w:r>
      <w:r w:rsidRPr="00BB28B0">
        <w:t>0%9</w:t>
      </w:r>
      <w:r w:rsidRPr="00BB28B0">
        <w:rPr>
          <w:lang w:val="en-US"/>
        </w:rPr>
        <w:t>D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BE</w:t>
      </w:r>
      <w:r w:rsidRPr="00BB28B0">
        <w:t>%</w:t>
      </w:r>
      <w:r w:rsidRPr="00BB28B0">
        <w:rPr>
          <w:lang w:val="en-US"/>
        </w:rPr>
        <w:t>D</w:t>
      </w:r>
      <w:r w:rsidRPr="00BB28B0">
        <w:t>1%80%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BC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BB</w:t>
      </w:r>
      <w:r w:rsidRPr="00BB28B0">
        <w:t>%</w:t>
      </w:r>
      <w:r w:rsidRPr="00BB28B0">
        <w:rPr>
          <w:lang w:val="en-US"/>
        </w:rPr>
        <w:t>D</w:t>
      </w:r>
      <w:r w:rsidRPr="00BB28B0">
        <w:t>1%8</w:t>
      </w:r>
      <w:r w:rsidRPr="00BB28B0">
        <w:rPr>
          <w:lang w:val="en-US"/>
        </w:rPr>
        <w:t>C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BD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BE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5_%</w:t>
      </w:r>
      <w:r w:rsidRPr="00BB28B0">
        <w:rPr>
          <w:lang w:val="en-US"/>
        </w:rPr>
        <w:t>D</w:t>
      </w:r>
      <w:r w:rsidRPr="00BB28B0">
        <w:t>1%80%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0%</w:t>
      </w:r>
      <w:r w:rsidRPr="00BB28B0">
        <w:rPr>
          <w:lang w:val="en-US"/>
        </w:rPr>
        <w:t>D</w:t>
      </w:r>
      <w:r w:rsidRPr="00BB28B0">
        <w:t>1%81%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BF</w:t>
      </w:r>
      <w:r w:rsidRPr="00BB28B0">
        <w:t>%</w:t>
      </w:r>
      <w:r w:rsidRPr="00BB28B0">
        <w:rPr>
          <w:lang w:val="en-US"/>
        </w:rPr>
        <w:t>D</w:t>
      </w:r>
      <w:r w:rsidRPr="00BB28B0">
        <w:t>1%80%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4%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BB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5%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BD</w:t>
      </w:r>
      <w:r w:rsidRPr="00BB28B0">
        <w:t>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>8%</w:t>
      </w:r>
      <w:r w:rsidRPr="00BB28B0">
        <w:rPr>
          <w:lang w:val="en-US"/>
        </w:rPr>
        <w:t>D</w:t>
      </w:r>
      <w:r w:rsidRPr="00BB28B0">
        <w:t>0%</w:t>
      </w:r>
      <w:r w:rsidRPr="00BB28B0">
        <w:rPr>
          <w:lang w:val="en-US"/>
        </w:rPr>
        <w:t>B</w:t>
      </w:r>
      <w:r w:rsidRPr="00BB28B0">
        <w:t xml:space="preserve">5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BB28B0">
        <w:t xml:space="preserve">Математическое ожидание </w:t>
      </w:r>
      <w:r w:rsidRPr="00EC18C3">
        <w:t xml:space="preserve">[Электронный ресурс] </w:t>
      </w:r>
      <w:r w:rsidRPr="00BB28B0">
        <w:t xml:space="preserve">/ 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483133">
        <w:rPr>
          <w:lang w:val="en-US"/>
        </w:rPr>
        <w:t>https</w:t>
      </w:r>
      <w:r w:rsidRPr="00BB28B0">
        <w:t>://</w:t>
      </w:r>
      <w:r w:rsidRPr="00483133">
        <w:rPr>
          <w:lang w:val="en-US"/>
        </w:rPr>
        <w:t>ru</w:t>
      </w:r>
      <w:r w:rsidRPr="00BB28B0">
        <w:t>.</w:t>
      </w:r>
      <w:r w:rsidRPr="00483133">
        <w:rPr>
          <w:lang w:val="en-US"/>
        </w:rPr>
        <w:t>wikipedia</w:t>
      </w:r>
      <w:r w:rsidRPr="00BB28B0">
        <w:t>.</w:t>
      </w:r>
      <w:r w:rsidRPr="00483133">
        <w:rPr>
          <w:lang w:val="en-US"/>
        </w:rPr>
        <w:t>org</w:t>
      </w:r>
      <w:r w:rsidRPr="00BB28B0">
        <w:t>/</w:t>
      </w:r>
      <w:r w:rsidRPr="00483133">
        <w:rPr>
          <w:lang w:val="en-US"/>
        </w:rPr>
        <w:t>wiki</w:t>
      </w:r>
      <w:r w:rsidRPr="00BB28B0">
        <w:t>/%</w:t>
      </w:r>
      <w:r w:rsidRPr="00483133">
        <w:rPr>
          <w:lang w:val="en-US"/>
        </w:rPr>
        <w:t>D</w:t>
      </w:r>
      <w:r w:rsidRPr="00BB28B0">
        <w:t>0%9</w:t>
      </w:r>
      <w:r w:rsidRPr="00483133">
        <w:rPr>
          <w:lang w:val="en-US"/>
        </w:rPr>
        <w:t>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BC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1%82%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1%87%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5%</w:t>
      </w:r>
      <w:r w:rsidRPr="00483133">
        <w:rPr>
          <w:lang w:val="en-US"/>
        </w:rPr>
        <w:t>D</w:t>
      </w:r>
      <w:r w:rsidRPr="00BB28B0">
        <w:t>1%81%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BA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5_%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BE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6%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4%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0%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BD</w:t>
      </w:r>
      <w:r w:rsidRPr="00BB28B0">
        <w:t>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>8%</w:t>
      </w:r>
      <w:r w:rsidRPr="00483133">
        <w:rPr>
          <w:lang w:val="en-US"/>
        </w:rPr>
        <w:t>D</w:t>
      </w:r>
      <w:r w:rsidRPr="00BB28B0">
        <w:t>0%</w:t>
      </w:r>
      <w:r w:rsidRPr="00483133">
        <w:rPr>
          <w:lang w:val="en-US"/>
        </w:rPr>
        <w:t>B</w:t>
      </w:r>
      <w:r w:rsidRPr="00BB28B0">
        <w:t xml:space="preserve">5 </w:t>
      </w:r>
      <w:r w:rsidRPr="00483133">
        <w:rPr>
          <w:lang w:val="en-US"/>
        </w:rPr>
        <w:t>B</w:t>
      </w:r>
      <w:r w:rsidRPr="00BB28B0">
        <w:t xml:space="preserve">5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F53606" w:rsidRPr="00BB28B0" w:rsidRDefault="00BB28B0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t>Дисперси</w:t>
      </w:r>
      <w:r w:rsidR="00483133" w:rsidRPr="00483133">
        <w:t>я</w:t>
      </w:r>
      <w:r w:rsidRPr="00483133">
        <w:t xml:space="preserve"> случайной величины</w:t>
      </w:r>
      <w:r w:rsidRPr="00BB12EA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– </w:t>
      </w:r>
      <w:r w:rsidR="00F53606" w:rsidRPr="00F53606">
        <w:rPr>
          <w:lang w:val="en-US"/>
        </w:rPr>
        <w:t>URL</w:t>
      </w:r>
      <w:r w:rsidR="00F53606" w:rsidRPr="00BB28B0">
        <w:t>:</w:t>
      </w:r>
      <w:r w:rsidR="00483133" w:rsidRPr="00483133">
        <w:t xml:space="preserve"> </w:t>
      </w:r>
      <w:r w:rsidR="00483133" w:rsidRPr="00483133">
        <w:rPr>
          <w:lang w:val="en-US"/>
        </w:rPr>
        <w:t>http</w:t>
      </w:r>
      <w:r w:rsidR="00483133" w:rsidRPr="00483133">
        <w:t>://</w:t>
      </w:r>
      <w:r w:rsidR="00483133" w:rsidRPr="00483133">
        <w:rPr>
          <w:lang w:val="en-US"/>
        </w:rPr>
        <w:t>mathmir</w:t>
      </w:r>
      <w:r w:rsidR="00483133" w:rsidRPr="00483133">
        <w:t>.</w:t>
      </w:r>
      <w:r w:rsidR="00483133" w:rsidRPr="00483133">
        <w:rPr>
          <w:lang w:val="en-US"/>
        </w:rPr>
        <w:t>ru</w:t>
      </w:r>
      <w:r w:rsidR="00483133" w:rsidRPr="00483133">
        <w:t>/</w:t>
      </w:r>
      <w:r w:rsidR="00483133" w:rsidRPr="00483133">
        <w:rPr>
          <w:lang w:val="en-US"/>
        </w:rPr>
        <w:t>math</w:t>
      </w:r>
      <w:r w:rsidR="00483133" w:rsidRPr="00483133">
        <w:t>-</w:t>
      </w:r>
      <w:r w:rsidR="00483133" w:rsidRPr="00483133">
        <w:rPr>
          <w:lang w:val="en-US"/>
        </w:rPr>
        <w:t>articles</w:t>
      </w:r>
      <w:r w:rsidR="00483133" w:rsidRPr="00483133">
        <w:t>/</w:t>
      </w:r>
      <w:r w:rsidR="00483133" w:rsidRPr="00483133">
        <w:rPr>
          <w:lang w:val="en-US"/>
        </w:rPr>
        <w:t>chislovye</w:t>
      </w:r>
      <w:r w:rsidR="00483133" w:rsidRPr="00483133">
        <w:t>-</w:t>
      </w:r>
      <w:r w:rsidR="00483133" w:rsidRPr="00483133">
        <w:rPr>
          <w:lang w:val="en-US"/>
        </w:rPr>
        <w:t>kharakteristiki</w:t>
      </w:r>
      <w:r w:rsidR="00483133" w:rsidRPr="00483133">
        <w:t>-</w:t>
      </w:r>
      <w:r w:rsidR="00483133" w:rsidRPr="00483133">
        <w:rPr>
          <w:lang w:val="en-US"/>
        </w:rPr>
        <w:t>diskretnoi</w:t>
      </w:r>
      <w:r w:rsidR="00483133" w:rsidRPr="00483133">
        <w:t>-</w:t>
      </w:r>
      <w:r w:rsidR="00483133" w:rsidRPr="00483133">
        <w:rPr>
          <w:lang w:val="en-US"/>
        </w:rPr>
        <w:t>sluchainoi</w:t>
      </w:r>
      <w:r w:rsidR="00483133" w:rsidRPr="00483133">
        <w:t>-</w:t>
      </w:r>
      <w:r w:rsidR="00483133" w:rsidRPr="00483133">
        <w:rPr>
          <w:lang w:val="en-US"/>
        </w:rPr>
        <w:t>velichiny</w:t>
      </w:r>
      <w:r w:rsidR="00483133" w:rsidRPr="00483133">
        <w:t>.</w:t>
      </w:r>
      <w:r w:rsidR="00483133" w:rsidRPr="00483133">
        <w:rPr>
          <w:lang w:val="en-US"/>
        </w:rPr>
        <w:t>html</w:t>
      </w:r>
      <w:r w:rsidR="00483133"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 xml:space="preserve">Яз. рус.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</w:p>
    <w:p w:rsidR="00F53606" w:rsidRDefault="00483133" w:rsidP="00F53606">
      <w:pPr>
        <w:pStyle w:val="C03ListOfSources"/>
        <w:numPr>
          <w:ilvl w:val="0"/>
          <w:numId w:val="40"/>
        </w:numPr>
        <w:ind w:left="357" w:hanging="357"/>
      </w:pPr>
      <w:r w:rsidRPr="00483133">
        <w:lastRenderedPageBreak/>
        <w:t>Среднеквадратическ</w:t>
      </w:r>
      <w:r>
        <w:t>ое</w:t>
      </w:r>
      <w:r w:rsidRPr="00483133">
        <w:t xml:space="preserve"> отклонение</w:t>
      </w:r>
      <w:r>
        <w:t xml:space="preserve"> случайной величины </w:t>
      </w:r>
      <w:r w:rsidRPr="00EC18C3">
        <w:t xml:space="preserve">[Электронный ресурс] </w:t>
      </w:r>
      <w:r w:rsidRPr="00BB28B0">
        <w:t xml:space="preserve">/ – </w:t>
      </w:r>
      <w:r w:rsidRPr="00F53606">
        <w:rPr>
          <w:lang w:val="en-US"/>
        </w:rPr>
        <w:t>URL</w:t>
      </w:r>
      <w:r w:rsidRPr="00BB28B0">
        <w:t>:</w:t>
      </w:r>
      <w:r w:rsidRPr="00483133">
        <w:t xml:space="preserve"> </w:t>
      </w:r>
      <w:r w:rsidRPr="00BB28B0">
        <w:rPr>
          <w:lang w:val="en-US"/>
        </w:rPr>
        <w:t>http</w:t>
      </w:r>
      <w:r w:rsidRPr="00483133">
        <w:t>://</w:t>
      </w:r>
      <w:r w:rsidRPr="00BB28B0">
        <w:rPr>
          <w:lang w:val="en-US"/>
        </w:rPr>
        <w:t>mathmir</w:t>
      </w:r>
      <w:r w:rsidRPr="00483133">
        <w:t>.</w:t>
      </w:r>
      <w:r w:rsidRPr="00BB28B0">
        <w:rPr>
          <w:lang w:val="en-US"/>
        </w:rPr>
        <w:t>ru</w:t>
      </w:r>
      <w:r w:rsidRPr="00483133">
        <w:t>/</w:t>
      </w:r>
      <w:r w:rsidRPr="00BB28B0">
        <w:rPr>
          <w:lang w:val="en-US"/>
        </w:rPr>
        <w:t>math</w:t>
      </w:r>
      <w:r w:rsidRPr="00483133">
        <w:t>-</w:t>
      </w:r>
      <w:r w:rsidRPr="00BB28B0">
        <w:rPr>
          <w:lang w:val="en-US"/>
        </w:rPr>
        <w:t>articles</w:t>
      </w:r>
      <w:r w:rsidRPr="00483133">
        <w:t>/</w:t>
      </w:r>
      <w:r w:rsidRPr="00BB28B0">
        <w:rPr>
          <w:lang w:val="en-US"/>
        </w:rPr>
        <w:t>chislovye</w:t>
      </w:r>
      <w:r w:rsidRPr="00483133">
        <w:t>-</w:t>
      </w:r>
      <w:r w:rsidRPr="00BB28B0">
        <w:rPr>
          <w:lang w:val="en-US"/>
        </w:rPr>
        <w:t>kharakteristiki</w:t>
      </w:r>
      <w:r w:rsidRPr="00483133">
        <w:t>-</w:t>
      </w:r>
      <w:r w:rsidRPr="00BB28B0">
        <w:rPr>
          <w:lang w:val="en-US"/>
        </w:rPr>
        <w:t>diskretnoi</w:t>
      </w:r>
      <w:r w:rsidRPr="00483133">
        <w:t>-</w:t>
      </w:r>
      <w:r w:rsidRPr="00BB28B0">
        <w:rPr>
          <w:lang w:val="en-US"/>
        </w:rPr>
        <w:t>sluchainoi</w:t>
      </w:r>
      <w:r w:rsidRPr="00483133">
        <w:t>-</w:t>
      </w:r>
      <w:r w:rsidRPr="00BB28B0">
        <w:rPr>
          <w:lang w:val="en-US"/>
        </w:rPr>
        <w:t>velichiny</w:t>
      </w:r>
      <w:r w:rsidRPr="00483133">
        <w:t>.</w:t>
      </w:r>
      <w:r w:rsidRPr="00BB28B0">
        <w:rPr>
          <w:lang w:val="en-US"/>
        </w:rPr>
        <w:t>html</w:t>
      </w:r>
      <w:r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483133" w:rsidRDefault="00483133" w:rsidP="00F53606">
      <w:pPr>
        <w:pStyle w:val="C03ListOfSources"/>
        <w:numPr>
          <w:ilvl w:val="0"/>
          <w:numId w:val="40"/>
        </w:numPr>
        <w:ind w:left="357" w:hanging="357"/>
      </w:pPr>
      <w:r>
        <w:t xml:space="preserve">Платформа по обучению языку </w:t>
      </w:r>
      <w:r>
        <w:rPr>
          <w:lang w:val="en-US"/>
        </w:rPr>
        <w:t>R</w:t>
      </w:r>
      <w:r>
        <w:t xml:space="preserve"> </w:t>
      </w:r>
      <w:r w:rsidRPr="00EC18C3">
        <w:t xml:space="preserve">[Электронный ресурс] </w:t>
      </w:r>
      <w:r w:rsidRPr="00BB28B0">
        <w:t xml:space="preserve">/ – </w:t>
      </w:r>
      <w:r w:rsidRPr="00F53606">
        <w:rPr>
          <w:lang w:val="en-US"/>
        </w:rPr>
        <w:t>URL</w:t>
      </w:r>
      <w:r w:rsidRPr="00BB28B0">
        <w:t>:</w:t>
      </w:r>
      <w:r w:rsidRPr="00483133">
        <w:t xml:space="preserve"> </w:t>
      </w:r>
      <w:r w:rsidRPr="00640B6E">
        <w:t>https://stepik.org/course/497</w:t>
      </w:r>
      <w:r w:rsidRPr="00BB28B0">
        <w:t xml:space="preserve"> /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Pr="00EC18C3">
        <w:t xml:space="preserve">Яз. рус. </w:t>
      </w:r>
      <w:r w:rsidRPr="00BB28B0">
        <w:t>–</w:t>
      </w:r>
      <w:r>
        <w:t xml:space="preserve"> (</w:t>
      </w:r>
      <w:r w:rsidRPr="00EC18C3">
        <w:t xml:space="preserve">Дата обращ. </w:t>
      </w:r>
      <w:r w:rsidRPr="00320ABB">
        <w:t>27.09.2017).</w:t>
      </w:r>
    </w:p>
    <w:p w:rsidR="0011278C" w:rsidRPr="00FD57C4" w:rsidRDefault="00746ED5" w:rsidP="00215913">
      <w:pPr>
        <w:pStyle w:val="C03ListOfSources"/>
        <w:numPr>
          <w:ilvl w:val="0"/>
          <w:numId w:val="40"/>
        </w:numPr>
        <w:ind w:left="357" w:hanging="357"/>
      </w:pPr>
      <w:proofErr w:type="spellStart"/>
      <w:r w:rsidRPr="00215913">
        <w:rPr>
          <w:lang w:val="en-US"/>
        </w:rPr>
        <w:t>Zuur</w:t>
      </w:r>
      <w:proofErr w:type="spellEnd"/>
      <w:r w:rsidR="00483133" w:rsidRPr="00215913">
        <w:t xml:space="preserve"> </w:t>
      </w:r>
      <w:r w:rsidR="00483133" w:rsidRPr="00215913">
        <w:rPr>
          <w:lang w:val="en-US"/>
        </w:rPr>
        <w:t>A</w:t>
      </w:r>
      <w:r w:rsidRPr="00215913">
        <w:t>.</w:t>
      </w:r>
      <w:r w:rsidR="00483133" w:rsidRPr="00215913">
        <w:rPr>
          <w:lang w:val="en-US"/>
        </w:rPr>
        <w:t>F</w:t>
      </w:r>
      <w:r w:rsidR="00483133" w:rsidRPr="00215913">
        <w:t xml:space="preserve">. </w:t>
      </w:r>
      <w:r w:rsidR="00483133" w:rsidRPr="00215913">
        <w:rPr>
          <w:lang w:val="en-US"/>
        </w:rPr>
        <w:t>A</w:t>
      </w:r>
      <w:r w:rsidR="00483133" w:rsidRPr="00215913">
        <w:t xml:space="preserve"> </w:t>
      </w:r>
      <w:r w:rsidR="00483133" w:rsidRPr="00215913">
        <w:rPr>
          <w:lang w:val="en-US"/>
        </w:rPr>
        <w:t>protocol</w:t>
      </w:r>
      <w:r w:rsidR="00483133" w:rsidRPr="00215913">
        <w:t xml:space="preserve"> </w:t>
      </w:r>
      <w:r w:rsidR="00483133" w:rsidRPr="00215913">
        <w:rPr>
          <w:lang w:val="en-US"/>
        </w:rPr>
        <w:t>for</w:t>
      </w:r>
      <w:r w:rsidR="00483133" w:rsidRPr="00215913">
        <w:t xml:space="preserve"> </w:t>
      </w:r>
      <w:r w:rsidR="00483133" w:rsidRPr="00215913">
        <w:rPr>
          <w:lang w:val="en-US"/>
        </w:rPr>
        <w:t>data</w:t>
      </w:r>
      <w:r w:rsidR="00483133" w:rsidRPr="00215913">
        <w:t xml:space="preserve"> </w:t>
      </w:r>
      <w:r w:rsidR="00483133" w:rsidRPr="00215913">
        <w:rPr>
          <w:lang w:val="en-US"/>
        </w:rPr>
        <w:t>exploration</w:t>
      </w:r>
      <w:r w:rsidR="00483133" w:rsidRPr="00215913">
        <w:t xml:space="preserve"> </w:t>
      </w:r>
      <w:r w:rsidR="00483133" w:rsidRPr="00215913">
        <w:rPr>
          <w:lang w:val="en-US"/>
        </w:rPr>
        <w:t>to</w:t>
      </w:r>
      <w:r w:rsidR="00483133" w:rsidRPr="00215913">
        <w:t xml:space="preserve"> </w:t>
      </w:r>
      <w:r w:rsidR="00483133" w:rsidRPr="00215913">
        <w:rPr>
          <w:lang w:val="en-US"/>
        </w:rPr>
        <w:t>avoid</w:t>
      </w:r>
      <w:r w:rsidR="00483133" w:rsidRPr="00215913">
        <w:t xml:space="preserve"> </w:t>
      </w:r>
      <w:r w:rsidR="00483133" w:rsidRPr="00215913">
        <w:rPr>
          <w:lang w:val="en-US"/>
        </w:rPr>
        <w:t>common</w:t>
      </w:r>
      <w:r w:rsidR="00483133" w:rsidRPr="00215913">
        <w:t xml:space="preserve"> </w:t>
      </w:r>
      <w:r w:rsidR="00483133" w:rsidRPr="00215913">
        <w:rPr>
          <w:lang w:val="en-US"/>
        </w:rPr>
        <w:t>statistical</w:t>
      </w:r>
      <w:r w:rsidR="00483133" w:rsidRPr="00215913">
        <w:t xml:space="preserve"> </w:t>
      </w:r>
      <w:r w:rsidR="00483133" w:rsidRPr="00215913">
        <w:rPr>
          <w:lang w:val="en-US"/>
        </w:rPr>
        <w:t>problems</w:t>
      </w:r>
      <w:r w:rsidR="00915224" w:rsidRPr="00215913">
        <w:t xml:space="preserve"> </w:t>
      </w:r>
      <w:r w:rsidR="00915224" w:rsidRPr="00215913">
        <w:t>[</w:t>
      </w:r>
      <w:r w:rsidR="00915224" w:rsidRPr="009C1A20">
        <w:t>Электронный</w:t>
      </w:r>
      <w:r w:rsidR="00915224" w:rsidRPr="00215913">
        <w:t xml:space="preserve"> </w:t>
      </w:r>
      <w:r w:rsidR="00915224" w:rsidRPr="009C1A20">
        <w:t>ресурс</w:t>
      </w:r>
      <w:r w:rsidR="00915224" w:rsidRPr="00215913">
        <w:t>] /</w:t>
      </w:r>
      <w:r w:rsidR="00915224" w:rsidRPr="00215913">
        <w:t xml:space="preserve"> </w:t>
      </w:r>
      <w:r w:rsidR="00915224" w:rsidRPr="00215913">
        <w:rPr>
          <w:lang w:val="en-US"/>
        </w:rPr>
        <w:t>A</w:t>
      </w:r>
      <w:r w:rsidR="00915224" w:rsidRPr="00215913">
        <w:t>.</w:t>
      </w:r>
      <w:r w:rsidR="00915224" w:rsidRPr="00215913">
        <w:rPr>
          <w:lang w:val="en-US"/>
        </w:rPr>
        <w:t>F</w:t>
      </w:r>
      <w:r w:rsidR="00915224" w:rsidRPr="00215913">
        <w:t xml:space="preserve">. </w:t>
      </w:r>
      <w:proofErr w:type="spellStart"/>
      <w:r w:rsidR="00915224" w:rsidRPr="00215913">
        <w:rPr>
          <w:lang w:val="en-US"/>
        </w:rPr>
        <w:t>Zuur</w:t>
      </w:r>
      <w:proofErr w:type="spellEnd"/>
      <w:r w:rsidR="007A014B" w:rsidRPr="00215913">
        <w:t xml:space="preserve">, </w:t>
      </w:r>
      <w:r w:rsidR="007A014B" w:rsidRPr="00215913">
        <w:rPr>
          <w:lang w:val="en-US"/>
        </w:rPr>
        <w:t>E</w:t>
      </w:r>
      <w:r w:rsidR="007A014B" w:rsidRPr="00215913">
        <w:t>.</w:t>
      </w:r>
      <w:r w:rsidR="007A014B" w:rsidRPr="00215913">
        <w:rPr>
          <w:lang w:val="en-US"/>
        </w:rPr>
        <w:t>N</w:t>
      </w:r>
      <w:r w:rsidR="007A014B" w:rsidRPr="00215913">
        <w:t xml:space="preserve">. </w:t>
      </w:r>
      <w:proofErr w:type="spellStart"/>
      <w:r w:rsidR="007A014B" w:rsidRPr="00215913">
        <w:rPr>
          <w:lang w:val="en-US"/>
        </w:rPr>
        <w:t>Ieno</w:t>
      </w:r>
      <w:proofErr w:type="spellEnd"/>
      <w:r w:rsidR="007A014B" w:rsidRPr="00215913">
        <w:t xml:space="preserve">, </w:t>
      </w:r>
      <w:r w:rsidR="007A014B" w:rsidRPr="00215913">
        <w:rPr>
          <w:lang w:val="en-US"/>
        </w:rPr>
        <w:t>C</w:t>
      </w:r>
      <w:r w:rsidR="007A014B" w:rsidRPr="00215913">
        <w:t>,</w:t>
      </w:r>
      <w:r w:rsidR="007A014B" w:rsidRPr="00215913">
        <w:rPr>
          <w:lang w:val="en-US"/>
        </w:rPr>
        <w:t>S</w:t>
      </w:r>
      <w:r w:rsidR="007A014B" w:rsidRPr="00215913">
        <w:t xml:space="preserve">. </w:t>
      </w:r>
      <w:proofErr w:type="spellStart"/>
      <w:r w:rsidR="007A014B" w:rsidRPr="00215913">
        <w:rPr>
          <w:lang w:val="en-US"/>
        </w:rPr>
        <w:t>Elphick</w:t>
      </w:r>
      <w:proofErr w:type="spellEnd"/>
      <w:r w:rsidR="007A014B" w:rsidRPr="00215913">
        <w:t xml:space="preserve">. </w:t>
      </w:r>
      <w:r w:rsidR="007A014B" w:rsidRPr="009C1A20">
        <w:t xml:space="preserve">— Электрон. ст. — </w:t>
      </w:r>
      <w:r w:rsidR="003879CA">
        <w:t>Лондон</w:t>
      </w:r>
      <w:proofErr w:type="gramStart"/>
      <w:r w:rsidR="007A014B" w:rsidRPr="009C1A20">
        <w:t>.</w:t>
      </w:r>
      <w:r w:rsidR="006568A1">
        <w:t xml:space="preserve">: </w:t>
      </w:r>
      <w:proofErr w:type="spellStart"/>
      <w:proofErr w:type="gramEnd"/>
      <w:r w:rsidR="006568A1" w:rsidRPr="006568A1">
        <w:t>British</w:t>
      </w:r>
      <w:proofErr w:type="spellEnd"/>
      <w:r w:rsidR="006568A1" w:rsidRPr="006568A1">
        <w:t xml:space="preserve"> </w:t>
      </w:r>
      <w:proofErr w:type="spellStart"/>
      <w:r w:rsidR="006568A1" w:rsidRPr="006568A1">
        <w:t>Ecological</w:t>
      </w:r>
      <w:proofErr w:type="spellEnd"/>
      <w:r w:rsidR="006568A1" w:rsidRPr="006568A1">
        <w:t xml:space="preserve"> </w:t>
      </w:r>
      <w:proofErr w:type="spellStart"/>
      <w:r w:rsidR="006568A1" w:rsidRPr="006568A1">
        <w:t>Society</w:t>
      </w:r>
      <w:proofErr w:type="spellEnd"/>
      <w:r w:rsidR="006568A1">
        <w:t>.</w:t>
      </w:r>
      <w:r w:rsidR="007A014B" w:rsidRPr="009C1A20">
        <w:t>, 20</w:t>
      </w:r>
      <w:r w:rsidR="00BA0663" w:rsidRPr="00BA0663">
        <w:t>10</w:t>
      </w:r>
      <w:r w:rsidR="007A014B" w:rsidRPr="009C1A20">
        <w:t>, – URL:</w:t>
      </w:r>
      <w:r w:rsidR="00BA0663" w:rsidRPr="00BA0663">
        <w:t xml:space="preserve"> http://onlinelibrary.wiley.com/doi/10.1111/j.2041-210X.2009.00001.x/abstract</w:t>
      </w:r>
      <w:r w:rsidR="007A014B" w:rsidRPr="009C1A20">
        <w:t>, свободный. – Яз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CF04D8">
        <w:t>а</w:t>
      </w:r>
      <w:proofErr w:type="gramEnd"/>
      <w:r w:rsidR="00CF04D8">
        <w:t>нгл</w:t>
      </w:r>
      <w:r w:rsidR="007A014B" w:rsidRPr="009C1A20">
        <w:t xml:space="preserve">. — Аналог </w:t>
      </w:r>
      <w:proofErr w:type="spellStart"/>
      <w:r w:rsidR="007A014B" w:rsidRPr="009C1A20">
        <w:t>печат</w:t>
      </w:r>
      <w:proofErr w:type="spellEnd"/>
      <w:r w:rsidR="007A014B" w:rsidRPr="009C1A20">
        <w:t>. изд. (</w:t>
      </w:r>
      <w:r w:rsidR="008A43B4" w:rsidRPr="0088655F">
        <w:t>Methods in Ecology and Evolution</w:t>
      </w:r>
      <w:r w:rsidR="007A014B">
        <w:t>. — 20</w:t>
      </w:r>
      <w:r w:rsidR="008A43B4" w:rsidRPr="0088655F">
        <w:t>10</w:t>
      </w:r>
      <w:r w:rsidR="007A014B">
        <w:t xml:space="preserve">. — № </w:t>
      </w:r>
      <w:r w:rsidR="008A43B4" w:rsidRPr="0088655F">
        <w:t>1</w:t>
      </w:r>
      <w:r w:rsidR="007A014B">
        <w:t xml:space="preserve">. — </w:t>
      </w:r>
      <w:proofErr w:type="gramStart"/>
      <w:r w:rsidR="007A014B">
        <w:t>С.</w:t>
      </w:r>
      <w:r w:rsidR="008A43B4" w:rsidRPr="0088655F">
        <w:t>3</w:t>
      </w:r>
      <w:r w:rsidR="007A014B">
        <w:t>-</w:t>
      </w:r>
      <w:r w:rsidR="008A43B4" w:rsidRPr="0088655F">
        <w:t>14</w:t>
      </w:r>
      <w:r w:rsidR="007A014B">
        <w:t>).</w:t>
      </w:r>
      <w:proofErr w:type="gramEnd"/>
      <w:r w:rsidR="007A014B">
        <w:t xml:space="preserve"> — (</w:t>
      </w:r>
      <w:r w:rsidR="007A014B" w:rsidRPr="00EC18C3">
        <w:t xml:space="preserve">Дата </w:t>
      </w:r>
      <w:proofErr w:type="spellStart"/>
      <w:r w:rsidR="007A014B" w:rsidRPr="00EC18C3">
        <w:t>обращ</w:t>
      </w:r>
      <w:proofErr w:type="spellEnd"/>
      <w:r w:rsidR="007A014B" w:rsidRPr="00EC18C3">
        <w:t xml:space="preserve">. </w:t>
      </w:r>
      <w:r w:rsidR="007A014B" w:rsidRPr="00320ABB">
        <w:t>27.09.2017).</w:t>
      </w:r>
    </w:p>
    <w:p w:rsidR="00F53606" w:rsidRPr="00215913" w:rsidRDefault="005F1475" w:rsidP="00CF04D8">
      <w:pPr>
        <w:pStyle w:val="C03ListOfSources"/>
        <w:numPr>
          <w:ilvl w:val="0"/>
          <w:numId w:val="40"/>
        </w:numPr>
        <w:ind w:left="357" w:hanging="357"/>
        <w:rPr>
          <w:lang w:val="en-US"/>
        </w:rPr>
      </w:pPr>
      <w:r w:rsidRPr="00215913">
        <w:rPr>
          <w:lang w:val="en-US"/>
        </w:rPr>
        <w:t xml:space="preserve">Квантиль [Электронный ресурс] / – </w:t>
      </w:r>
      <w:r w:rsidRPr="005F1475">
        <w:rPr>
          <w:lang w:val="en-US"/>
        </w:rPr>
        <w:t>URL</w:t>
      </w:r>
      <w:r w:rsidRPr="00215913">
        <w:rPr>
          <w:lang w:val="en-US"/>
        </w:rPr>
        <w:t xml:space="preserve">: </w:t>
      </w:r>
      <w:r w:rsidRPr="005F1475">
        <w:rPr>
          <w:lang w:val="en-US"/>
        </w:rPr>
        <w:t>https</w:t>
      </w:r>
      <w:r w:rsidRPr="00215913">
        <w:rPr>
          <w:lang w:val="en-US"/>
        </w:rPr>
        <w:t>://</w:t>
      </w:r>
      <w:r w:rsidRPr="005F1475">
        <w:rPr>
          <w:lang w:val="en-US"/>
        </w:rPr>
        <w:t>en</w:t>
      </w:r>
      <w:r w:rsidRPr="00215913">
        <w:rPr>
          <w:lang w:val="en-US"/>
        </w:rPr>
        <w:t>.</w:t>
      </w:r>
      <w:r w:rsidRPr="005F1475">
        <w:rPr>
          <w:lang w:val="en-US"/>
        </w:rPr>
        <w:t>wikipedia</w:t>
      </w:r>
      <w:r w:rsidRPr="00215913">
        <w:rPr>
          <w:lang w:val="en-US"/>
        </w:rPr>
        <w:t>.</w:t>
      </w:r>
      <w:r w:rsidRPr="005F1475">
        <w:rPr>
          <w:lang w:val="en-US"/>
        </w:rPr>
        <w:t>org</w:t>
      </w:r>
      <w:r w:rsidRPr="00215913">
        <w:rPr>
          <w:lang w:val="en-US"/>
        </w:rPr>
        <w:t>/</w:t>
      </w:r>
      <w:r w:rsidRPr="005F1475">
        <w:rPr>
          <w:lang w:val="en-US"/>
        </w:rPr>
        <w:t>wiki</w:t>
      </w:r>
      <w:r w:rsidRPr="00215913">
        <w:rPr>
          <w:lang w:val="en-US"/>
        </w:rPr>
        <w:t>/</w:t>
      </w:r>
      <w:r w:rsidRPr="005F1475">
        <w:rPr>
          <w:lang w:val="en-US"/>
        </w:rPr>
        <w:t>Quantile</w:t>
      </w:r>
      <w:r w:rsidRPr="00215913">
        <w:rPr>
          <w:lang w:val="en-US"/>
        </w:rPr>
        <w:t xml:space="preserve"> / </w:t>
      </w:r>
      <w:r w:rsidR="006917F6" w:rsidRPr="00215913">
        <w:rPr>
          <w:lang w:val="en-US"/>
        </w:rPr>
        <w:t xml:space="preserve">свободный. – </w:t>
      </w:r>
      <w:r w:rsidRPr="00215913">
        <w:rPr>
          <w:lang w:val="en-US"/>
        </w:rPr>
        <w:t>Яз. англ. – (Дата обращ. 27.09.2017).</w:t>
      </w:r>
    </w:p>
    <w:p w:rsidR="005F1475" w:rsidRPr="00215913" w:rsidRDefault="005F1475" w:rsidP="00CF04D8">
      <w:pPr>
        <w:pStyle w:val="C03ListOfSources"/>
        <w:numPr>
          <w:ilvl w:val="0"/>
          <w:numId w:val="40"/>
        </w:numPr>
        <w:ind w:left="357" w:hanging="357"/>
        <w:rPr>
          <w:lang w:val="en-US"/>
        </w:rPr>
      </w:pPr>
      <w:r w:rsidRPr="00215913">
        <w:rPr>
          <w:lang w:val="en-US"/>
        </w:rPr>
        <w:t xml:space="preserve">Описание пошагового создания библиотеки языка </w:t>
      </w:r>
      <w:r>
        <w:rPr>
          <w:lang w:val="en-US"/>
        </w:rPr>
        <w:t>R</w:t>
      </w:r>
      <w:r w:rsidRPr="00215913">
        <w:rPr>
          <w:lang w:val="en-US"/>
        </w:rPr>
        <w:t xml:space="preserve"> [Электронный ресурс] / – </w:t>
      </w:r>
      <w:r w:rsidRPr="005F1475">
        <w:rPr>
          <w:lang w:val="en-US"/>
        </w:rPr>
        <w:t>URL</w:t>
      </w:r>
      <w:r w:rsidRPr="00215913">
        <w:rPr>
          <w:lang w:val="en-US"/>
        </w:rPr>
        <w:t xml:space="preserve">: </w:t>
      </w:r>
      <w:r w:rsidRPr="005F1475">
        <w:rPr>
          <w:lang w:val="en-US"/>
        </w:rPr>
        <w:t>http</w:t>
      </w:r>
      <w:r w:rsidRPr="00215913">
        <w:rPr>
          <w:lang w:val="en-US"/>
        </w:rPr>
        <w:t>://</w:t>
      </w:r>
      <w:r w:rsidRPr="005F1475">
        <w:rPr>
          <w:lang w:val="en-US"/>
        </w:rPr>
        <w:t>r</w:t>
      </w:r>
      <w:r w:rsidRPr="00215913">
        <w:rPr>
          <w:lang w:val="en-US"/>
        </w:rPr>
        <w:t>-</w:t>
      </w:r>
      <w:r w:rsidRPr="005F1475">
        <w:rPr>
          <w:lang w:val="en-US"/>
        </w:rPr>
        <w:t>pkgs</w:t>
      </w:r>
      <w:r w:rsidRPr="00215913">
        <w:rPr>
          <w:lang w:val="en-US"/>
        </w:rPr>
        <w:t>.</w:t>
      </w:r>
      <w:r w:rsidRPr="005F1475">
        <w:rPr>
          <w:lang w:val="en-US"/>
        </w:rPr>
        <w:t>had</w:t>
      </w:r>
      <w:r w:rsidRPr="00215913">
        <w:rPr>
          <w:lang w:val="en-US"/>
        </w:rPr>
        <w:t>.</w:t>
      </w:r>
      <w:r w:rsidRPr="005F1475">
        <w:rPr>
          <w:lang w:val="en-US"/>
        </w:rPr>
        <w:t>co</w:t>
      </w:r>
      <w:r w:rsidRPr="00215913">
        <w:rPr>
          <w:lang w:val="en-US"/>
        </w:rPr>
        <w:t>.</w:t>
      </w:r>
      <w:r w:rsidRPr="005F1475">
        <w:rPr>
          <w:lang w:val="en-US"/>
        </w:rPr>
        <w:t>nz</w:t>
      </w:r>
      <w:r w:rsidRPr="00215913">
        <w:rPr>
          <w:lang w:val="en-US"/>
        </w:rPr>
        <w:t xml:space="preserve"> / </w:t>
      </w:r>
      <w:r w:rsidR="006917F6" w:rsidRPr="00215913">
        <w:rPr>
          <w:lang w:val="en-US"/>
        </w:rPr>
        <w:t xml:space="preserve">свободный. – </w:t>
      </w:r>
      <w:r w:rsidRPr="00215913">
        <w:rPr>
          <w:lang w:val="en-US"/>
        </w:rPr>
        <w:t>Яз. англ. – (Дата обращ. 27.09.2017).</w:t>
      </w:r>
    </w:p>
    <w:p w:rsidR="00021284" w:rsidRPr="00F53606" w:rsidRDefault="001407E4" w:rsidP="001B2BCC">
      <w:pPr>
        <w:pStyle w:val="D01"/>
        <w:numPr>
          <w:ilvl w:val="0"/>
          <w:numId w:val="0"/>
        </w:numPr>
        <w:rPr>
          <w:lang w:val="en-US"/>
        </w:rPr>
      </w:pPr>
      <w:bookmarkStart w:id="124" w:name="_Toc494457796"/>
      <w:commentRangeStart w:id="125"/>
      <w:r>
        <w:lastRenderedPageBreak/>
        <w:t>ПРИЛОЖЕНИЕ</w:t>
      </w:r>
      <w:r w:rsidRPr="00F53606">
        <w:rPr>
          <w:lang w:val="en-US"/>
        </w:rPr>
        <w:t xml:space="preserve"> </w:t>
      </w:r>
      <w:r>
        <w:t>А</w:t>
      </w:r>
      <w:commentRangeEnd w:id="125"/>
      <w:r>
        <w:rPr>
          <w:rStyle w:val="a7"/>
          <w:b w:val="0"/>
        </w:rPr>
        <w:commentReference w:id="125"/>
      </w:r>
      <w:bookmarkEnd w:id="124"/>
    </w:p>
    <w:p w:rsidR="006D7D23" w:rsidRPr="00F53606" w:rsidRDefault="006D7D23" w:rsidP="004F5C73">
      <w:pPr>
        <w:ind w:firstLine="0"/>
        <w:jc w:val="center"/>
        <w:rPr>
          <w:i/>
          <w:lang w:val="en-US"/>
        </w:rPr>
      </w:pPr>
      <w:r w:rsidRPr="004F5C73">
        <w:rPr>
          <w:i/>
        </w:rPr>
        <w:t>Листинг</w:t>
      </w:r>
      <w:r w:rsidRPr="00F53606">
        <w:rPr>
          <w:i/>
          <w:lang w:val="en-US"/>
        </w:rPr>
        <w:t xml:space="preserve"> </w:t>
      </w:r>
      <w:r w:rsidRPr="004F5C73">
        <w:rPr>
          <w:i/>
        </w:rPr>
        <w:t>программного</w:t>
      </w:r>
      <w:r w:rsidRPr="00F53606">
        <w:rPr>
          <w:i/>
          <w:lang w:val="en-US"/>
        </w:rPr>
        <w:t xml:space="preserve"> </w:t>
      </w:r>
      <w:r w:rsidRPr="004F5C73">
        <w:rPr>
          <w:i/>
        </w:rPr>
        <w:t>кода</w:t>
      </w:r>
    </w:p>
    <w:p w:rsidR="006D7D23" w:rsidRPr="00EC18C3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File</w:t>
      </w:r>
      <w:r w:rsidRPr="00EC18C3">
        <w:rPr>
          <w:lang w:val="en-US"/>
        </w:rPr>
        <w:t xml:space="preserve">&lt;- </w:t>
      </w:r>
      <w:r w:rsidRPr="008C380A">
        <w:rPr>
          <w:lang w:val="en-US"/>
        </w:rPr>
        <w:t>setClass</w:t>
      </w:r>
      <w:r w:rsidRPr="00EC18C3">
        <w:rPr>
          <w:lang w:val="en-US"/>
        </w:rPr>
        <w:t>("</w:t>
      </w:r>
      <w:r w:rsidRPr="008C380A">
        <w:rPr>
          <w:lang w:val="en-US"/>
        </w:rPr>
        <w:t>File</w:t>
      </w:r>
      <w:r w:rsidRPr="00EC18C3">
        <w:rPr>
          <w:lang w:val="en-US"/>
        </w:rPr>
        <w:t>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slots = c(path = "character")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def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>
        <w:rPr>
          <w:lang w:val="en-US"/>
        </w:rPr>
        <w:t>G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definition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return(theObject@path)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setGeneric(name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def = function(theObject, new_path)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standardGeneric("</w:t>
      </w:r>
      <w:r>
        <w:rPr>
          <w:lang w:val="en-US"/>
        </w:rPr>
        <w:t>S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setMethod(f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signature = "File",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definition = function(theObject, new_path)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>In &lt;- setClass("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Pr="00FC4AAB">
        <w:rPr>
          <w:lang w:val="en-US"/>
        </w:rPr>
        <w:t xml:space="preserve"> = "data.frame"),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contains = "File"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def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standardGeneric("Read</w:t>
      </w:r>
      <w:r w:rsidRPr="00FC4AAB">
        <w:rPr>
          <w:lang w:val="en-US"/>
        </w:rPr>
        <w:t>")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definition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Pr="00FC4AAB">
        <w:rPr>
          <w:lang w:val="en-US"/>
        </w:rPr>
        <w:t>&lt;- read.csv2(theObject@path,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c("", "NA"),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sep = ";",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stringsAsFactors = FALSE,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return(theObject)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Out &lt;- setClass("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slots = c(table</w:t>
      </w:r>
      <w:r w:rsidRPr="009117F4">
        <w:rPr>
          <w:lang w:val="en-US"/>
        </w:rPr>
        <w:t xml:space="preserve"> = "data.frame",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wb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contains = "File",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prototype = list(row_header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standardGeneric("setTable</w:t>
      </w:r>
      <w:r w:rsidRPr="009117F4">
        <w:rPr>
          <w:lang w:val="en-US"/>
        </w:rPr>
        <w:t>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lastRenderedPageBreak/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standardGeneric("getExcelSheetName")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standardGeneric("CreateExcelWB")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createWorkbook(type = "xlsx")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createSheet(theObject@wb, 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createRow(theObject@sheet, rowIndex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CellStyle(theObject@wb)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Font(theObject@wb, isBold = TRUE)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Alignment(wrapText = TRUE, horizontal = "ALIGN_CENTER")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Border(position = c("BOTTOM", "LEFT", "TOP", "RIGHT"))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>addDataFrame(theObject@table</w:t>
      </w:r>
      <w:r w:rsidRPr="009117F4">
        <w:rPr>
          <w:lang w:val="en-US"/>
        </w:rPr>
        <w:t>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startRow = startRow,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startColumn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colnamesStyle = TABLE_COLNAMES_STYLE,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setGeneric(name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standardGeneric("SaveExcelWB")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setMethod(f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definition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autoSizeColumn(theObject@sheet, colIndex = c(1:ncol(th</w:t>
      </w:r>
      <w:r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if (freeze) createFreezePane(theObject@sheet, rowSplit = 2, colSplit = 1, startRow = 1, startColumn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saveWorkbook(theObject@wb, theObject@path)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print("New workbook was created")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return(theObject)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>Report &lt;- setClass("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slots = c(file = "file"),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contains = "File"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lastRenderedPageBreak/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setGeneric(name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standardGeneric("setDirectory")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setMethod(f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paste(new_directory, "Report_", format(Sys.time(), "%d_%m_%Y__%H_%M_%S"), ".txt", sep = "")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setGeneric(name = "</w:t>
      </w:r>
      <w:r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</w:t>
      </w:r>
      <w:r>
        <w:rPr>
          <w:lang w:val="en-US"/>
        </w:rPr>
        <w:t>Create</w:t>
      </w:r>
      <w:r w:rsidRPr="008252C6">
        <w:rPr>
          <w:lang w:val="en-US"/>
        </w:rPr>
        <w:t>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setMethod(f = "</w:t>
      </w:r>
      <w:r>
        <w:rPr>
          <w:lang w:val="en-US"/>
        </w:rPr>
        <w:t>Create</w:t>
      </w:r>
      <w:r w:rsidRPr="008252C6">
        <w:rPr>
          <w:lang w:val="en-US"/>
        </w:rPr>
        <w:t>",</w:t>
      </w: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signature = 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file(description = theObject@path, open = "w")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return(theObject)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setGeneric(name = "Close",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standardGeneric("Close")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setMethod(f = "Close",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signature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definition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on.exit(close(theObject@file))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commentRangeStart w:id="126"/>
      <w:r>
        <w:rPr>
          <w:lang w:val="en-US"/>
        </w:rPr>
        <w:t>SummaryTable &lt;- setClass("SummaryTable</w:t>
      </w:r>
      <w:r w:rsidRPr="0000611B">
        <w:rPr>
          <w:lang w:val="en-US"/>
        </w:rPr>
        <w:t>",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contains = "</w:t>
      </w:r>
      <w:r w:rsidRPr="0000611B">
        <w:rPr>
          <w:lang w:val="en-US"/>
        </w:rPr>
        <w:t>Out"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setGeneric(name = "ColumnsValues",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def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standardGeneric("ColumnsValues")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setMethod(f = "ColumnsValues",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signature = "SummaryTable",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definition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>
        <w:rPr>
          <w:lang w:val="en-US"/>
        </w:rPr>
        <w:t>ames &lt;- colnames(myfile@table</w:t>
      </w: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>for (i in 1:ncol(myfile@table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tmp &lt;- table(myfile@table</w:t>
      </w:r>
      <w:r w:rsidRPr="0000611B">
        <w:rPr>
          <w:lang w:val="en-US"/>
        </w:rPr>
        <w:t>[[i]])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length(tmp)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t.data.frame(tmp)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tmp &lt;- as.data.frame.matrix(tmp, stringsAsFactors = FALSE)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if (unique_sum &gt; only) tmp &lt;- tmp[,1:only]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Pr="0000611B">
        <w:rPr>
          <w:lang w:val="en-US"/>
        </w:rPr>
        <w:t>&lt;</w:t>
      </w:r>
      <w:r>
        <w:rPr>
          <w:lang w:val="en-US"/>
        </w:rPr>
        <w:t>- rbind.fill(theObject@table</w:t>
      </w:r>
      <w:r w:rsidRPr="0000611B">
        <w:rPr>
          <w:lang w:val="en-US"/>
        </w:rPr>
        <w:t>,tmp)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for(j in 1:length(table_in_names))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for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Pr="0000611B">
        <w:rPr>
          <w:lang w:val="en-US"/>
        </w:rPr>
        <w:t>)), 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 xml:space="preserve">[i,] &lt;- c(table_in_names[j], </w:t>
      </w:r>
      <w:r>
        <w:rPr>
          <w:lang w:val="en-US"/>
        </w:rPr>
        <w:t>rep(NA, ncol(theObject@table</w:t>
      </w:r>
      <w:r w:rsidRPr="0000611B">
        <w:rPr>
          <w:lang w:val="en-US"/>
        </w:rPr>
        <w:t>) - 1))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break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CreateExcelWB(theObject, colnames =</w:t>
      </w:r>
      <w:r>
        <w:rPr>
          <w:lang w:val="en-US"/>
        </w:rPr>
        <w:t xml:space="preserve"> FALSE, startRow = 1)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ALL_CELLS_STYLE &lt;- CellStyle(theObject@wb)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Border(position = c("BOTTOM", "LEFT", "TOP", "RIGHT"))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Alignment(wrapText = TRUE, horizontal = "ALIGN_CENTER") 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TITLE_STYLE &lt;- ALL_CELLS_STYLE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Fo</w:t>
      </w:r>
      <w:r>
        <w:rPr>
          <w:lang w:val="en-US"/>
        </w:rPr>
        <w:t>nt(theObject@wb, isBold = TRUE)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allrows &lt;- getRows(theObject@sheet, rowIn</w:t>
      </w:r>
      <w:r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allcells &lt;- getCells(allrows,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allrows[seq(1, length(allrows), 3)]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getCells(title_rows,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 1:length(allcells))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setCellStyle(allcells[[i]], ALL_CELLS_STYLE)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addMergedRegion(theObject@sheet, i, i, 1, 10)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for(i in 1:length(title_cells))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setCellStyle(title_cells[[i]], TITLE_STYLE)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theObject &lt;- SaveExcelWB(theObject)     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return(theObject)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  <w:commentRangeEnd w:id="126"/>
      <w:r>
        <w:rPr>
          <w:rStyle w:val="a7"/>
          <w:rFonts w:ascii="Times New Roman" w:hAnsi="Times New Roman"/>
        </w:rPr>
        <w:commentReference w:id="126"/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Column &lt;- setClass("Column",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slots = c(column_index = "numeric")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standardGeneric("get</w:t>
      </w:r>
      <w:r w:rsidRPr="00456E09">
        <w:rPr>
          <w:lang w:val="en-US"/>
        </w:rPr>
        <w:t>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return(theObject@column_index)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"set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standardGeneric("setIndex")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setMethod(f = "setIndex",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signature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definition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return(theObject)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Continuous  &lt;- setClass("Continuous",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contains = "Column"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setGeneric(name = "FindErrors",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def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standardGeneric("FindErrors")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setMethod(f = "FindErrors",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signature = "Continuous",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definition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Find(misprints, missing_values, unsolved_misprints, myfile_in, myfile_out, myfile_report, theObject)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outliers &lt;- Find(outliers, output_list$file, myfile_report, theObject, output_list$unsolved_number)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c(output_list, "outliers" =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lastRenderedPageBreak/>
        <w:t xml:space="preserve">    return(output_list)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setClass("Discrete",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contains = "Column",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slots = c(key = "list",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      value = "list")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newValue,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newValue</w:t>
      </w:r>
      <w:r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as.list(newValue)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standardGeneric("getKey")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return(theObject@key)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setGeneric(name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newKey,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standardGeneric("setKey")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</w:t>
      </w:r>
      <w:r>
        <w:rPr>
          <w:lang w:val="en-US"/>
        </w:rPr>
        <w:t xml:space="preserve"> = function(theObject, newKey)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if (!is.list(newKey)) newKey &lt;- list(newKey)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for(i in 1:length(newKey))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as.list(newKey[[i]])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standardGeneric("FindErrors")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setMethod(f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signature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definition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Find(misprints, missing_values, unsolved_misprints,  myfile_in, myfile_out, myfile_report, 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return(output_list)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setClass("Binary", 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contains = "Discrete"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setMethod(f = "initialize",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signature = "Binary",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definition = function(.Object)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6D7D23" w:rsidRPr="005E722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.Object@value[["Zero"]] &lt;- list(0)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list(1)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return(.Object)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Dates  &lt;- setClass("Dates",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contains = "Column"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setGeneric(name = "FindErrors",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def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standardGeneric("FindErrors")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setMethod(f = "FindErrors",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signature = "Dates",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definition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Find(misprints, missing_values, unsolved_misprints, myfile_in, myfile_out, myfile_report, theObject)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return(output_list)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Error &lt;- setClass("Error",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slots = c(indices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style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title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setGeneric(name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standardGeneric("SetColor")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setMethod(f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cat(sprintf("Attention! The painting of the %s is in progress, please wait.", tolower(class(theObject)[1])))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"gray70")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"gold1")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"darkorange")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"firebrick1")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CellStyle(myfile_out@wb)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Font(myfile_out@wb,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Fill(foregroundColor = "lightpink4")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Border(position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style &lt;- switch(theObject@style,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"misprint"= 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"outlier"= OUTLIERS_STYLE,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  rows &lt;- getRows(myfile_out@sheet, rowIndex = 1:nrow(myfile_out</w:t>
      </w:r>
      <w:r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cells &lt;- getCells(rows, colIndex = 1:ncol(myfile_out</w:t>
      </w:r>
      <w:r>
        <w:rPr>
          <w:lang w:val="en-US"/>
        </w:rPr>
        <w:t>@table</w:t>
      </w:r>
      <w:r w:rsidRPr="00F56CCF">
        <w:rPr>
          <w:lang w:val="en-US"/>
        </w:rPr>
        <w:t>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lapply(names(cells[theObject@indices]), function(i) setCellStyle(cells[[i]], style))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AddTableLegend(theObject,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setGeneric(name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standardGeneric("AddTableLegend")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setMethod(f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rows &lt;- getRows(myfile_out@sheet,rowIndex = 1)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sheetTitle &lt;- createCell(rows, theObject@col_index_legend)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setCellValue(sheetTitle[[1,1]], theObject@title)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setCellStyle(sheetTitle[[1,1]],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setGeneric(name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 = function(theObject, myfile_report, row_index, col_index=NULL,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standardGeneric("PrintReport")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setMethod(f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signature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definition = function(theObject, myfile_report, row_index=NULL, col_index,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if (not_outliers == TRUE)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Pr="00B37D36">
        <w:t>Невозможноопределитьвыбросы</w:t>
      </w:r>
      <w:r w:rsidRPr="003E6AE4">
        <w:rPr>
          <w:lang w:val="en-US"/>
        </w:rPr>
        <w:t xml:space="preserve">, </w:t>
      </w:r>
      <w:r w:rsidRPr="00B37D36">
        <w:t>встолбце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Pr="00B37D36">
        <w:t>естьнеисправленныеопечатки</w:t>
      </w:r>
      <w:r w:rsidRPr="003E6AE4">
        <w:rPr>
          <w:lang w:val="en-US"/>
        </w:rPr>
        <w:t xml:space="preserve"> 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} else if(class(theObject)[1] == "Misprint")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>
        <w:t>в</w:t>
      </w:r>
      <w:r w:rsidRPr="00F56CCF">
        <w:rPr>
          <w:lang w:val="en-US"/>
        </w:rPr>
        <w:t>", "</w:t>
      </w:r>
      <w:r>
        <w:rPr>
          <w:lang w:val="en-US"/>
        </w:rPr>
        <w:t>с</w:t>
      </w:r>
      <w:r>
        <w:t>троке</w:t>
      </w:r>
      <w:r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</w:t>
      </w:r>
      <w:r>
        <w:t>с</w:t>
      </w:r>
      <w:r w:rsidRPr="00F56CCF">
        <w:rPr>
          <w:lang w:val="en-US"/>
        </w:rPr>
        <w:t>", paste0("'", value, "'"), "</w:t>
      </w:r>
      <w:r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(class(theObject)[1] == "MissingValue")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cat(c(theObject@title,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 xml:space="preserve">", col_index, paste0("(", col_name, ")") , </w:t>
      </w:r>
      <w:r>
        <w:t>значениеячейки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commentRangeStart w:id="127"/>
      <w:r w:rsidRPr="00963AED">
        <w:rPr>
          <w:lang w:val="en-US"/>
        </w:rPr>
        <w:t>Misprint &lt;- setClass("Misprint",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contains = "Error"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"initialize",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c("</w:t>
      </w:r>
      <w:r>
        <w:t>Исправление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c("misprint")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>setGeneric(name = "Find</w:t>
      </w:r>
      <w:r w:rsidRPr="00963AED">
        <w:rPr>
          <w:lang w:val="en-US"/>
        </w:rPr>
        <w:t>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def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standardGeneric("Find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lastRenderedPageBreak/>
        <w:t xml:space="preserve">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found &lt;- FALSE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for(j in 1:length(column_class@value))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if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for(k in 1:length(column_class@value[[j]]))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(toupper(c[i]) == toupper(column_class@value[[j]][k]))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(length(column_class@key) != 0)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for(a in 1:length(column_class@key))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for(b in 1:length(column_class@key[[a]]))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if (toupper(c[i]) == toupper(column_class@key[[a]][b]))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myfile_out@table</w:t>
      </w:r>
      <w:r w:rsidRPr="00963AED">
        <w:rPr>
          <w:lang w:val="en-US"/>
        </w:rPr>
        <w:t>[[column_class@column_index]][i] &lt;- unlist(column_class@value[[a]], use.names 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PrintReport(theObject,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break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if ((!found) &amp; (a == length(column_class@key)))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PrintReport(unsolved_misprints,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cat("Unsolved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(!found)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 </w:t>
      </w:r>
      <w:r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found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"^((\\d)+)[,.]|([[:space:]])?(\\d)+)?$"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column_class@column_index, c</w:t>
      </w:r>
      <w:r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(grepl("[[:space:]]",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>[[column_class@column_index]][i] &lt;- gsub("[[:s</w:t>
      </w:r>
      <w:r>
        <w:rPr>
          <w:lang w:val="en-US"/>
        </w:rPr>
        <w:t>pace:]]", "",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(is.character(c[[i]]) &amp;&amp; (grepl("[.]", c[[i]]) == TRUE))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>[[column_class@column_index]][i] &lt;- gsu</w:t>
      </w:r>
      <w:r>
        <w:rPr>
          <w:lang w:val="en-US"/>
        </w:rPr>
        <w:t>b("[.]", ",",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>as.numeric(file@table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myfile_out, "unsolved_number" = unsolved_number)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return(output_list)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setMethod(f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signature = c("Misprint", "MissingValue", "UnsolvedMisprint", "FileIn", "FileOut", "FileReport", "Dates"),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definition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c()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pattern &lt;- "^((\\d){2})([,.]|[-/])(\\d{2})([,.]|[-/])((\\d){2}|(\\d){4})$"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for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append(missing_values@indices,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PrintReport(missing_values, myfile_report, misprints_new_row_ind, column_class@column_index, colnames(myfile_in@table[column_class@column_index]),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if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append(unsolved_misprints@indices,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next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(grepl("[,]|[-/]",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append(theObject@indices,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>[[column_class@column_index]][i] &lt;- gsub("([,]|[-/])", ".", myf</w:t>
      </w:r>
      <w:r>
        <w:rPr>
          <w:lang w:val="en-US"/>
        </w:rPr>
        <w:t>ile_in@table</w:t>
      </w:r>
      <w:r w:rsidRPr="00963AED">
        <w:rPr>
          <w:lang w:val="en-US"/>
        </w:rPr>
        <w:t>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PrintReport(theObject,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cat("Misprints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list("misprint" = theObject, "missingValues" = missing_values , "unsolvedMisprint" = unsolved_misprints, "file" = myfile_out)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return(output_list)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DateMisprint &lt;- setClass("DateMisprint",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contains = "Error"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setMethod(f = "initialize",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function(.Object)</w:t>
      </w:r>
    </w:p>
    <w:p w:rsidR="006D7D23" w:rsidRPr="005612A0" w:rsidRDefault="006D7D23" w:rsidP="006D7D23">
      <w:pPr>
        <w:pStyle w:val="E01Code"/>
      </w:pPr>
      <w:r w:rsidRPr="005612A0">
        <w:t xml:space="preserve">{ </w:t>
      </w:r>
    </w:p>
    <w:p w:rsidR="006D7D23" w:rsidRPr="005612A0" w:rsidRDefault="006D7D23" w:rsidP="006D7D23">
      <w:pPr>
        <w:pStyle w:val="E01Code"/>
      </w:pPr>
      <w:r w:rsidRPr="005612A0">
        <w:t xml:space="preserve">    </w:t>
      </w:r>
      <w:proofErr w:type="gramStart"/>
      <w:r w:rsidRPr="005612A0">
        <w:t>.</w:t>
      </w:r>
      <w:r w:rsidRPr="005211DB">
        <w:rPr>
          <w:lang w:val="en-US"/>
        </w:rPr>
        <w:t>Object</w:t>
      </w:r>
      <w:r w:rsidRPr="005612A0">
        <w:t>@</w:t>
      </w:r>
      <w:r w:rsidRPr="005211DB">
        <w:rPr>
          <w:lang w:val="en-US"/>
        </w:rPr>
        <w:t>title</w:t>
      </w:r>
      <w:r w:rsidRPr="005612A0">
        <w:t xml:space="preserve">&lt;- </w:t>
      </w:r>
      <w:r w:rsidRPr="005211DB">
        <w:rPr>
          <w:lang w:val="en-US"/>
        </w:rPr>
        <w:t>c</w:t>
      </w:r>
      <w:r w:rsidRPr="005612A0">
        <w:t>("</w:t>
      </w:r>
      <w:r>
        <w:t>Неупорядоченные</w:t>
      </w:r>
      <w:r w:rsidRPr="005612A0">
        <w:t xml:space="preserve"> </w:t>
      </w:r>
      <w:r>
        <w:t>даты</w:t>
      </w:r>
      <w:proofErr w:type="gramEnd"/>
    </w:p>
    <w:p w:rsidR="006D7D23" w:rsidRPr="005612A0" w:rsidRDefault="006D7D23" w:rsidP="006D7D23">
      <w:pPr>
        <w:pStyle w:val="E01Code"/>
      </w:pPr>
      <w:r w:rsidRPr="005612A0">
        <w:t xml:space="preserve">    .</w:t>
      </w:r>
      <w:r w:rsidRPr="005211DB">
        <w:rPr>
          <w:lang w:val="en-US"/>
        </w:rPr>
        <w:t>Object</w:t>
      </w:r>
      <w:r w:rsidRPr="005612A0">
        <w:t>@</w:t>
      </w:r>
      <w:r w:rsidRPr="005211DB">
        <w:rPr>
          <w:lang w:val="en-US"/>
        </w:rPr>
        <w:t>col</w:t>
      </w:r>
      <w:r w:rsidRPr="005612A0">
        <w:t>_</w:t>
      </w:r>
      <w:r w:rsidRPr="005211DB">
        <w:rPr>
          <w:lang w:val="en-US"/>
        </w:rPr>
        <w:t>index</w:t>
      </w:r>
      <w:r w:rsidRPr="005612A0">
        <w:t>_</w:t>
      </w:r>
      <w:r w:rsidRPr="005211DB">
        <w:rPr>
          <w:lang w:val="en-US"/>
        </w:rPr>
        <w:t>legend</w:t>
      </w:r>
      <w:r w:rsidRPr="005612A0">
        <w:t>&lt;- 5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.</w:t>
      </w:r>
      <w:proofErr w:type="spellStart"/>
      <w:r w:rsidRPr="005211DB">
        <w:rPr>
          <w:lang w:val="en-US"/>
        </w:rPr>
        <w:t>Object@style</w:t>
      </w:r>
      <w:proofErr w:type="spellEnd"/>
      <w:r w:rsidRPr="005211DB">
        <w:rPr>
          <w:lang w:val="en-US"/>
        </w:rPr>
        <w:t xml:space="preserve"> &lt;- </w:t>
      </w:r>
      <w:proofErr w:type="gramStart"/>
      <w:r w:rsidRPr="005211DB">
        <w:rPr>
          <w:lang w:val="en-US"/>
        </w:rPr>
        <w:t>c(</w:t>
      </w:r>
      <w:proofErr w:type="gramEnd"/>
      <w:r w:rsidRPr="005211DB">
        <w:rPr>
          <w:lang w:val="en-US"/>
        </w:rPr>
        <w:t>"</w:t>
      </w:r>
      <w:proofErr w:type="spellStart"/>
      <w:r w:rsidRPr="005211DB">
        <w:rPr>
          <w:lang w:val="en-US"/>
        </w:rPr>
        <w:t>dateMisprint</w:t>
      </w:r>
      <w:proofErr w:type="spellEnd"/>
      <w:r w:rsidRPr="005211DB">
        <w:rPr>
          <w:lang w:val="en-US"/>
        </w:rPr>
        <w:t>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return(.Object)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setG</w:t>
      </w:r>
      <w:r>
        <w:rPr>
          <w:lang w:val="en-US"/>
        </w:rPr>
        <w:t>eneric(name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def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standardGeneric("Find</w:t>
      </w:r>
      <w:r w:rsidRPr="005211DB">
        <w:rPr>
          <w:lang w:val="en-US"/>
        </w:rPr>
        <w:t>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signature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definition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lastRenderedPageBreak/>
        <w:t xml:space="preserve">    dateMisprints_row_ind &lt;- c()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c()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columns &lt;- sort(c(date1@column_index, date2@column_index))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>
        <w:rPr>
          <w:lang w:val="en-US"/>
        </w:rPr>
        <w:t>&lt;- as.Date(myfile_out@table</w:t>
      </w:r>
      <w:r w:rsidRPr="005211DB">
        <w:rPr>
          <w:lang w:val="en-US"/>
        </w:rPr>
        <w:t>[[columns[1]]],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>
        <w:rPr>
          <w:lang w:val="en-US"/>
        </w:rPr>
        <w:t>&lt;- as.Date(myfile_out@table</w:t>
      </w:r>
      <w:r w:rsidRPr="005211DB">
        <w:rPr>
          <w:lang w:val="en-US"/>
        </w:rPr>
        <w:t>[[columns[2]]],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append(dateMisprints_row_ind, which(d1 &gt; d2))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append(theObject@indices, values = outer(dateMisprints_new_row_ind, columns, paste, sep = "."))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for(i in 1:length(columns)) lapply(dateMisprints_new_row_ind, function(j) PrintReport(theObject, myfile_report, j, columns[i], coln</w:t>
      </w:r>
      <w:r>
        <w:rPr>
          <w:lang w:val="en-US"/>
        </w:rPr>
        <w:t>ames(myfile_out@table</w:t>
      </w:r>
      <w:r w:rsidRPr="005211DB">
        <w:rPr>
          <w:lang w:val="en-US"/>
        </w:rPr>
        <w:t>[co</w:t>
      </w:r>
      <w:r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cat("Date misprints coordinates are ", paste(dateMisprints_new_row_ind, columns, sep = "."), "\n")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return(theObject)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Outlier &lt;- setClass("Outlier",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contains = "Error"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setMethod(f = "initialize",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function(.Object)</w:t>
      </w:r>
    </w:p>
    <w:p w:rsidR="006D7D23" w:rsidRPr="005612A0" w:rsidRDefault="006D7D23" w:rsidP="006D7D23">
      <w:pPr>
        <w:pStyle w:val="E01Code"/>
      </w:pPr>
      <w:r w:rsidRPr="005612A0">
        <w:t xml:space="preserve">{ </w:t>
      </w:r>
    </w:p>
    <w:p w:rsidR="006D7D23" w:rsidRPr="005612A0" w:rsidRDefault="006D7D23" w:rsidP="006D7D23">
      <w:pPr>
        <w:pStyle w:val="E01Code"/>
      </w:pPr>
      <w:r w:rsidRPr="005612A0">
        <w:t xml:space="preserve">    .</w:t>
      </w:r>
      <w:r w:rsidRPr="00EE5EB6">
        <w:rPr>
          <w:lang w:val="en-US"/>
        </w:rPr>
        <w:t>Object</w:t>
      </w:r>
      <w:r w:rsidRPr="005612A0">
        <w:t>@</w:t>
      </w:r>
      <w:r w:rsidRPr="00EE5EB6">
        <w:rPr>
          <w:lang w:val="en-US"/>
        </w:rPr>
        <w:t>title</w:t>
      </w:r>
      <w:r w:rsidRPr="005612A0">
        <w:t xml:space="preserve">&lt;- </w:t>
      </w:r>
      <w:r w:rsidRPr="00EE5EB6">
        <w:rPr>
          <w:lang w:val="en-US"/>
        </w:rPr>
        <w:t>c</w:t>
      </w:r>
      <w:r w:rsidRPr="005612A0">
        <w:t>("</w:t>
      </w:r>
      <w:r>
        <w:t>Выброс</w:t>
      </w:r>
      <w:r w:rsidRPr="005612A0">
        <w:t>")</w:t>
      </w:r>
    </w:p>
    <w:p w:rsidR="006D7D23" w:rsidRPr="003E6AE4" w:rsidRDefault="006D7D23" w:rsidP="006D7D23">
      <w:pPr>
        <w:pStyle w:val="E01Code"/>
      </w:pPr>
      <w:r w:rsidRPr="005612A0">
        <w:t xml:space="preserve">    </w:t>
      </w:r>
      <w:r w:rsidRPr="003E6AE4">
        <w:t>.</w:t>
      </w:r>
      <w:r w:rsidRPr="00EE5EB6">
        <w:rPr>
          <w:lang w:val="en-US"/>
        </w:rPr>
        <w:t>Object</w:t>
      </w:r>
      <w:r w:rsidRPr="003E6AE4">
        <w:t>@</w:t>
      </w:r>
      <w:r w:rsidRPr="00EE5EB6">
        <w:rPr>
          <w:lang w:val="en-US"/>
        </w:rPr>
        <w:t>col</w:t>
      </w:r>
      <w:r w:rsidRPr="003E6AE4">
        <w:t>_</w:t>
      </w:r>
      <w:r w:rsidRPr="00EE5EB6">
        <w:rPr>
          <w:lang w:val="en-US"/>
        </w:rPr>
        <w:t>index</w:t>
      </w:r>
      <w:r w:rsidRPr="003E6AE4">
        <w:t>_</w:t>
      </w:r>
      <w:r w:rsidRPr="00EE5EB6">
        <w:rPr>
          <w:lang w:val="en-US"/>
        </w:rPr>
        <w:t>legend</w:t>
      </w:r>
      <w:r w:rsidRPr="003E6AE4">
        <w:t>&lt;- 4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.Object@style &lt;- c("outlier")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return(.Object)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setGeneric(name = "Find",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def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standardGeneric("Find</w:t>
      </w:r>
      <w:r w:rsidRPr="00EE5EB6">
        <w:rPr>
          <w:lang w:val="en-US"/>
        </w:rPr>
        <w:t>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>setMethod(f = "Find</w:t>
      </w:r>
      <w:r w:rsidRPr="00EE5EB6">
        <w:rPr>
          <w:lang w:val="en-US"/>
        </w:rPr>
        <w:t>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signature = "Outlier" 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definition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c()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c()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c()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 &lt;- c()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Pr="00EE5EB6">
        <w:rPr>
          <w:lang w:val="en-US"/>
        </w:rPr>
        <w:t>[[column_class@column_index]]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if (unsolved_number != 0)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cat("It is impossible to determine outliers, there are  unsolved misprints in the column ", column_class@column_index,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PrintReport(theObject, myfile_report, row_index = NULL,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for (i in 1:length(c))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(is.na(c[i])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append(only_digits, c[i])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next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gsub("[,]", ".", only_digits)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outliers &lt;- boxplot.stats(as.numeric(only_digits))$out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if (!is.null(outliers))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which(gsub("[,]", ".", c) %in% outliers, arr.ind = T, useNames = F)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append(theObject@indices, values = outer(outliers_new_row_ind, column_class@column_index, paste, sep = "."))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for(i in 1:length(outliers_new_row_ind))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PrintReport(theObject, myfile_report, outliers_new_row_ind[i],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lastRenderedPageBreak/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cat("Outlier coordinates are ", paste(outliers_new_row_ind, column_class@column_index, sep = "."),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print(c[outliers_row_ind])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return(theObject)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  <w:commentRangeEnd w:id="127"/>
      <w:r>
        <w:rPr>
          <w:rStyle w:val="a7"/>
          <w:rFonts w:ascii="Times New Roman" w:hAnsi="Times New Roman"/>
        </w:rPr>
        <w:commentReference w:id="127"/>
      </w:r>
    </w:p>
    <w:p w:rsidR="006D7D23" w:rsidRDefault="006D7D23" w:rsidP="006D7D23">
      <w:pPr>
        <w:pStyle w:val="E01Code"/>
        <w:rPr>
          <w:lang w:val="en-US"/>
        </w:rPr>
      </w:pPr>
    </w:p>
    <w:p w:rsidR="006D7D23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MissingValue &lt;- setClass("MissingValue",</w:t>
      </w:r>
    </w:p>
    <w:p w:rsidR="006D7D23" w:rsidRPr="00DD79EC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contains = "Error"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6D7D23" w:rsidRPr="005D52F1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setMethod(f = "initialize",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signature = "MissingValue",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definition = function(.Object)</w:t>
      </w:r>
    </w:p>
    <w:p w:rsidR="006D7D23" w:rsidRPr="005612A0" w:rsidRDefault="006D7D23" w:rsidP="006D7D23">
      <w:pPr>
        <w:pStyle w:val="E01Code"/>
      </w:pPr>
      <w:r w:rsidRPr="005612A0">
        <w:t xml:space="preserve">{ </w:t>
      </w:r>
    </w:p>
    <w:p w:rsidR="006D7D23" w:rsidRPr="005612A0" w:rsidRDefault="006D7D23" w:rsidP="006D7D23">
      <w:pPr>
        <w:pStyle w:val="E01Code"/>
      </w:pPr>
      <w:r w:rsidRPr="005612A0">
        <w:t xml:space="preserve">    .</w:t>
      </w:r>
      <w:r w:rsidRPr="005D52F1">
        <w:rPr>
          <w:lang w:val="en-US"/>
        </w:rPr>
        <w:t>Object</w:t>
      </w:r>
      <w:r w:rsidRPr="005612A0">
        <w:t>@</w:t>
      </w:r>
      <w:r w:rsidRPr="005D52F1">
        <w:rPr>
          <w:lang w:val="en-US"/>
        </w:rPr>
        <w:t>title</w:t>
      </w:r>
      <w:r w:rsidRPr="005612A0">
        <w:t xml:space="preserve">&lt;- </w:t>
      </w:r>
      <w:proofErr w:type="gramStart"/>
      <w:r w:rsidRPr="005D52F1">
        <w:rPr>
          <w:lang w:val="en-US"/>
        </w:rPr>
        <w:t>c</w:t>
      </w:r>
      <w:proofErr w:type="gramEnd"/>
      <w:r>
        <w:t>пропущенное</w:t>
      </w:r>
      <w:r w:rsidRPr="005612A0">
        <w:t xml:space="preserve"> </w:t>
      </w:r>
      <w:r>
        <w:t>значение</w:t>
      </w:r>
      <w:r w:rsidRPr="005612A0">
        <w:t>")</w:t>
      </w:r>
    </w:p>
    <w:p w:rsidR="006D7D23" w:rsidRPr="005612A0" w:rsidRDefault="006D7D23" w:rsidP="006D7D23">
      <w:pPr>
        <w:pStyle w:val="E01Code"/>
      </w:pPr>
      <w:r w:rsidRPr="005612A0">
        <w:t xml:space="preserve">    .</w:t>
      </w:r>
      <w:r w:rsidRPr="005D52F1">
        <w:rPr>
          <w:lang w:val="en-US"/>
        </w:rPr>
        <w:t>Object</w:t>
      </w:r>
      <w:r w:rsidRPr="005612A0">
        <w:t>@</w:t>
      </w:r>
      <w:r w:rsidRPr="005D52F1">
        <w:rPr>
          <w:lang w:val="en-US"/>
        </w:rPr>
        <w:t>col</w:t>
      </w:r>
      <w:r w:rsidRPr="005612A0">
        <w:t>_</w:t>
      </w:r>
      <w:r w:rsidRPr="005D52F1">
        <w:rPr>
          <w:lang w:val="en-US"/>
        </w:rPr>
        <w:t>index</w:t>
      </w:r>
      <w:r w:rsidRPr="005612A0">
        <w:t>_</w:t>
      </w:r>
      <w:r w:rsidRPr="005D52F1">
        <w:rPr>
          <w:lang w:val="en-US"/>
        </w:rPr>
        <w:t>legend</w:t>
      </w:r>
      <w:r w:rsidRPr="005612A0">
        <w:t>&lt;- 1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.</w:t>
      </w:r>
      <w:proofErr w:type="spellStart"/>
      <w:r w:rsidRPr="005D52F1">
        <w:rPr>
          <w:lang w:val="en-US"/>
        </w:rPr>
        <w:t>Object@style</w:t>
      </w:r>
      <w:proofErr w:type="spellEnd"/>
      <w:r w:rsidRPr="005D52F1">
        <w:rPr>
          <w:lang w:val="en-US"/>
        </w:rPr>
        <w:t xml:space="preserve"> &lt;- </w:t>
      </w:r>
      <w:proofErr w:type="gramStart"/>
      <w:r w:rsidRPr="005D52F1">
        <w:rPr>
          <w:lang w:val="en-US"/>
        </w:rPr>
        <w:t>c(</w:t>
      </w:r>
      <w:proofErr w:type="gramEnd"/>
      <w:r w:rsidRPr="005D52F1">
        <w:rPr>
          <w:lang w:val="en-US"/>
        </w:rPr>
        <w:t>"</w:t>
      </w:r>
      <w:proofErr w:type="spellStart"/>
      <w:r w:rsidRPr="005D52F1">
        <w:rPr>
          <w:lang w:val="en-US"/>
        </w:rPr>
        <w:t>missing_value</w:t>
      </w:r>
      <w:proofErr w:type="spellEnd"/>
      <w:r w:rsidRPr="005D52F1">
        <w:rPr>
          <w:lang w:val="en-US"/>
        </w:rPr>
        <w:t>")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  return(.Object)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sectPr w:rsidR="006D7D23" w:rsidRPr="005D52F1" w:rsidSect="006B3E5B">
      <w:headerReference w:type="default" r:id="rId48"/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0" w:author="BINP User" w:date="2017-09-09T16:23:00Z" w:initials="BU">
    <w:p w:rsidR="005612A0" w:rsidRPr="00B1518D" w:rsidRDefault="005612A0" w:rsidP="00F731B1">
      <w:pPr>
        <w:pStyle w:val="a8"/>
      </w:pPr>
      <w:r>
        <w:rPr>
          <w:rStyle w:val="a7"/>
        </w:rPr>
        <w:annotationRef/>
      </w:r>
      <w:r>
        <w:t>обновить</w:t>
      </w:r>
    </w:p>
  </w:comment>
  <w:comment w:id="38" w:author="Софья" w:date="2017-09-29T12:42:00Z" w:initials="С">
    <w:p w:rsidR="005612A0" w:rsidRDefault="005612A0">
      <w:pPr>
        <w:pStyle w:val="a8"/>
      </w:pPr>
      <w:r>
        <w:rPr>
          <w:rStyle w:val="a7"/>
        </w:rPr>
        <w:annotationRef/>
      </w:r>
    </w:p>
  </w:comment>
  <w:comment w:id="47" w:author="Софья" w:date="2017-09-26T22:12:00Z" w:initials="С">
    <w:p w:rsidR="005612A0" w:rsidRPr="006917F6" w:rsidRDefault="005612A0">
      <w:pPr>
        <w:pStyle w:val="a8"/>
      </w:pPr>
      <w:r>
        <w:rPr>
          <w:rStyle w:val="a7"/>
        </w:rPr>
        <w:annotationRef/>
      </w:r>
      <w:r>
        <w:t>Добавить</w:t>
      </w:r>
      <w:r w:rsidRPr="006917F6">
        <w:t xml:space="preserve"> </w:t>
      </w:r>
      <w:r>
        <w:t>в</w:t>
      </w:r>
      <w:r w:rsidRPr="006917F6">
        <w:t xml:space="preserve"> </w:t>
      </w:r>
      <w:r>
        <w:t>презентацию</w:t>
      </w:r>
    </w:p>
  </w:comment>
  <w:comment w:id="78" w:author="Софья" w:date="2017-09-29T13:56:00Z" w:initials="С">
    <w:p w:rsidR="005612A0" w:rsidRDefault="005612A0">
      <w:pPr>
        <w:pStyle w:val="a8"/>
      </w:pPr>
      <w:r>
        <w:rPr>
          <w:rStyle w:val="a7"/>
        </w:rPr>
        <w:annotationRef/>
      </w:r>
    </w:p>
  </w:comment>
  <w:comment w:id="79" w:author="Софья" w:date="2017-09-29T13:56:00Z" w:initials="С">
    <w:p w:rsidR="005612A0" w:rsidRDefault="005612A0">
      <w:pPr>
        <w:pStyle w:val="a8"/>
      </w:pPr>
      <w:r>
        <w:rPr>
          <w:rStyle w:val="a7"/>
        </w:rPr>
        <w:annotationRef/>
      </w:r>
    </w:p>
  </w:comment>
  <w:comment w:id="80" w:author="Софья" w:date="2017-09-29T13:56:00Z" w:initials="С">
    <w:p w:rsidR="005612A0" w:rsidRDefault="005612A0">
      <w:pPr>
        <w:pStyle w:val="a8"/>
      </w:pPr>
      <w:r>
        <w:rPr>
          <w:rStyle w:val="a7"/>
        </w:rPr>
        <w:annotationRef/>
      </w:r>
    </w:p>
  </w:comment>
  <w:comment w:id="81" w:author="Софья" w:date="2017-09-29T13:58:00Z" w:initials="С">
    <w:p w:rsidR="005612A0" w:rsidRDefault="005612A0">
      <w:pPr>
        <w:pStyle w:val="a8"/>
      </w:pPr>
      <w:r>
        <w:rPr>
          <w:rStyle w:val="a7"/>
        </w:rPr>
        <w:annotationRef/>
      </w:r>
    </w:p>
  </w:comment>
  <w:comment w:id="76" w:author="Софья" w:date="2017-09-29T13:58:00Z" w:initials="С">
    <w:p w:rsidR="005612A0" w:rsidRDefault="005612A0">
      <w:pPr>
        <w:pStyle w:val="a8"/>
      </w:pPr>
      <w:r>
        <w:rPr>
          <w:rStyle w:val="a7"/>
        </w:rPr>
        <w:annotationRef/>
      </w:r>
    </w:p>
  </w:comment>
  <w:comment w:id="82" w:author="Софья" w:date="2017-09-29T14:00:00Z" w:initials="С">
    <w:p w:rsidR="005612A0" w:rsidRDefault="005612A0">
      <w:pPr>
        <w:pStyle w:val="a8"/>
      </w:pPr>
      <w:r>
        <w:rPr>
          <w:rStyle w:val="a7"/>
        </w:rPr>
        <w:annotationRef/>
      </w:r>
    </w:p>
  </w:comment>
  <w:comment w:id="90" w:author="Софья" w:date="2017-09-28T09:36:00Z" w:initials="С">
    <w:p w:rsidR="005612A0" w:rsidRPr="006917F6" w:rsidRDefault="005612A0" w:rsidP="00E12D0D">
      <w:pPr>
        <w:pStyle w:val="a8"/>
      </w:pPr>
      <w:r>
        <w:rPr>
          <w:rStyle w:val="a7"/>
        </w:rPr>
        <w:annotationRef/>
      </w:r>
    </w:p>
  </w:comment>
  <w:comment w:id="94" w:author="Софья" w:date="2017-09-21T10:14:00Z" w:initials="С">
    <w:p w:rsidR="005612A0" w:rsidRPr="006917F6" w:rsidRDefault="005612A0">
      <w:pPr>
        <w:pStyle w:val="a8"/>
      </w:pPr>
      <w:r>
        <w:rPr>
          <w:rStyle w:val="a7"/>
        </w:rPr>
        <w:annotationRef/>
      </w:r>
    </w:p>
    <w:p w:rsidR="005612A0" w:rsidRDefault="005612A0">
      <w:pPr>
        <w:pStyle w:val="a8"/>
      </w:pPr>
      <w:r>
        <w:t>В презентацию</w:t>
      </w:r>
    </w:p>
  </w:comment>
  <w:comment w:id="97" w:author="Софья" w:date="2017-09-29T15:05:00Z" w:initials="С">
    <w:p w:rsidR="00070F53" w:rsidRDefault="00070F53">
      <w:pPr>
        <w:pStyle w:val="a8"/>
      </w:pPr>
      <w:r>
        <w:rPr>
          <w:rStyle w:val="a7"/>
        </w:rPr>
        <w:annotationRef/>
      </w:r>
    </w:p>
  </w:comment>
  <w:comment w:id="125" w:author="Софья" w:date="2017-09-27T14:59:00Z" w:initials="С">
    <w:p w:rsidR="005612A0" w:rsidRDefault="005612A0">
      <w:pPr>
        <w:pStyle w:val="a8"/>
      </w:pPr>
      <w:r>
        <w:rPr>
          <w:rStyle w:val="a7"/>
        </w:rPr>
        <w:annotationRef/>
      </w:r>
      <w:r>
        <w:t>Нужен номер?</w:t>
      </w:r>
    </w:p>
  </w:comment>
  <w:comment w:id="126" w:author="Софья" w:date="2017-09-28T09:40:00Z" w:initials="С">
    <w:p w:rsidR="005612A0" w:rsidRDefault="005612A0" w:rsidP="006D7D23">
      <w:pPr>
        <w:pStyle w:val="a8"/>
      </w:pPr>
      <w:r>
        <w:rPr>
          <w:rStyle w:val="a7"/>
        </w:rPr>
        <w:annotationRef/>
      </w:r>
    </w:p>
  </w:comment>
  <w:comment w:id="127" w:author="Софья" w:date="2017-09-28T09:40:00Z" w:initials="С">
    <w:p w:rsidR="005612A0" w:rsidRDefault="005612A0" w:rsidP="006D7D23">
      <w:pPr>
        <w:pStyle w:val="a8"/>
      </w:pPr>
      <w:r>
        <w:rPr>
          <w:rStyle w:val="a7"/>
        </w:rPr>
        <w:annotationRef/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19E4" w:rsidRDefault="004819E4" w:rsidP="00F731B1">
      <w:r>
        <w:separator/>
      </w:r>
    </w:p>
  </w:endnote>
  <w:endnote w:type="continuationSeparator" w:id="0">
    <w:p w:rsidR="004819E4" w:rsidRDefault="004819E4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1141876"/>
      <w:docPartObj>
        <w:docPartGallery w:val="Page Numbers (Bottom of Page)"/>
        <w:docPartUnique/>
      </w:docPartObj>
    </w:sdtPr>
    <w:sdtContent>
      <w:p w:rsidR="005612A0" w:rsidRDefault="005612A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07D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5612A0" w:rsidRDefault="005612A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1598">
          <w:rPr>
            <w:noProof/>
          </w:rPr>
          <w:t>42</w:t>
        </w:r>
        <w:r>
          <w:rPr>
            <w:noProof/>
          </w:rPr>
          <w:fldChar w:fldCharType="end"/>
        </w:r>
      </w:p>
    </w:sdtContent>
  </w:sdt>
  <w:p w:rsidR="005612A0" w:rsidRDefault="005612A0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19E4" w:rsidRDefault="004819E4" w:rsidP="00F731B1">
      <w:r>
        <w:separator/>
      </w:r>
    </w:p>
  </w:footnote>
  <w:footnote w:type="continuationSeparator" w:id="0">
    <w:p w:rsidR="004819E4" w:rsidRDefault="004819E4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12A0" w:rsidRPr="00B97AE3" w:rsidRDefault="005612A0" w:rsidP="00B97AE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00097E35"/>
    <w:multiLevelType w:val="hybridMultilevel"/>
    <w:tmpl w:val="981E1AD6"/>
    <w:lvl w:ilvl="0" w:tplc="B39261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005F7DBF"/>
    <w:multiLevelType w:val="hybridMultilevel"/>
    <w:tmpl w:val="B6765926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0EA2E7F"/>
    <w:multiLevelType w:val="hybridMultilevel"/>
    <w:tmpl w:val="E0DAA4BC"/>
    <w:lvl w:ilvl="0" w:tplc="A11C3ACC">
      <w:start w:val="1"/>
      <w:numFmt w:val="decimal"/>
      <w:lvlText w:val="Рис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11B09EE"/>
    <w:multiLevelType w:val="hybridMultilevel"/>
    <w:tmpl w:val="5B7AF38A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02C6257C"/>
    <w:multiLevelType w:val="hybridMultilevel"/>
    <w:tmpl w:val="5CA6E950"/>
    <w:lvl w:ilvl="0" w:tplc="4D88BE7A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9">
    <w:nsid w:val="0F5D10CD"/>
    <w:multiLevelType w:val="hybridMultilevel"/>
    <w:tmpl w:val="4E801BAE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F328C5B6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C383B98"/>
    <w:multiLevelType w:val="hybridMultilevel"/>
    <w:tmpl w:val="39EEB3C2"/>
    <w:lvl w:ilvl="0" w:tplc="9EDA8916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870964"/>
    <w:multiLevelType w:val="hybridMultilevel"/>
    <w:tmpl w:val="C114D692"/>
    <w:lvl w:ilvl="0" w:tplc="E0D03B34">
      <w:start w:val="1"/>
      <w:numFmt w:val="bullet"/>
      <w:lvlText w:val="–"/>
      <w:lvlJc w:val="left"/>
      <w:pPr>
        <w:ind w:left="107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>
    <w:nsid w:val="259D423D"/>
    <w:multiLevelType w:val="multilevel"/>
    <w:tmpl w:val="6630BB9C"/>
    <w:lvl w:ilvl="0">
      <w:start w:val="1"/>
      <w:numFmt w:val="decimal"/>
      <w:pStyle w:val="D0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02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D0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D04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16">
    <w:nsid w:val="28F50A28"/>
    <w:multiLevelType w:val="hybridMultilevel"/>
    <w:tmpl w:val="1E4495E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>
    <w:nsid w:val="37200AF3"/>
    <w:multiLevelType w:val="hybridMultilevel"/>
    <w:tmpl w:val="58D4545A"/>
    <w:lvl w:ilvl="0" w:tplc="7D6067F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3AFD43B7"/>
    <w:multiLevelType w:val="hybridMultilevel"/>
    <w:tmpl w:val="1354BB18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3FA60641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41AD5E24"/>
    <w:multiLevelType w:val="hybridMultilevel"/>
    <w:tmpl w:val="95F66212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6464168"/>
    <w:multiLevelType w:val="hybridMultilevel"/>
    <w:tmpl w:val="0AD00B32"/>
    <w:lvl w:ilvl="0" w:tplc="E0D03B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A380290"/>
    <w:multiLevelType w:val="multilevel"/>
    <w:tmpl w:val="650C11B4"/>
    <w:lvl w:ilvl="0">
      <w:start w:val="1"/>
      <w:numFmt w:val="decimal"/>
      <w:suff w:val="space"/>
      <w:lvlText w:val="%1."/>
      <w:lvlJc w:val="left"/>
      <w:pPr>
        <w:ind w:left="360" w:firstLine="349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777" w:hanging="83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CFF09DC"/>
    <w:multiLevelType w:val="hybridMultilevel"/>
    <w:tmpl w:val="8EFCD6C6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E6C3CE3"/>
    <w:multiLevelType w:val="hybridMultilevel"/>
    <w:tmpl w:val="12C8F4AA"/>
    <w:lvl w:ilvl="0" w:tplc="E0D03B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1DB09E8"/>
    <w:multiLevelType w:val="hybridMultilevel"/>
    <w:tmpl w:val="72D4C1CC"/>
    <w:lvl w:ilvl="0" w:tplc="24C8954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585F6C43"/>
    <w:multiLevelType w:val="hybridMultilevel"/>
    <w:tmpl w:val="4B1A989E"/>
    <w:lvl w:ilvl="0" w:tplc="9482DD7E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E72CA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B8D522E"/>
    <w:multiLevelType w:val="hybridMultilevel"/>
    <w:tmpl w:val="0EB44F36"/>
    <w:lvl w:ilvl="0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6F94FF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DCA25EC"/>
    <w:multiLevelType w:val="hybridMultilevel"/>
    <w:tmpl w:val="454E13FC"/>
    <w:lvl w:ilvl="0" w:tplc="12DA9922">
      <w:start w:val="2"/>
      <w:numFmt w:val="bullet"/>
      <w:lvlText w:val=""/>
      <w:lvlJc w:val="left"/>
      <w:pPr>
        <w:ind w:left="1069" w:hanging="360"/>
      </w:pPr>
      <w:rPr>
        <w:rFonts w:ascii="Wingdings" w:eastAsia="Calibr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>
    <w:nsid w:val="7B65178F"/>
    <w:multiLevelType w:val="hybridMultilevel"/>
    <w:tmpl w:val="E490F1B6"/>
    <w:lvl w:ilvl="0" w:tplc="9EDA8916">
      <w:start w:val="1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trike w:val="0"/>
        <w:dstrike w:val="0"/>
        <w:spacing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F262B58"/>
    <w:multiLevelType w:val="multilevel"/>
    <w:tmpl w:val="7166ECA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1.1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1.1.1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num w:numId="1">
    <w:abstractNumId w:val="27"/>
  </w:num>
  <w:num w:numId="2">
    <w:abstractNumId w:val="11"/>
  </w:num>
  <w:num w:numId="3">
    <w:abstractNumId w:val="32"/>
  </w:num>
  <w:num w:numId="4">
    <w:abstractNumId w:val="5"/>
  </w:num>
  <w:num w:numId="5">
    <w:abstractNumId w:val="26"/>
  </w:num>
  <w:num w:numId="6">
    <w:abstractNumId w:val="18"/>
  </w:num>
  <w:num w:numId="7">
    <w:abstractNumId w:val="7"/>
  </w:num>
  <w:num w:numId="8">
    <w:abstractNumId w:val="9"/>
  </w:num>
  <w:num w:numId="9">
    <w:abstractNumId w:val="16"/>
  </w:num>
  <w:num w:numId="10">
    <w:abstractNumId w:val="14"/>
  </w:num>
  <w:num w:numId="11">
    <w:abstractNumId w:val="14"/>
  </w:num>
  <w:num w:numId="12">
    <w:abstractNumId w:val="2"/>
  </w:num>
  <w:num w:numId="13">
    <w:abstractNumId w:val="1"/>
  </w:num>
  <w:num w:numId="14">
    <w:abstractNumId w:val="3"/>
  </w:num>
  <w:num w:numId="15">
    <w:abstractNumId w:val="17"/>
  </w:num>
  <w:num w:numId="16">
    <w:abstractNumId w:val="28"/>
  </w:num>
  <w:num w:numId="17">
    <w:abstractNumId w:val="20"/>
  </w:num>
  <w:num w:numId="18">
    <w:abstractNumId w:val="23"/>
  </w:num>
  <w:num w:numId="1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3"/>
  </w:num>
  <w:num w:numId="21">
    <w:abstractNumId w:val="25"/>
  </w:num>
  <w:num w:numId="22">
    <w:abstractNumId w:val="22"/>
  </w:num>
  <w:num w:numId="23">
    <w:abstractNumId w:val="24"/>
  </w:num>
  <w:num w:numId="24">
    <w:abstractNumId w:val="6"/>
  </w:num>
  <w:num w:numId="25">
    <w:abstractNumId w:val="10"/>
  </w:num>
  <w:num w:numId="26">
    <w:abstractNumId w:val="13"/>
  </w:num>
  <w:num w:numId="27">
    <w:abstractNumId w:val="8"/>
  </w:num>
  <w:num w:numId="28">
    <w:abstractNumId w:val="29"/>
  </w:num>
  <w:num w:numId="29">
    <w:abstractNumId w:val="12"/>
  </w:num>
  <w:num w:numId="30">
    <w:abstractNumId w:val="21"/>
  </w:num>
  <w:num w:numId="31">
    <w:abstractNumId w:val="30"/>
  </w:num>
  <w:num w:numId="3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</w:num>
  <w:num w:numId="34">
    <w:abstractNumId w:val="0"/>
  </w:num>
  <w:num w:numId="35">
    <w:abstractNumId w:val="4"/>
  </w:num>
  <w:num w:numId="36">
    <w:abstractNumId w:val="31"/>
  </w:num>
  <w:num w:numId="37">
    <w:abstractNumId w:val="14"/>
  </w:num>
  <w:num w:numId="38">
    <w:abstractNumId w:val="10"/>
    <w:lvlOverride w:ilvl="0">
      <w:startOverride w:val="1"/>
    </w:lvlOverride>
  </w:num>
  <w:num w:numId="39">
    <w:abstractNumId w:val="10"/>
    <w:lvlOverride w:ilvl="0">
      <w:startOverride w:val="1"/>
    </w:lvlOverride>
  </w:num>
  <w:num w:numId="40">
    <w:abstractNumId w:val="19"/>
  </w:num>
  <w:num w:numId="41">
    <w:abstractNumId w:val="33"/>
  </w:num>
  <w:num w:numId="42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5"/>
  </w:num>
  <w:num w:numId="4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0EE7"/>
    <w:rsid w:val="00003AD7"/>
    <w:rsid w:val="000040C1"/>
    <w:rsid w:val="0000411E"/>
    <w:rsid w:val="00004CCF"/>
    <w:rsid w:val="000060CE"/>
    <w:rsid w:val="000060DA"/>
    <w:rsid w:val="000066D3"/>
    <w:rsid w:val="00006F4F"/>
    <w:rsid w:val="000106A3"/>
    <w:rsid w:val="000120F2"/>
    <w:rsid w:val="00012D08"/>
    <w:rsid w:val="0001502E"/>
    <w:rsid w:val="00015EF7"/>
    <w:rsid w:val="0001632F"/>
    <w:rsid w:val="00017365"/>
    <w:rsid w:val="00021284"/>
    <w:rsid w:val="000228A4"/>
    <w:rsid w:val="00022F96"/>
    <w:rsid w:val="00023665"/>
    <w:rsid w:val="00024437"/>
    <w:rsid w:val="000257BE"/>
    <w:rsid w:val="000262EA"/>
    <w:rsid w:val="00026FB8"/>
    <w:rsid w:val="0002704A"/>
    <w:rsid w:val="00027558"/>
    <w:rsid w:val="00027727"/>
    <w:rsid w:val="00030DC3"/>
    <w:rsid w:val="00031BA6"/>
    <w:rsid w:val="00031F55"/>
    <w:rsid w:val="00031FEF"/>
    <w:rsid w:val="00033A3B"/>
    <w:rsid w:val="00034302"/>
    <w:rsid w:val="000343A8"/>
    <w:rsid w:val="000343FC"/>
    <w:rsid w:val="000351EA"/>
    <w:rsid w:val="000407EB"/>
    <w:rsid w:val="000415AF"/>
    <w:rsid w:val="0004160C"/>
    <w:rsid w:val="000418D7"/>
    <w:rsid w:val="00041D8F"/>
    <w:rsid w:val="0004400D"/>
    <w:rsid w:val="0004773A"/>
    <w:rsid w:val="00047B05"/>
    <w:rsid w:val="000516F8"/>
    <w:rsid w:val="00052389"/>
    <w:rsid w:val="00052A7D"/>
    <w:rsid w:val="000537A2"/>
    <w:rsid w:val="00053D77"/>
    <w:rsid w:val="0005538B"/>
    <w:rsid w:val="000557AD"/>
    <w:rsid w:val="0005581B"/>
    <w:rsid w:val="00055868"/>
    <w:rsid w:val="00055FEC"/>
    <w:rsid w:val="00056402"/>
    <w:rsid w:val="00056AB2"/>
    <w:rsid w:val="00056BA9"/>
    <w:rsid w:val="00056DC0"/>
    <w:rsid w:val="00056F61"/>
    <w:rsid w:val="00057808"/>
    <w:rsid w:val="000579DE"/>
    <w:rsid w:val="00057D47"/>
    <w:rsid w:val="00057E7F"/>
    <w:rsid w:val="000613C3"/>
    <w:rsid w:val="0006188D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F53"/>
    <w:rsid w:val="00071223"/>
    <w:rsid w:val="00072031"/>
    <w:rsid w:val="00072724"/>
    <w:rsid w:val="0007354A"/>
    <w:rsid w:val="00073641"/>
    <w:rsid w:val="00073C01"/>
    <w:rsid w:val="00073D90"/>
    <w:rsid w:val="0007449A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B2078"/>
    <w:rsid w:val="000B2A61"/>
    <w:rsid w:val="000B399D"/>
    <w:rsid w:val="000B414E"/>
    <w:rsid w:val="000B48CB"/>
    <w:rsid w:val="000B4D62"/>
    <w:rsid w:val="000B575E"/>
    <w:rsid w:val="000B57CF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1EA7"/>
    <w:rsid w:val="000F4058"/>
    <w:rsid w:val="000F5D3F"/>
    <w:rsid w:val="000F615D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278C"/>
    <w:rsid w:val="0011303D"/>
    <w:rsid w:val="0011389D"/>
    <w:rsid w:val="00113CAE"/>
    <w:rsid w:val="00113DE4"/>
    <w:rsid w:val="00113EA6"/>
    <w:rsid w:val="00113F36"/>
    <w:rsid w:val="00114283"/>
    <w:rsid w:val="001144B9"/>
    <w:rsid w:val="00114CC1"/>
    <w:rsid w:val="00114EDA"/>
    <w:rsid w:val="00117010"/>
    <w:rsid w:val="00117848"/>
    <w:rsid w:val="0012004A"/>
    <w:rsid w:val="00120372"/>
    <w:rsid w:val="00121328"/>
    <w:rsid w:val="001221AE"/>
    <w:rsid w:val="00123F34"/>
    <w:rsid w:val="001247FE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43FD"/>
    <w:rsid w:val="001351F2"/>
    <w:rsid w:val="00135A46"/>
    <w:rsid w:val="00135A52"/>
    <w:rsid w:val="0013780D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6FCC"/>
    <w:rsid w:val="00147385"/>
    <w:rsid w:val="00150001"/>
    <w:rsid w:val="0015082D"/>
    <w:rsid w:val="001512B7"/>
    <w:rsid w:val="001519BE"/>
    <w:rsid w:val="00152171"/>
    <w:rsid w:val="00152432"/>
    <w:rsid w:val="00152B3B"/>
    <w:rsid w:val="001535BA"/>
    <w:rsid w:val="00153D61"/>
    <w:rsid w:val="00153DE8"/>
    <w:rsid w:val="00154301"/>
    <w:rsid w:val="00154C47"/>
    <w:rsid w:val="00155124"/>
    <w:rsid w:val="00155200"/>
    <w:rsid w:val="001552B5"/>
    <w:rsid w:val="00155374"/>
    <w:rsid w:val="00155916"/>
    <w:rsid w:val="00157113"/>
    <w:rsid w:val="00157A7E"/>
    <w:rsid w:val="001608B8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8DC"/>
    <w:rsid w:val="001759D1"/>
    <w:rsid w:val="00177483"/>
    <w:rsid w:val="00177DD2"/>
    <w:rsid w:val="0018019F"/>
    <w:rsid w:val="001801BC"/>
    <w:rsid w:val="00181564"/>
    <w:rsid w:val="00182FAA"/>
    <w:rsid w:val="001844EE"/>
    <w:rsid w:val="00184827"/>
    <w:rsid w:val="00184C17"/>
    <w:rsid w:val="00184CCE"/>
    <w:rsid w:val="00184F8E"/>
    <w:rsid w:val="00186B19"/>
    <w:rsid w:val="00187127"/>
    <w:rsid w:val="001901B6"/>
    <w:rsid w:val="0019068F"/>
    <w:rsid w:val="001923FF"/>
    <w:rsid w:val="00192AC7"/>
    <w:rsid w:val="00192CAE"/>
    <w:rsid w:val="001960B4"/>
    <w:rsid w:val="00196143"/>
    <w:rsid w:val="001977C7"/>
    <w:rsid w:val="001A0296"/>
    <w:rsid w:val="001A12F6"/>
    <w:rsid w:val="001A1CB8"/>
    <w:rsid w:val="001A26A3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2BCC"/>
    <w:rsid w:val="001B436A"/>
    <w:rsid w:val="001B483C"/>
    <w:rsid w:val="001B5314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37C9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13F2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04A"/>
    <w:rsid w:val="0021342A"/>
    <w:rsid w:val="002136FA"/>
    <w:rsid w:val="00213F94"/>
    <w:rsid w:val="00214135"/>
    <w:rsid w:val="002150C2"/>
    <w:rsid w:val="0021547D"/>
    <w:rsid w:val="00215743"/>
    <w:rsid w:val="0021591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76F"/>
    <w:rsid w:val="00223AB0"/>
    <w:rsid w:val="00223AD8"/>
    <w:rsid w:val="00225AA3"/>
    <w:rsid w:val="002267B1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41C2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17EB"/>
    <w:rsid w:val="00262016"/>
    <w:rsid w:val="0026489D"/>
    <w:rsid w:val="00264AC2"/>
    <w:rsid w:val="00264DE3"/>
    <w:rsid w:val="0026532B"/>
    <w:rsid w:val="00266B40"/>
    <w:rsid w:val="00267CC6"/>
    <w:rsid w:val="00270625"/>
    <w:rsid w:val="00270921"/>
    <w:rsid w:val="00270FA5"/>
    <w:rsid w:val="002716EB"/>
    <w:rsid w:val="00272694"/>
    <w:rsid w:val="00272B94"/>
    <w:rsid w:val="00272DC5"/>
    <w:rsid w:val="00273DB4"/>
    <w:rsid w:val="002744B0"/>
    <w:rsid w:val="0027521C"/>
    <w:rsid w:val="00276793"/>
    <w:rsid w:val="002771E8"/>
    <w:rsid w:val="00277209"/>
    <w:rsid w:val="0028017C"/>
    <w:rsid w:val="0028105A"/>
    <w:rsid w:val="00282230"/>
    <w:rsid w:val="0028270A"/>
    <w:rsid w:val="002828CF"/>
    <w:rsid w:val="0028304E"/>
    <w:rsid w:val="00284162"/>
    <w:rsid w:val="0028436B"/>
    <w:rsid w:val="00284649"/>
    <w:rsid w:val="00284A6E"/>
    <w:rsid w:val="00285BB1"/>
    <w:rsid w:val="002869A9"/>
    <w:rsid w:val="00290977"/>
    <w:rsid w:val="002909CA"/>
    <w:rsid w:val="00291D0E"/>
    <w:rsid w:val="0029200E"/>
    <w:rsid w:val="002920A5"/>
    <w:rsid w:val="00292F8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4232"/>
    <w:rsid w:val="002B508C"/>
    <w:rsid w:val="002B57AC"/>
    <w:rsid w:val="002B5940"/>
    <w:rsid w:val="002B64AD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F7D"/>
    <w:rsid w:val="002D4218"/>
    <w:rsid w:val="002D4689"/>
    <w:rsid w:val="002D47EA"/>
    <w:rsid w:val="002D48DE"/>
    <w:rsid w:val="002D5009"/>
    <w:rsid w:val="002D5794"/>
    <w:rsid w:val="002D5961"/>
    <w:rsid w:val="002D5996"/>
    <w:rsid w:val="002D5B88"/>
    <w:rsid w:val="002D61D0"/>
    <w:rsid w:val="002D6BD7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E71CC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8A"/>
    <w:rsid w:val="003114C2"/>
    <w:rsid w:val="0031164F"/>
    <w:rsid w:val="00311854"/>
    <w:rsid w:val="00312B57"/>
    <w:rsid w:val="00313998"/>
    <w:rsid w:val="00313E08"/>
    <w:rsid w:val="0031444B"/>
    <w:rsid w:val="00320063"/>
    <w:rsid w:val="00320ABB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5D74"/>
    <w:rsid w:val="00336157"/>
    <w:rsid w:val="00337EBA"/>
    <w:rsid w:val="00337F87"/>
    <w:rsid w:val="003417E9"/>
    <w:rsid w:val="0034207A"/>
    <w:rsid w:val="003420B3"/>
    <w:rsid w:val="00342AE4"/>
    <w:rsid w:val="00343791"/>
    <w:rsid w:val="00343921"/>
    <w:rsid w:val="00343B29"/>
    <w:rsid w:val="0034498C"/>
    <w:rsid w:val="0034594F"/>
    <w:rsid w:val="00346E17"/>
    <w:rsid w:val="0034718B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7152"/>
    <w:rsid w:val="00377EA7"/>
    <w:rsid w:val="003809C2"/>
    <w:rsid w:val="00381516"/>
    <w:rsid w:val="00382018"/>
    <w:rsid w:val="00384863"/>
    <w:rsid w:val="00384E9E"/>
    <w:rsid w:val="00385331"/>
    <w:rsid w:val="00385357"/>
    <w:rsid w:val="003853D4"/>
    <w:rsid w:val="00385C0D"/>
    <w:rsid w:val="0038653F"/>
    <w:rsid w:val="00386C3C"/>
    <w:rsid w:val="003879CA"/>
    <w:rsid w:val="003908F2"/>
    <w:rsid w:val="00390E9C"/>
    <w:rsid w:val="003917D7"/>
    <w:rsid w:val="00392147"/>
    <w:rsid w:val="00392794"/>
    <w:rsid w:val="00393BD1"/>
    <w:rsid w:val="00394F84"/>
    <w:rsid w:val="00395C5E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F12"/>
    <w:rsid w:val="003C0F5D"/>
    <w:rsid w:val="003C12BD"/>
    <w:rsid w:val="003C261C"/>
    <w:rsid w:val="003C502C"/>
    <w:rsid w:val="003C51B4"/>
    <w:rsid w:val="003C6CD7"/>
    <w:rsid w:val="003C7634"/>
    <w:rsid w:val="003D09F6"/>
    <w:rsid w:val="003D1357"/>
    <w:rsid w:val="003D1546"/>
    <w:rsid w:val="003D1FCD"/>
    <w:rsid w:val="003D2903"/>
    <w:rsid w:val="003D4828"/>
    <w:rsid w:val="003D61C3"/>
    <w:rsid w:val="003D6829"/>
    <w:rsid w:val="003D7119"/>
    <w:rsid w:val="003D7CC5"/>
    <w:rsid w:val="003E00BA"/>
    <w:rsid w:val="003E150B"/>
    <w:rsid w:val="003E2725"/>
    <w:rsid w:val="003E3BFC"/>
    <w:rsid w:val="003E4884"/>
    <w:rsid w:val="003E4C6B"/>
    <w:rsid w:val="003E62F1"/>
    <w:rsid w:val="003E72D7"/>
    <w:rsid w:val="003E7B4E"/>
    <w:rsid w:val="003F03CD"/>
    <w:rsid w:val="003F0A08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E56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3E79"/>
    <w:rsid w:val="00424A17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576"/>
    <w:rsid w:val="004415BD"/>
    <w:rsid w:val="004420C7"/>
    <w:rsid w:val="004422A5"/>
    <w:rsid w:val="0044336D"/>
    <w:rsid w:val="00443492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60101"/>
    <w:rsid w:val="00460369"/>
    <w:rsid w:val="004608C2"/>
    <w:rsid w:val="0046240E"/>
    <w:rsid w:val="0046246B"/>
    <w:rsid w:val="00464291"/>
    <w:rsid w:val="00464DC3"/>
    <w:rsid w:val="00465849"/>
    <w:rsid w:val="00466256"/>
    <w:rsid w:val="004674BD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E71"/>
    <w:rsid w:val="00477F1C"/>
    <w:rsid w:val="004819E4"/>
    <w:rsid w:val="00481D6E"/>
    <w:rsid w:val="00482390"/>
    <w:rsid w:val="00483133"/>
    <w:rsid w:val="0048332A"/>
    <w:rsid w:val="004851CA"/>
    <w:rsid w:val="004864C3"/>
    <w:rsid w:val="00486ECB"/>
    <w:rsid w:val="004870B9"/>
    <w:rsid w:val="00487217"/>
    <w:rsid w:val="00487476"/>
    <w:rsid w:val="00487CDB"/>
    <w:rsid w:val="00490381"/>
    <w:rsid w:val="004905B5"/>
    <w:rsid w:val="00490B9C"/>
    <w:rsid w:val="004932D7"/>
    <w:rsid w:val="00493470"/>
    <w:rsid w:val="00493944"/>
    <w:rsid w:val="00493CE0"/>
    <w:rsid w:val="0049556C"/>
    <w:rsid w:val="004965F2"/>
    <w:rsid w:val="00496639"/>
    <w:rsid w:val="00497127"/>
    <w:rsid w:val="00497AA9"/>
    <w:rsid w:val="00497EAA"/>
    <w:rsid w:val="004A11EB"/>
    <w:rsid w:val="004A1F4E"/>
    <w:rsid w:val="004A2B63"/>
    <w:rsid w:val="004A492D"/>
    <w:rsid w:val="004A5B5C"/>
    <w:rsid w:val="004A5DBE"/>
    <w:rsid w:val="004B1508"/>
    <w:rsid w:val="004B4058"/>
    <w:rsid w:val="004B4968"/>
    <w:rsid w:val="004B5044"/>
    <w:rsid w:val="004B6366"/>
    <w:rsid w:val="004B6B60"/>
    <w:rsid w:val="004B732A"/>
    <w:rsid w:val="004C053D"/>
    <w:rsid w:val="004C1EC5"/>
    <w:rsid w:val="004C2870"/>
    <w:rsid w:val="004C4940"/>
    <w:rsid w:val="004C5407"/>
    <w:rsid w:val="004C7F92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20D2"/>
    <w:rsid w:val="004F2635"/>
    <w:rsid w:val="004F5709"/>
    <w:rsid w:val="004F5C72"/>
    <w:rsid w:val="004F5C73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914"/>
    <w:rsid w:val="00505AA6"/>
    <w:rsid w:val="00506C2A"/>
    <w:rsid w:val="005119B4"/>
    <w:rsid w:val="0051287A"/>
    <w:rsid w:val="00513375"/>
    <w:rsid w:val="00513ABF"/>
    <w:rsid w:val="00513D15"/>
    <w:rsid w:val="005140BC"/>
    <w:rsid w:val="00516323"/>
    <w:rsid w:val="00516DD1"/>
    <w:rsid w:val="00520042"/>
    <w:rsid w:val="005201A1"/>
    <w:rsid w:val="00520AF1"/>
    <w:rsid w:val="00520DBD"/>
    <w:rsid w:val="00521F88"/>
    <w:rsid w:val="005228DE"/>
    <w:rsid w:val="00522D8C"/>
    <w:rsid w:val="00522EAB"/>
    <w:rsid w:val="005232D2"/>
    <w:rsid w:val="00523E0E"/>
    <w:rsid w:val="005247EC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C2C"/>
    <w:rsid w:val="00532C7F"/>
    <w:rsid w:val="0053366C"/>
    <w:rsid w:val="0053490C"/>
    <w:rsid w:val="005356C2"/>
    <w:rsid w:val="00535BAC"/>
    <w:rsid w:val="00536144"/>
    <w:rsid w:val="005365DC"/>
    <w:rsid w:val="00536718"/>
    <w:rsid w:val="00536CA4"/>
    <w:rsid w:val="00540556"/>
    <w:rsid w:val="00541E23"/>
    <w:rsid w:val="00542F4B"/>
    <w:rsid w:val="0054330B"/>
    <w:rsid w:val="00543989"/>
    <w:rsid w:val="00543B4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A5D"/>
    <w:rsid w:val="00551B0E"/>
    <w:rsid w:val="005541A4"/>
    <w:rsid w:val="00554628"/>
    <w:rsid w:val="005547FD"/>
    <w:rsid w:val="00554B6D"/>
    <w:rsid w:val="00554CEB"/>
    <w:rsid w:val="0055668A"/>
    <w:rsid w:val="00556C0F"/>
    <w:rsid w:val="005578A1"/>
    <w:rsid w:val="00560622"/>
    <w:rsid w:val="0056088A"/>
    <w:rsid w:val="005612A0"/>
    <w:rsid w:val="00561D14"/>
    <w:rsid w:val="00563A4F"/>
    <w:rsid w:val="005649DC"/>
    <w:rsid w:val="00564D1F"/>
    <w:rsid w:val="00565E79"/>
    <w:rsid w:val="00566471"/>
    <w:rsid w:val="0056776E"/>
    <w:rsid w:val="005716A1"/>
    <w:rsid w:val="005728A0"/>
    <w:rsid w:val="005729B0"/>
    <w:rsid w:val="00573977"/>
    <w:rsid w:val="00573A25"/>
    <w:rsid w:val="00573C96"/>
    <w:rsid w:val="0057415D"/>
    <w:rsid w:val="005749B2"/>
    <w:rsid w:val="0057626A"/>
    <w:rsid w:val="005778D0"/>
    <w:rsid w:val="00582C8C"/>
    <w:rsid w:val="00583764"/>
    <w:rsid w:val="00583A77"/>
    <w:rsid w:val="00584DE4"/>
    <w:rsid w:val="005851CF"/>
    <w:rsid w:val="005865E3"/>
    <w:rsid w:val="0058765A"/>
    <w:rsid w:val="0059026C"/>
    <w:rsid w:val="00590586"/>
    <w:rsid w:val="005915F0"/>
    <w:rsid w:val="005916AB"/>
    <w:rsid w:val="005926A3"/>
    <w:rsid w:val="00593117"/>
    <w:rsid w:val="005956F2"/>
    <w:rsid w:val="00595D8B"/>
    <w:rsid w:val="00595E38"/>
    <w:rsid w:val="00596193"/>
    <w:rsid w:val="00596B23"/>
    <w:rsid w:val="005A0132"/>
    <w:rsid w:val="005A0602"/>
    <w:rsid w:val="005A0DDB"/>
    <w:rsid w:val="005A1996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1694"/>
    <w:rsid w:val="005B24DA"/>
    <w:rsid w:val="005B4085"/>
    <w:rsid w:val="005B4D96"/>
    <w:rsid w:val="005B55E8"/>
    <w:rsid w:val="005B63B6"/>
    <w:rsid w:val="005B74DA"/>
    <w:rsid w:val="005B7F41"/>
    <w:rsid w:val="005C2170"/>
    <w:rsid w:val="005C40BF"/>
    <w:rsid w:val="005C51F9"/>
    <w:rsid w:val="005C66AF"/>
    <w:rsid w:val="005C6A40"/>
    <w:rsid w:val="005C7605"/>
    <w:rsid w:val="005C7FB0"/>
    <w:rsid w:val="005D0D34"/>
    <w:rsid w:val="005D2E4B"/>
    <w:rsid w:val="005D30F0"/>
    <w:rsid w:val="005D53FD"/>
    <w:rsid w:val="005D58F9"/>
    <w:rsid w:val="005D5AF4"/>
    <w:rsid w:val="005D6942"/>
    <w:rsid w:val="005D6A7B"/>
    <w:rsid w:val="005D6CE1"/>
    <w:rsid w:val="005E057E"/>
    <w:rsid w:val="005E1363"/>
    <w:rsid w:val="005E1DFB"/>
    <w:rsid w:val="005E241B"/>
    <w:rsid w:val="005E2D4C"/>
    <w:rsid w:val="005E51DD"/>
    <w:rsid w:val="005E52BC"/>
    <w:rsid w:val="005E6B5C"/>
    <w:rsid w:val="005E76D7"/>
    <w:rsid w:val="005F008A"/>
    <w:rsid w:val="005F12C5"/>
    <w:rsid w:val="005F1475"/>
    <w:rsid w:val="005F2863"/>
    <w:rsid w:val="005F366B"/>
    <w:rsid w:val="005F5794"/>
    <w:rsid w:val="005F5F49"/>
    <w:rsid w:val="005F795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2135"/>
    <w:rsid w:val="0061354D"/>
    <w:rsid w:val="0061399E"/>
    <w:rsid w:val="00613A4B"/>
    <w:rsid w:val="0061577C"/>
    <w:rsid w:val="00615980"/>
    <w:rsid w:val="006159B3"/>
    <w:rsid w:val="0062005B"/>
    <w:rsid w:val="0062044B"/>
    <w:rsid w:val="006204FD"/>
    <w:rsid w:val="00620BD0"/>
    <w:rsid w:val="00620CD6"/>
    <w:rsid w:val="00624D90"/>
    <w:rsid w:val="00625FA8"/>
    <w:rsid w:val="0063064C"/>
    <w:rsid w:val="00631711"/>
    <w:rsid w:val="0063179C"/>
    <w:rsid w:val="00631CB9"/>
    <w:rsid w:val="00631D5C"/>
    <w:rsid w:val="00631DC9"/>
    <w:rsid w:val="00633D6C"/>
    <w:rsid w:val="00635346"/>
    <w:rsid w:val="006372BD"/>
    <w:rsid w:val="00640B6E"/>
    <w:rsid w:val="0064100E"/>
    <w:rsid w:val="006416DD"/>
    <w:rsid w:val="00641C01"/>
    <w:rsid w:val="00644B44"/>
    <w:rsid w:val="00644CAE"/>
    <w:rsid w:val="00645F80"/>
    <w:rsid w:val="00646BD6"/>
    <w:rsid w:val="00646D0E"/>
    <w:rsid w:val="00647FFA"/>
    <w:rsid w:val="006501A0"/>
    <w:rsid w:val="00650D58"/>
    <w:rsid w:val="00650F95"/>
    <w:rsid w:val="006512A8"/>
    <w:rsid w:val="00652A92"/>
    <w:rsid w:val="00653111"/>
    <w:rsid w:val="006535CF"/>
    <w:rsid w:val="00653A56"/>
    <w:rsid w:val="00653A86"/>
    <w:rsid w:val="00654060"/>
    <w:rsid w:val="006541F3"/>
    <w:rsid w:val="006543BD"/>
    <w:rsid w:val="00654859"/>
    <w:rsid w:val="006568A1"/>
    <w:rsid w:val="00660315"/>
    <w:rsid w:val="00660B12"/>
    <w:rsid w:val="0066130A"/>
    <w:rsid w:val="006625BF"/>
    <w:rsid w:val="0066291E"/>
    <w:rsid w:val="00662CD3"/>
    <w:rsid w:val="0066325A"/>
    <w:rsid w:val="006640ED"/>
    <w:rsid w:val="00665BD0"/>
    <w:rsid w:val="00665D65"/>
    <w:rsid w:val="00670054"/>
    <w:rsid w:val="00670D32"/>
    <w:rsid w:val="00671064"/>
    <w:rsid w:val="00671194"/>
    <w:rsid w:val="00671B00"/>
    <w:rsid w:val="00671F24"/>
    <w:rsid w:val="006721E6"/>
    <w:rsid w:val="006723E8"/>
    <w:rsid w:val="0067261B"/>
    <w:rsid w:val="00672924"/>
    <w:rsid w:val="006757A3"/>
    <w:rsid w:val="006762B6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4F38"/>
    <w:rsid w:val="00684F90"/>
    <w:rsid w:val="00685676"/>
    <w:rsid w:val="006858CA"/>
    <w:rsid w:val="00690AD5"/>
    <w:rsid w:val="0069134A"/>
    <w:rsid w:val="006914CA"/>
    <w:rsid w:val="006917F6"/>
    <w:rsid w:val="00691FD5"/>
    <w:rsid w:val="00692D56"/>
    <w:rsid w:val="00694100"/>
    <w:rsid w:val="0069639F"/>
    <w:rsid w:val="00696A56"/>
    <w:rsid w:val="006976D4"/>
    <w:rsid w:val="00697BA2"/>
    <w:rsid w:val="00697F26"/>
    <w:rsid w:val="00697FA9"/>
    <w:rsid w:val="006A03AE"/>
    <w:rsid w:val="006A1E43"/>
    <w:rsid w:val="006A2335"/>
    <w:rsid w:val="006A32C0"/>
    <w:rsid w:val="006A4A29"/>
    <w:rsid w:val="006A5EDB"/>
    <w:rsid w:val="006B082E"/>
    <w:rsid w:val="006B0855"/>
    <w:rsid w:val="006B1153"/>
    <w:rsid w:val="006B2638"/>
    <w:rsid w:val="006B3070"/>
    <w:rsid w:val="006B3874"/>
    <w:rsid w:val="006B3E5B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6602"/>
    <w:rsid w:val="006D7962"/>
    <w:rsid w:val="006D7CA7"/>
    <w:rsid w:val="006D7D23"/>
    <w:rsid w:val="006E04E5"/>
    <w:rsid w:val="006E07FF"/>
    <w:rsid w:val="006E1A9B"/>
    <w:rsid w:val="006E3393"/>
    <w:rsid w:val="006E3BBA"/>
    <w:rsid w:val="006E3ED1"/>
    <w:rsid w:val="006E50C3"/>
    <w:rsid w:val="006E5956"/>
    <w:rsid w:val="006E6685"/>
    <w:rsid w:val="006E6DDF"/>
    <w:rsid w:val="006F011D"/>
    <w:rsid w:val="006F03E0"/>
    <w:rsid w:val="006F0B77"/>
    <w:rsid w:val="006F0F45"/>
    <w:rsid w:val="006F2797"/>
    <w:rsid w:val="006F3244"/>
    <w:rsid w:val="006F453E"/>
    <w:rsid w:val="006F503A"/>
    <w:rsid w:val="006F581F"/>
    <w:rsid w:val="006F5A55"/>
    <w:rsid w:val="006F5A9D"/>
    <w:rsid w:val="006F6B50"/>
    <w:rsid w:val="006F7C2E"/>
    <w:rsid w:val="00700427"/>
    <w:rsid w:val="00700604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119C"/>
    <w:rsid w:val="00711D95"/>
    <w:rsid w:val="00712166"/>
    <w:rsid w:val="007136EA"/>
    <w:rsid w:val="00713752"/>
    <w:rsid w:val="00714D06"/>
    <w:rsid w:val="00714D4C"/>
    <w:rsid w:val="007152FD"/>
    <w:rsid w:val="00715DDC"/>
    <w:rsid w:val="0071629C"/>
    <w:rsid w:val="00716D9F"/>
    <w:rsid w:val="00720F6E"/>
    <w:rsid w:val="00721328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1A4"/>
    <w:rsid w:val="007342F7"/>
    <w:rsid w:val="00734494"/>
    <w:rsid w:val="0073487D"/>
    <w:rsid w:val="00734957"/>
    <w:rsid w:val="00735545"/>
    <w:rsid w:val="007365EC"/>
    <w:rsid w:val="00737442"/>
    <w:rsid w:val="0073770C"/>
    <w:rsid w:val="00737AF4"/>
    <w:rsid w:val="00737E2C"/>
    <w:rsid w:val="00740B93"/>
    <w:rsid w:val="0074541C"/>
    <w:rsid w:val="00745F27"/>
    <w:rsid w:val="00746352"/>
    <w:rsid w:val="00746775"/>
    <w:rsid w:val="00746ED5"/>
    <w:rsid w:val="00750226"/>
    <w:rsid w:val="0075029A"/>
    <w:rsid w:val="00752010"/>
    <w:rsid w:val="00752406"/>
    <w:rsid w:val="0075273B"/>
    <w:rsid w:val="00753385"/>
    <w:rsid w:val="00753FBC"/>
    <w:rsid w:val="00753FF4"/>
    <w:rsid w:val="00754C21"/>
    <w:rsid w:val="00755F2A"/>
    <w:rsid w:val="00756DB4"/>
    <w:rsid w:val="00760941"/>
    <w:rsid w:val="0076102C"/>
    <w:rsid w:val="007619F4"/>
    <w:rsid w:val="00762DFC"/>
    <w:rsid w:val="00763650"/>
    <w:rsid w:val="00763CA6"/>
    <w:rsid w:val="00765CCB"/>
    <w:rsid w:val="00765D62"/>
    <w:rsid w:val="00766369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764C8"/>
    <w:rsid w:val="00781F15"/>
    <w:rsid w:val="007823FC"/>
    <w:rsid w:val="00783ED5"/>
    <w:rsid w:val="00784BB7"/>
    <w:rsid w:val="00784CFF"/>
    <w:rsid w:val="0078567F"/>
    <w:rsid w:val="00785E85"/>
    <w:rsid w:val="007869CA"/>
    <w:rsid w:val="00786B92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14B"/>
    <w:rsid w:val="007A04A9"/>
    <w:rsid w:val="007A0B0D"/>
    <w:rsid w:val="007A3E53"/>
    <w:rsid w:val="007A494E"/>
    <w:rsid w:val="007A4E6A"/>
    <w:rsid w:val="007A5279"/>
    <w:rsid w:val="007A5527"/>
    <w:rsid w:val="007A5691"/>
    <w:rsid w:val="007A58D4"/>
    <w:rsid w:val="007A76CB"/>
    <w:rsid w:val="007A790D"/>
    <w:rsid w:val="007A7CE9"/>
    <w:rsid w:val="007B0F36"/>
    <w:rsid w:val="007B0FB0"/>
    <w:rsid w:val="007B122B"/>
    <w:rsid w:val="007B1737"/>
    <w:rsid w:val="007B2252"/>
    <w:rsid w:val="007B251F"/>
    <w:rsid w:val="007B25B0"/>
    <w:rsid w:val="007B2C7E"/>
    <w:rsid w:val="007B2EF4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0910"/>
    <w:rsid w:val="007D21B6"/>
    <w:rsid w:val="007D3676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330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4F4"/>
    <w:rsid w:val="00802D9F"/>
    <w:rsid w:val="00802DF1"/>
    <w:rsid w:val="00802FBD"/>
    <w:rsid w:val="00803573"/>
    <w:rsid w:val="00804547"/>
    <w:rsid w:val="0080503E"/>
    <w:rsid w:val="00805283"/>
    <w:rsid w:val="0080554F"/>
    <w:rsid w:val="00805776"/>
    <w:rsid w:val="0080663D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6E6"/>
    <w:rsid w:val="00815E9B"/>
    <w:rsid w:val="0081767E"/>
    <w:rsid w:val="00817CB4"/>
    <w:rsid w:val="00820507"/>
    <w:rsid w:val="008210FA"/>
    <w:rsid w:val="0082228E"/>
    <w:rsid w:val="00822346"/>
    <w:rsid w:val="008224C4"/>
    <w:rsid w:val="0082324C"/>
    <w:rsid w:val="008238BA"/>
    <w:rsid w:val="00827312"/>
    <w:rsid w:val="00827BC6"/>
    <w:rsid w:val="008313FB"/>
    <w:rsid w:val="00831CE3"/>
    <w:rsid w:val="00831E03"/>
    <w:rsid w:val="008326AF"/>
    <w:rsid w:val="0083275D"/>
    <w:rsid w:val="008331A5"/>
    <w:rsid w:val="008331BE"/>
    <w:rsid w:val="008332A5"/>
    <w:rsid w:val="008347AA"/>
    <w:rsid w:val="00834B9B"/>
    <w:rsid w:val="00835F22"/>
    <w:rsid w:val="008360F6"/>
    <w:rsid w:val="00836536"/>
    <w:rsid w:val="00836E54"/>
    <w:rsid w:val="008375D3"/>
    <w:rsid w:val="00837770"/>
    <w:rsid w:val="00840066"/>
    <w:rsid w:val="008400CC"/>
    <w:rsid w:val="008403AA"/>
    <w:rsid w:val="00840824"/>
    <w:rsid w:val="00841376"/>
    <w:rsid w:val="008428F9"/>
    <w:rsid w:val="00843314"/>
    <w:rsid w:val="008446EF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655F"/>
    <w:rsid w:val="008870E3"/>
    <w:rsid w:val="00887CC9"/>
    <w:rsid w:val="008905A9"/>
    <w:rsid w:val="0089110B"/>
    <w:rsid w:val="00891299"/>
    <w:rsid w:val="00891366"/>
    <w:rsid w:val="00891456"/>
    <w:rsid w:val="00891AC6"/>
    <w:rsid w:val="00894659"/>
    <w:rsid w:val="00895A0F"/>
    <w:rsid w:val="008960CC"/>
    <w:rsid w:val="008975A8"/>
    <w:rsid w:val="008A0B3F"/>
    <w:rsid w:val="008A1598"/>
    <w:rsid w:val="008A205F"/>
    <w:rsid w:val="008A2636"/>
    <w:rsid w:val="008A31C0"/>
    <w:rsid w:val="008A36A2"/>
    <w:rsid w:val="008A3F21"/>
    <w:rsid w:val="008A43B4"/>
    <w:rsid w:val="008A44EC"/>
    <w:rsid w:val="008A4E5A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3278"/>
    <w:rsid w:val="008C33D4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239A"/>
    <w:rsid w:val="008E25B5"/>
    <w:rsid w:val="008E2752"/>
    <w:rsid w:val="008E2B77"/>
    <w:rsid w:val="008E2DE8"/>
    <w:rsid w:val="008E3583"/>
    <w:rsid w:val="008E3E1E"/>
    <w:rsid w:val="008E48E6"/>
    <w:rsid w:val="008E6D84"/>
    <w:rsid w:val="008E7D58"/>
    <w:rsid w:val="008F0C9B"/>
    <w:rsid w:val="008F1809"/>
    <w:rsid w:val="008F1E00"/>
    <w:rsid w:val="008F2A16"/>
    <w:rsid w:val="008F40A1"/>
    <w:rsid w:val="008F60B2"/>
    <w:rsid w:val="008F612A"/>
    <w:rsid w:val="008F693F"/>
    <w:rsid w:val="008F7BBB"/>
    <w:rsid w:val="008F7E5D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224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265F"/>
    <w:rsid w:val="0094269A"/>
    <w:rsid w:val="009448A9"/>
    <w:rsid w:val="00945345"/>
    <w:rsid w:val="0094706C"/>
    <w:rsid w:val="009506E0"/>
    <w:rsid w:val="00950C4E"/>
    <w:rsid w:val="00950EFE"/>
    <w:rsid w:val="00951659"/>
    <w:rsid w:val="00952BBD"/>
    <w:rsid w:val="00952C6D"/>
    <w:rsid w:val="009536F7"/>
    <w:rsid w:val="00953A92"/>
    <w:rsid w:val="00954BA6"/>
    <w:rsid w:val="0095556D"/>
    <w:rsid w:val="00955624"/>
    <w:rsid w:val="00955A62"/>
    <w:rsid w:val="009602BD"/>
    <w:rsid w:val="009602F9"/>
    <w:rsid w:val="00963483"/>
    <w:rsid w:val="00963F8F"/>
    <w:rsid w:val="00965776"/>
    <w:rsid w:val="00965E5B"/>
    <w:rsid w:val="00966200"/>
    <w:rsid w:val="009666F4"/>
    <w:rsid w:val="00966978"/>
    <w:rsid w:val="00966F04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71E"/>
    <w:rsid w:val="00974C2F"/>
    <w:rsid w:val="00975687"/>
    <w:rsid w:val="00975BAC"/>
    <w:rsid w:val="009769A0"/>
    <w:rsid w:val="0097737E"/>
    <w:rsid w:val="009773B1"/>
    <w:rsid w:val="00977F8D"/>
    <w:rsid w:val="00982D37"/>
    <w:rsid w:val="00983A19"/>
    <w:rsid w:val="00983CFF"/>
    <w:rsid w:val="00983E26"/>
    <w:rsid w:val="0098402D"/>
    <w:rsid w:val="00984AD0"/>
    <w:rsid w:val="00984BE6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07E"/>
    <w:rsid w:val="009A26C9"/>
    <w:rsid w:val="009A408F"/>
    <w:rsid w:val="009A4B45"/>
    <w:rsid w:val="009A4CF1"/>
    <w:rsid w:val="009A4D8C"/>
    <w:rsid w:val="009A51E8"/>
    <w:rsid w:val="009A75AA"/>
    <w:rsid w:val="009A7A3D"/>
    <w:rsid w:val="009B19FC"/>
    <w:rsid w:val="009B2A96"/>
    <w:rsid w:val="009B3B9A"/>
    <w:rsid w:val="009B4389"/>
    <w:rsid w:val="009B4402"/>
    <w:rsid w:val="009B4557"/>
    <w:rsid w:val="009B4660"/>
    <w:rsid w:val="009B4E8B"/>
    <w:rsid w:val="009B4EA3"/>
    <w:rsid w:val="009B4F4C"/>
    <w:rsid w:val="009B5361"/>
    <w:rsid w:val="009B5710"/>
    <w:rsid w:val="009B7088"/>
    <w:rsid w:val="009B731F"/>
    <w:rsid w:val="009C00DE"/>
    <w:rsid w:val="009C1A20"/>
    <w:rsid w:val="009C1E33"/>
    <w:rsid w:val="009C2BAE"/>
    <w:rsid w:val="009C3E3A"/>
    <w:rsid w:val="009C40B8"/>
    <w:rsid w:val="009C4F49"/>
    <w:rsid w:val="009C514A"/>
    <w:rsid w:val="009C520D"/>
    <w:rsid w:val="009C5216"/>
    <w:rsid w:val="009C5AA3"/>
    <w:rsid w:val="009C68FE"/>
    <w:rsid w:val="009C697D"/>
    <w:rsid w:val="009C69A4"/>
    <w:rsid w:val="009D03EF"/>
    <w:rsid w:val="009D0ADB"/>
    <w:rsid w:val="009D27BA"/>
    <w:rsid w:val="009D2890"/>
    <w:rsid w:val="009D2C2A"/>
    <w:rsid w:val="009D4BC7"/>
    <w:rsid w:val="009D4CC5"/>
    <w:rsid w:val="009D6E98"/>
    <w:rsid w:val="009D7684"/>
    <w:rsid w:val="009D7C99"/>
    <w:rsid w:val="009D7DE6"/>
    <w:rsid w:val="009E1F7D"/>
    <w:rsid w:val="009E228F"/>
    <w:rsid w:val="009E2A06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011B"/>
    <w:rsid w:val="00A01BAF"/>
    <w:rsid w:val="00A01D64"/>
    <w:rsid w:val="00A025AE"/>
    <w:rsid w:val="00A025DC"/>
    <w:rsid w:val="00A049E6"/>
    <w:rsid w:val="00A055D6"/>
    <w:rsid w:val="00A057BB"/>
    <w:rsid w:val="00A065D6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659"/>
    <w:rsid w:val="00A3572B"/>
    <w:rsid w:val="00A35902"/>
    <w:rsid w:val="00A35B27"/>
    <w:rsid w:val="00A35E74"/>
    <w:rsid w:val="00A3616A"/>
    <w:rsid w:val="00A363C6"/>
    <w:rsid w:val="00A3684C"/>
    <w:rsid w:val="00A36E9D"/>
    <w:rsid w:val="00A37DF6"/>
    <w:rsid w:val="00A41A5A"/>
    <w:rsid w:val="00A41CF7"/>
    <w:rsid w:val="00A45119"/>
    <w:rsid w:val="00A465B5"/>
    <w:rsid w:val="00A47F5C"/>
    <w:rsid w:val="00A47FAD"/>
    <w:rsid w:val="00A50029"/>
    <w:rsid w:val="00A5063E"/>
    <w:rsid w:val="00A50DB7"/>
    <w:rsid w:val="00A50FD2"/>
    <w:rsid w:val="00A519B0"/>
    <w:rsid w:val="00A51C6C"/>
    <w:rsid w:val="00A52897"/>
    <w:rsid w:val="00A52BB7"/>
    <w:rsid w:val="00A531F5"/>
    <w:rsid w:val="00A532C9"/>
    <w:rsid w:val="00A53404"/>
    <w:rsid w:val="00A540EA"/>
    <w:rsid w:val="00A54379"/>
    <w:rsid w:val="00A54F83"/>
    <w:rsid w:val="00A55A1A"/>
    <w:rsid w:val="00A55B59"/>
    <w:rsid w:val="00A6059A"/>
    <w:rsid w:val="00A60B01"/>
    <w:rsid w:val="00A61A3B"/>
    <w:rsid w:val="00A6433E"/>
    <w:rsid w:val="00A65E98"/>
    <w:rsid w:val="00A666AA"/>
    <w:rsid w:val="00A71079"/>
    <w:rsid w:val="00A7155F"/>
    <w:rsid w:val="00A71AAC"/>
    <w:rsid w:val="00A726F1"/>
    <w:rsid w:val="00A730BC"/>
    <w:rsid w:val="00A75114"/>
    <w:rsid w:val="00A77EA8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4F0D"/>
    <w:rsid w:val="00A972AD"/>
    <w:rsid w:val="00A97CAB"/>
    <w:rsid w:val="00AA12C2"/>
    <w:rsid w:val="00AA17CD"/>
    <w:rsid w:val="00AA1C34"/>
    <w:rsid w:val="00AA1D15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A7DEC"/>
    <w:rsid w:val="00AB0B09"/>
    <w:rsid w:val="00AB0B0C"/>
    <w:rsid w:val="00AB0BDF"/>
    <w:rsid w:val="00AB2228"/>
    <w:rsid w:val="00AB2B9A"/>
    <w:rsid w:val="00AB32B2"/>
    <w:rsid w:val="00AB4520"/>
    <w:rsid w:val="00AB5726"/>
    <w:rsid w:val="00AB6E55"/>
    <w:rsid w:val="00AB7126"/>
    <w:rsid w:val="00AB77A0"/>
    <w:rsid w:val="00AC0D68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517B"/>
    <w:rsid w:val="00AD5EB7"/>
    <w:rsid w:val="00AD6E95"/>
    <w:rsid w:val="00AD77BD"/>
    <w:rsid w:val="00AD78A6"/>
    <w:rsid w:val="00AD7EC1"/>
    <w:rsid w:val="00AE01F5"/>
    <w:rsid w:val="00AE0D2E"/>
    <w:rsid w:val="00AE1D48"/>
    <w:rsid w:val="00AE414E"/>
    <w:rsid w:val="00AE52BE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0E89"/>
    <w:rsid w:val="00B0118B"/>
    <w:rsid w:val="00B03775"/>
    <w:rsid w:val="00B04C99"/>
    <w:rsid w:val="00B04D34"/>
    <w:rsid w:val="00B05782"/>
    <w:rsid w:val="00B06C50"/>
    <w:rsid w:val="00B110F5"/>
    <w:rsid w:val="00B114F1"/>
    <w:rsid w:val="00B11967"/>
    <w:rsid w:val="00B1233F"/>
    <w:rsid w:val="00B12357"/>
    <w:rsid w:val="00B13128"/>
    <w:rsid w:val="00B13F5A"/>
    <w:rsid w:val="00B14147"/>
    <w:rsid w:val="00B145D2"/>
    <w:rsid w:val="00B1666F"/>
    <w:rsid w:val="00B16B67"/>
    <w:rsid w:val="00B1732F"/>
    <w:rsid w:val="00B17863"/>
    <w:rsid w:val="00B17CD5"/>
    <w:rsid w:val="00B20D06"/>
    <w:rsid w:val="00B21908"/>
    <w:rsid w:val="00B22341"/>
    <w:rsid w:val="00B22E3F"/>
    <w:rsid w:val="00B23E26"/>
    <w:rsid w:val="00B2449E"/>
    <w:rsid w:val="00B2488E"/>
    <w:rsid w:val="00B254E5"/>
    <w:rsid w:val="00B25764"/>
    <w:rsid w:val="00B26060"/>
    <w:rsid w:val="00B26265"/>
    <w:rsid w:val="00B2694F"/>
    <w:rsid w:val="00B26C0D"/>
    <w:rsid w:val="00B273A8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400FA"/>
    <w:rsid w:val="00B4041E"/>
    <w:rsid w:val="00B40BA9"/>
    <w:rsid w:val="00B41DB3"/>
    <w:rsid w:val="00B41E49"/>
    <w:rsid w:val="00B42CE2"/>
    <w:rsid w:val="00B4391F"/>
    <w:rsid w:val="00B43A3E"/>
    <w:rsid w:val="00B43BD7"/>
    <w:rsid w:val="00B43F44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444"/>
    <w:rsid w:val="00B55842"/>
    <w:rsid w:val="00B55F7E"/>
    <w:rsid w:val="00B5631C"/>
    <w:rsid w:val="00B571C8"/>
    <w:rsid w:val="00B57498"/>
    <w:rsid w:val="00B60476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D2D"/>
    <w:rsid w:val="00B7411E"/>
    <w:rsid w:val="00B746A3"/>
    <w:rsid w:val="00B74CE0"/>
    <w:rsid w:val="00B75611"/>
    <w:rsid w:val="00B76C46"/>
    <w:rsid w:val="00B76D35"/>
    <w:rsid w:val="00B8095E"/>
    <w:rsid w:val="00B80E46"/>
    <w:rsid w:val="00B81E37"/>
    <w:rsid w:val="00B821B0"/>
    <w:rsid w:val="00B83533"/>
    <w:rsid w:val="00B83950"/>
    <w:rsid w:val="00B85F13"/>
    <w:rsid w:val="00B86709"/>
    <w:rsid w:val="00B87E7C"/>
    <w:rsid w:val="00B87F09"/>
    <w:rsid w:val="00B901FB"/>
    <w:rsid w:val="00B90360"/>
    <w:rsid w:val="00B9066C"/>
    <w:rsid w:val="00B909B4"/>
    <w:rsid w:val="00B90CA3"/>
    <w:rsid w:val="00B93CEB"/>
    <w:rsid w:val="00B951B5"/>
    <w:rsid w:val="00B95723"/>
    <w:rsid w:val="00B95E15"/>
    <w:rsid w:val="00B960A3"/>
    <w:rsid w:val="00B966CE"/>
    <w:rsid w:val="00B97059"/>
    <w:rsid w:val="00B9739C"/>
    <w:rsid w:val="00B97AE3"/>
    <w:rsid w:val="00BA04B9"/>
    <w:rsid w:val="00BA0663"/>
    <w:rsid w:val="00BA0F32"/>
    <w:rsid w:val="00BA194B"/>
    <w:rsid w:val="00BA28CF"/>
    <w:rsid w:val="00BA4465"/>
    <w:rsid w:val="00BA4EE3"/>
    <w:rsid w:val="00BA51D6"/>
    <w:rsid w:val="00BA664C"/>
    <w:rsid w:val="00BA6855"/>
    <w:rsid w:val="00BA68BF"/>
    <w:rsid w:val="00BA7386"/>
    <w:rsid w:val="00BA7463"/>
    <w:rsid w:val="00BB0182"/>
    <w:rsid w:val="00BB044A"/>
    <w:rsid w:val="00BB082E"/>
    <w:rsid w:val="00BB0D4A"/>
    <w:rsid w:val="00BB1159"/>
    <w:rsid w:val="00BB12EA"/>
    <w:rsid w:val="00BB1D2E"/>
    <w:rsid w:val="00BB2606"/>
    <w:rsid w:val="00BB28B0"/>
    <w:rsid w:val="00BB4C36"/>
    <w:rsid w:val="00BB5299"/>
    <w:rsid w:val="00BB5814"/>
    <w:rsid w:val="00BB67DD"/>
    <w:rsid w:val="00BC0AE0"/>
    <w:rsid w:val="00BC3047"/>
    <w:rsid w:val="00BC451F"/>
    <w:rsid w:val="00BC5151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432"/>
    <w:rsid w:val="00BF0CEB"/>
    <w:rsid w:val="00BF0F2E"/>
    <w:rsid w:val="00BF1229"/>
    <w:rsid w:val="00BF1BAD"/>
    <w:rsid w:val="00BF410E"/>
    <w:rsid w:val="00BF4D9D"/>
    <w:rsid w:val="00BF5D45"/>
    <w:rsid w:val="00BF7CB0"/>
    <w:rsid w:val="00C00426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111"/>
    <w:rsid w:val="00C04C5E"/>
    <w:rsid w:val="00C05C67"/>
    <w:rsid w:val="00C06663"/>
    <w:rsid w:val="00C067FB"/>
    <w:rsid w:val="00C074E1"/>
    <w:rsid w:val="00C1086D"/>
    <w:rsid w:val="00C10CC1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27B41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59AB"/>
    <w:rsid w:val="00C571A3"/>
    <w:rsid w:val="00C5774E"/>
    <w:rsid w:val="00C578FA"/>
    <w:rsid w:val="00C57C6E"/>
    <w:rsid w:val="00C604EC"/>
    <w:rsid w:val="00C61229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41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7753"/>
    <w:rsid w:val="00CB7F9A"/>
    <w:rsid w:val="00CC049A"/>
    <w:rsid w:val="00CC04B9"/>
    <w:rsid w:val="00CC0606"/>
    <w:rsid w:val="00CC102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7F93"/>
    <w:rsid w:val="00CD0572"/>
    <w:rsid w:val="00CD3352"/>
    <w:rsid w:val="00CD3711"/>
    <w:rsid w:val="00CD3C47"/>
    <w:rsid w:val="00CD40E7"/>
    <w:rsid w:val="00CD499D"/>
    <w:rsid w:val="00CD557D"/>
    <w:rsid w:val="00CD68D8"/>
    <w:rsid w:val="00CD6E6D"/>
    <w:rsid w:val="00CE02DD"/>
    <w:rsid w:val="00CE149A"/>
    <w:rsid w:val="00CE1BDD"/>
    <w:rsid w:val="00CE2229"/>
    <w:rsid w:val="00CE2CC3"/>
    <w:rsid w:val="00CE3AAB"/>
    <w:rsid w:val="00CE5FA9"/>
    <w:rsid w:val="00CE6C7D"/>
    <w:rsid w:val="00CE7955"/>
    <w:rsid w:val="00CE7C85"/>
    <w:rsid w:val="00CF04D8"/>
    <w:rsid w:val="00CF176D"/>
    <w:rsid w:val="00CF255C"/>
    <w:rsid w:val="00CF2805"/>
    <w:rsid w:val="00CF2B9B"/>
    <w:rsid w:val="00CF3D11"/>
    <w:rsid w:val="00CF4DFC"/>
    <w:rsid w:val="00CF6860"/>
    <w:rsid w:val="00CF6A44"/>
    <w:rsid w:val="00CF760B"/>
    <w:rsid w:val="00CF7F35"/>
    <w:rsid w:val="00D002A4"/>
    <w:rsid w:val="00D00C4D"/>
    <w:rsid w:val="00D00E5A"/>
    <w:rsid w:val="00D0106E"/>
    <w:rsid w:val="00D011F8"/>
    <w:rsid w:val="00D0123A"/>
    <w:rsid w:val="00D01273"/>
    <w:rsid w:val="00D0255C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07FF9"/>
    <w:rsid w:val="00D10615"/>
    <w:rsid w:val="00D119F1"/>
    <w:rsid w:val="00D13396"/>
    <w:rsid w:val="00D135CD"/>
    <w:rsid w:val="00D140E5"/>
    <w:rsid w:val="00D14A58"/>
    <w:rsid w:val="00D153AF"/>
    <w:rsid w:val="00D15D23"/>
    <w:rsid w:val="00D15EE1"/>
    <w:rsid w:val="00D1603F"/>
    <w:rsid w:val="00D161CE"/>
    <w:rsid w:val="00D1661B"/>
    <w:rsid w:val="00D16A8B"/>
    <w:rsid w:val="00D20D05"/>
    <w:rsid w:val="00D2172F"/>
    <w:rsid w:val="00D21F8F"/>
    <w:rsid w:val="00D24339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7AB"/>
    <w:rsid w:val="00D55868"/>
    <w:rsid w:val="00D56395"/>
    <w:rsid w:val="00D600E4"/>
    <w:rsid w:val="00D610D3"/>
    <w:rsid w:val="00D616E4"/>
    <w:rsid w:val="00D61C3F"/>
    <w:rsid w:val="00D61F15"/>
    <w:rsid w:val="00D637F8"/>
    <w:rsid w:val="00D64879"/>
    <w:rsid w:val="00D65620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11C"/>
    <w:rsid w:val="00DA4CE2"/>
    <w:rsid w:val="00DA5489"/>
    <w:rsid w:val="00DA5D83"/>
    <w:rsid w:val="00DA651B"/>
    <w:rsid w:val="00DA68A6"/>
    <w:rsid w:val="00DA6E81"/>
    <w:rsid w:val="00DA7248"/>
    <w:rsid w:val="00DA7687"/>
    <w:rsid w:val="00DA7B15"/>
    <w:rsid w:val="00DA7C36"/>
    <w:rsid w:val="00DB11D0"/>
    <w:rsid w:val="00DB1A7C"/>
    <w:rsid w:val="00DB246D"/>
    <w:rsid w:val="00DB34C7"/>
    <w:rsid w:val="00DB44FD"/>
    <w:rsid w:val="00DB49D5"/>
    <w:rsid w:val="00DB5315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75C2"/>
    <w:rsid w:val="00DD095F"/>
    <w:rsid w:val="00DD119A"/>
    <w:rsid w:val="00DD18A1"/>
    <w:rsid w:val="00DD209C"/>
    <w:rsid w:val="00DD2B23"/>
    <w:rsid w:val="00DD5837"/>
    <w:rsid w:val="00DD5CE7"/>
    <w:rsid w:val="00DD6D97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041"/>
    <w:rsid w:val="00DF672F"/>
    <w:rsid w:val="00DF72B7"/>
    <w:rsid w:val="00DF7C3F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1CD"/>
    <w:rsid w:val="00E10A92"/>
    <w:rsid w:val="00E114F8"/>
    <w:rsid w:val="00E11CED"/>
    <w:rsid w:val="00E12BC1"/>
    <w:rsid w:val="00E12D0D"/>
    <w:rsid w:val="00E13761"/>
    <w:rsid w:val="00E137BA"/>
    <w:rsid w:val="00E14106"/>
    <w:rsid w:val="00E15EEB"/>
    <w:rsid w:val="00E1616A"/>
    <w:rsid w:val="00E16BD4"/>
    <w:rsid w:val="00E173A4"/>
    <w:rsid w:val="00E20A2A"/>
    <w:rsid w:val="00E20B42"/>
    <w:rsid w:val="00E20DC4"/>
    <w:rsid w:val="00E211BA"/>
    <w:rsid w:val="00E218F3"/>
    <w:rsid w:val="00E21B4A"/>
    <w:rsid w:val="00E21F97"/>
    <w:rsid w:val="00E231AA"/>
    <w:rsid w:val="00E235C6"/>
    <w:rsid w:val="00E23FF5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CAE"/>
    <w:rsid w:val="00E3302B"/>
    <w:rsid w:val="00E33111"/>
    <w:rsid w:val="00E33166"/>
    <w:rsid w:val="00E352E6"/>
    <w:rsid w:val="00E3585C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438"/>
    <w:rsid w:val="00E46E3F"/>
    <w:rsid w:val="00E47E9A"/>
    <w:rsid w:val="00E50799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76F3"/>
    <w:rsid w:val="00E70A2C"/>
    <w:rsid w:val="00E710DA"/>
    <w:rsid w:val="00E7240C"/>
    <w:rsid w:val="00E72825"/>
    <w:rsid w:val="00E72DB7"/>
    <w:rsid w:val="00E73000"/>
    <w:rsid w:val="00E7512D"/>
    <w:rsid w:val="00E75A12"/>
    <w:rsid w:val="00E7648B"/>
    <w:rsid w:val="00E769BF"/>
    <w:rsid w:val="00E76A02"/>
    <w:rsid w:val="00E825B5"/>
    <w:rsid w:val="00E82BD2"/>
    <w:rsid w:val="00E82FEE"/>
    <w:rsid w:val="00E83F9E"/>
    <w:rsid w:val="00E9001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5DEE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796"/>
    <w:rsid w:val="00EB2986"/>
    <w:rsid w:val="00EB2A6A"/>
    <w:rsid w:val="00EB4322"/>
    <w:rsid w:val="00EB4A40"/>
    <w:rsid w:val="00EB68CD"/>
    <w:rsid w:val="00EB73AA"/>
    <w:rsid w:val="00EC0E8E"/>
    <w:rsid w:val="00EC10CE"/>
    <w:rsid w:val="00EC18C3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4AD"/>
    <w:rsid w:val="00ED2F24"/>
    <w:rsid w:val="00ED3D33"/>
    <w:rsid w:val="00ED3D6B"/>
    <w:rsid w:val="00ED4C7F"/>
    <w:rsid w:val="00ED63A9"/>
    <w:rsid w:val="00ED6CC3"/>
    <w:rsid w:val="00ED6E4D"/>
    <w:rsid w:val="00ED7BA2"/>
    <w:rsid w:val="00EE13C5"/>
    <w:rsid w:val="00EE24AE"/>
    <w:rsid w:val="00EE2DA1"/>
    <w:rsid w:val="00EE33CE"/>
    <w:rsid w:val="00EE475C"/>
    <w:rsid w:val="00EE5627"/>
    <w:rsid w:val="00EE7C0E"/>
    <w:rsid w:val="00EF0006"/>
    <w:rsid w:val="00EF050C"/>
    <w:rsid w:val="00EF08F7"/>
    <w:rsid w:val="00EF0D7C"/>
    <w:rsid w:val="00EF2E17"/>
    <w:rsid w:val="00EF5CE1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286D"/>
    <w:rsid w:val="00F12F46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2F2B"/>
    <w:rsid w:val="00F236BB"/>
    <w:rsid w:val="00F23D82"/>
    <w:rsid w:val="00F23FF0"/>
    <w:rsid w:val="00F24522"/>
    <w:rsid w:val="00F24EFE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0F3"/>
    <w:rsid w:val="00F40CAC"/>
    <w:rsid w:val="00F40DD0"/>
    <w:rsid w:val="00F40F73"/>
    <w:rsid w:val="00F41B0F"/>
    <w:rsid w:val="00F41BFD"/>
    <w:rsid w:val="00F41D4C"/>
    <w:rsid w:val="00F42407"/>
    <w:rsid w:val="00F427C2"/>
    <w:rsid w:val="00F42E0F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606"/>
    <w:rsid w:val="00F5389F"/>
    <w:rsid w:val="00F54378"/>
    <w:rsid w:val="00F543EE"/>
    <w:rsid w:val="00F54D82"/>
    <w:rsid w:val="00F5544E"/>
    <w:rsid w:val="00F557C3"/>
    <w:rsid w:val="00F5582C"/>
    <w:rsid w:val="00F5637C"/>
    <w:rsid w:val="00F565D0"/>
    <w:rsid w:val="00F56652"/>
    <w:rsid w:val="00F57022"/>
    <w:rsid w:val="00F60223"/>
    <w:rsid w:val="00F60C78"/>
    <w:rsid w:val="00F60D0B"/>
    <w:rsid w:val="00F61F69"/>
    <w:rsid w:val="00F629D7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31B1"/>
    <w:rsid w:val="00F735D7"/>
    <w:rsid w:val="00F745AC"/>
    <w:rsid w:val="00F76F76"/>
    <w:rsid w:val="00F7725D"/>
    <w:rsid w:val="00F77B31"/>
    <w:rsid w:val="00F77DBB"/>
    <w:rsid w:val="00F8213D"/>
    <w:rsid w:val="00F82537"/>
    <w:rsid w:val="00F82EA7"/>
    <w:rsid w:val="00F835CD"/>
    <w:rsid w:val="00F84B3B"/>
    <w:rsid w:val="00F85442"/>
    <w:rsid w:val="00F85B0D"/>
    <w:rsid w:val="00F86400"/>
    <w:rsid w:val="00F87358"/>
    <w:rsid w:val="00F87AD0"/>
    <w:rsid w:val="00F87C03"/>
    <w:rsid w:val="00F90699"/>
    <w:rsid w:val="00F9209B"/>
    <w:rsid w:val="00F925C1"/>
    <w:rsid w:val="00F92F55"/>
    <w:rsid w:val="00F935BE"/>
    <w:rsid w:val="00F93656"/>
    <w:rsid w:val="00F93835"/>
    <w:rsid w:val="00F948E1"/>
    <w:rsid w:val="00F94DF9"/>
    <w:rsid w:val="00F96D6D"/>
    <w:rsid w:val="00F97D21"/>
    <w:rsid w:val="00FA1316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278E"/>
    <w:rsid w:val="00FB2919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5444"/>
    <w:rsid w:val="00FC565B"/>
    <w:rsid w:val="00FC71F5"/>
    <w:rsid w:val="00FC73BF"/>
    <w:rsid w:val="00FC7586"/>
    <w:rsid w:val="00FC76AA"/>
    <w:rsid w:val="00FC7A04"/>
    <w:rsid w:val="00FD04CB"/>
    <w:rsid w:val="00FD17E8"/>
    <w:rsid w:val="00FD20FA"/>
    <w:rsid w:val="00FD296D"/>
    <w:rsid w:val="00FD4221"/>
    <w:rsid w:val="00FD455A"/>
    <w:rsid w:val="00FD57C4"/>
    <w:rsid w:val="00FD6AAB"/>
    <w:rsid w:val="00FD7AF8"/>
    <w:rsid w:val="00FE23AB"/>
    <w:rsid w:val="00FE390E"/>
    <w:rsid w:val="00FE3E87"/>
    <w:rsid w:val="00FE4E83"/>
    <w:rsid w:val="00FE61E0"/>
    <w:rsid w:val="00FE7DAC"/>
    <w:rsid w:val="00FF07DC"/>
    <w:rsid w:val="00FF1712"/>
    <w:rsid w:val="00FF171B"/>
    <w:rsid w:val="00FF17AC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975BAC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836536"/>
    <w:pPr>
      <w:keepNext/>
      <w:keepLines/>
      <w:pageBreakBefore/>
      <w:numPr>
        <w:numId w:val="45"/>
      </w:numPr>
      <w:suppressAutoHyphens/>
      <w:spacing w:after="360" w:line="360" w:lineRule="auto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0F5D3F"/>
    <w:pPr>
      <w:pageBreakBefore w:val="0"/>
      <w:numPr>
        <w:ilvl w:val="1"/>
      </w:numPr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0F5D3F"/>
    <w:pPr>
      <w:numPr>
        <w:ilvl w:val="2"/>
      </w:num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E32CAE"/>
    <w:pPr>
      <w:numPr>
        <w:ilvl w:val="3"/>
      </w:numPr>
      <w:spacing w:before="180"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041D8F"/>
    <w:pPr>
      <w:numPr>
        <w:numId w:val="10"/>
      </w:numPr>
      <w:ind w:left="1134" w:hanging="425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styleId="af5">
    <w:name w:val="Document Map"/>
    <w:basedOn w:val="a"/>
    <w:link w:val="af6"/>
    <w:uiPriority w:val="99"/>
    <w:semiHidden/>
    <w:unhideWhenUsed/>
    <w:rsid w:val="00D07F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07FF9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B00E8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f7">
    <w:name w:val="Revision"/>
    <w:hidden/>
    <w:uiPriority w:val="99"/>
    <w:semiHidden/>
    <w:rsid w:val="001535BA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0"/>
      </w:numPr>
      <w:spacing w:before="240" w:after="180"/>
      <w:ind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5.emf"/><Relationship Id="rId26" Type="http://schemas.openxmlformats.org/officeDocument/2006/relationships/package" Target="embeddings/_________Microsoft_Visio7.vsdx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package" Target="embeddings/_________Microsoft_Visio6.vsdx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8.emf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package" Target="embeddings/_________Microsoft_Visio4.vsdx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package" Target="embeddings/_________Microsoft_Visio5.vsdx"/><Relationship Id="rId27" Type="http://schemas.openxmlformats.org/officeDocument/2006/relationships/hyperlink" Target="http://3.bp.blogspot.com/-sqSGopnp0lo/Uvu_wl_dPQI/AAAAAAAAAgs/F2DBOSdfiU4/s1600/boxplot.PNG" TargetMode="External"/><Relationship Id="rId30" Type="http://schemas.openxmlformats.org/officeDocument/2006/relationships/chart" Target="charts/chart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glossaryDocument" Target="glossary/document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80089856"/>
        <c:axId val="85310464"/>
      </c:barChart>
      <c:catAx>
        <c:axId val="80089856"/>
        <c:scaling>
          <c:orientation val="minMax"/>
        </c:scaling>
        <c:delete val="0"/>
        <c:axPos val="b"/>
        <c:majorTickMark val="out"/>
        <c:minorTickMark val="none"/>
        <c:tickLblPos val="nextTo"/>
        <c:crossAx val="85310464"/>
        <c:crosses val="autoZero"/>
        <c:auto val="1"/>
        <c:lblAlgn val="ctr"/>
        <c:lblOffset val="100"/>
        <c:noMultiLvlLbl val="0"/>
      </c:catAx>
      <c:valAx>
        <c:axId val="853104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800898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revisionView w:markup="0" w:comments="0" w:insDel="0" w:formatting="0" w:inkAnnotations="0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3C7"/>
    <w:rsid w:val="006233C7"/>
    <w:rsid w:val="00B73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233C7"/>
    <w:rPr>
      <w:color w:val="808080"/>
    </w:rPr>
  </w:style>
  <w:style w:type="paragraph" w:customStyle="1" w:styleId="47483D3DE6C347BF83F2E658EFD8010D">
    <w:name w:val="47483D3DE6C347BF83F2E658EFD8010D"/>
    <w:rsid w:val="006233C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233C7"/>
    <w:rPr>
      <w:color w:val="808080"/>
    </w:rPr>
  </w:style>
  <w:style w:type="paragraph" w:customStyle="1" w:styleId="47483D3DE6C347BF83F2E658EFD8010D">
    <w:name w:val="47483D3DE6C347BF83F2E658EFD8010D"/>
    <w:rsid w:val="006233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9B4DD7-6E4A-41F5-A5A2-B79735D3E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56</Pages>
  <Words>9207</Words>
  <Characters>70346</Characters>
  <Application>Microsoft Office Word</Application>
  <DocSecurity>0</DocSecurity>
  <Lines>2131</Lines>
  <Paragraphs>1446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78107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11</cp:revision>
  <cp:lastPrinted>2017-09-21T07:11:00Z</cp:lastPrinted>
  <dcterms:created xsi:type="dcterms:W3CDTF">2017-09-29T07:49:00Z</dcterms:created>
  <dcterms:modified xsi:type="dcterms:W3CDTF">2017-09-29T12:36:00Z</dcterms:modified>
</cp:coreProperties>
</file>