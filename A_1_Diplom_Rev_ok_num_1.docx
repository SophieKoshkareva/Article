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2744B0" w:rsidRDefault="0085797A" w:rsidP="00746ADD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830D23">
      <w:pPr>
        <w:numPr>
          <w:ilvl w:val="0"/>
          <w:numId w:val="5"/>
        </w:numPr>
        <w:spacing w:before="1320"/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830D23">
      <w:pPr>
        <w:numPr>
          <w:ilvl w:val="0"/>
          <w:numId w:val="5"/>
        </w:numPr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81548C">
      <w:pPr>
        <w:spacing w:before="600" w:after="2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746ADD">
      <w:pPr>
        <w:spacing w:before="600" w:after="600" w:line="240" w:lineRule="auto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>тверждена</w:t>
      </w:r>
      <w:proofErr w:type="gramEnd"/>
      <w:r w:rsidRPr="00D377E7">
        <w:rPr>
          <w:sz w:val="24"/>
          <w:szCs w:val="24"/>
        </w:rPr>
        <w:t xml:space="preserve">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Кошкаревой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5C6A4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«К защите </w:t>
            </w:r>
            <w:proofErr w:type="gramStart"/>
            <w:r w:rsidRPr="00650018">
              <w:rPr>
                <w:b/>
                <w:sz w:val="24"/>
                <w:szCs w:val="24"/>
              </w:rPr>
              <w:t>допущена</w:t>
            </w:r>
            <w:proofErr w:type="gramEnd"/>
            <w:r w:rsidRPr="00650018">
              <w:rPr>
                <w:b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к</w:t>
            </w:r>
            <w:proofErr w:type="gramStart"/>
            <w:r>
              <w:rPr>
                <w:sz w:val="24"/>
                <w:szCs w:val="24"/>
              </w:rPr>
              <w:t>.ф</w:t>
            </w:r>
            <w:proofErr w:type="gramEnd"/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r>
              <w:rPr>
                <w:sz w:val="24"/>
                <w:szCs w:val="24"/>
              </w:rPr>
              <w:t>к</w:t>
            </w:r>
            <w:proofErr w:type="gramStart"/>
            <w:r w:rsidR="0085797A" w:rsidRPr="008C5C04">
              <w:rPr>
                <w:sz w:val="24"/>
                <w:szCs w:val="24"/>
              </w:rPr>
              <w:t>.ф</w:t>
            </w:r>
            <w:proofErr w:type="gramEnd"/>
            <w:r w:rsidR="0085797A" w:rsidRPr="008C5C04">
              <w:rPr>
                <w:sz w:val="24"/>
                <w:szCs w:val="24"/>
              </w:rPr>
              <w:t>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FA1A80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FA1A80">
      <w:pPr>
        <w:pStyle w:val="50"/>
        <w:widowControl/>
        <w:shd w:val="clear" w:color="auto" w:fill="auto"/>
        <w:tabs>
          <w:tab w:val="left" w:pos="0"/>
        </w:tabs>
        <w:spacing w:before="84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</w:rPr>
        <w:sectPr w:rsidR="000643F2" w:rsidRPr="009E7620" w:rsidSect="006B3E5B">
          <w:footerReference w:type="first" r:id="rId9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Pr="00A35E74" w:rsidRDefault="000643F2" w:rsidP="00041D8F">
      <w:pPr>
        <w:spacing w:after="360" w:line="240" w:lineRule="auto"/>
        <w:ind w:firstLine="0"/>
        <w:jc w:val="center"/>
        <w:rPr>
          <w:b/>
          <w:sz w:val="32"/>
          <w:szCs w:val="32"/>
        </w:rPr>
      </w:pPr>
      <w:r w:rsidRPr="00A35E74">
        <w:rPr>
          <w:b/>
          <w:sz w:val="32"/>
          <w:szCs w:val="32"/>
        </w:rPr>
        <w:lastRenderedPageBreak/>
        <w:t>СОДЕРЖАНИЕ</w:t>
      </w:r>
    </w:p>
    <w:p w:rsidR="009414E5" w:rsidRDefault="007341A4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 w:rsidR="000B57CF">
        <w:instrText xml:space="preserve"> TOC \o "1-4" \h \z \u </w:instrText>
      </w:r>
      <w:r>
        <w:fldChar w:fldCharType="separate"/>
      </w:r>
      <w:hyperlink w:anchor="_Toc494477425" w:history="1">
        <w:r w:rsidR="009414E5" w:rsidRPr="00BB6BBA">
          <w:rPr>
            <w:rStyle w:val="a6"/>
            <w:noProof/>
          </w:rPr>
          <w:t>ОБОЗНАЧЕНИЯ И СОКРАЩЕНИЯ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6" w:history="1">
        <w:r w:rsidR="009414E5" w:rsidRPr="00BB6BBA">
          <w:rPr>
            <w:rStyle w:val="a6"/>
            <w:noProof/>
          </w:rPr>
          <w:t>ВВЕДЕНИЕ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5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7" w:history="1">
        <w:r w:rsidR="009414E5" w:rsidRPr="00BB6BBA">
          <w:rPr>
            <w:rStyle w:val="a6"/>
            <w:noProof/>
          </w:rPr>
          <w:t>1 ПОСТАНОВКА ЗАДАЧИ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8" w:history="1">
        <w:r w:rsidR="009414E5" w:rsidRPr="00BB6BBA">
          <w:rPr>
            <w:rStyle w:val="a6"/>
            <w:noProof/>
          </w:rPr>
          <w:t>1.1 Описание предметной области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9" w:history="1">
        <w:r w:rsidR="009414E5" w:rsidRPr="00BB6BBA">
          <w:rPr>
            <w:rStyle w:val="a6"/>
            <w:noProof/>
          </w:rPr>
          <w:t>1.1 Формулировка задачи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0" w:history="1">
        <w:r w:rsidR="009414E5" w:rsidRPr="00BB6BBA">
          <w:rPr>
            <w:rStyle w:val="a6"/>
            <w:noProof/>
          </w:rPr>
          <w:t>1.2 Функциональные требования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1" w:history="1">
        <w:r w:rsidR="009414E5" w:rsidRPr="00BB6BBA">
          <w:rPr>
            <w:rStyle w:val="a6"/>
            <w:noProof/>
          </w:rPr>
          <w:t>1.3 Нефункциональные требования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2" w:history="1">
        <w:r w:rsidR="009414E5" w:rsidRPr="00BB6BBA">
          <w:rPr>
            <w:rStyle w:val="a6"/>
            <w:noProof/>
          </w:rPr>
          <w:t>1.4 Характеристики выбранных программных средств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3" w:history="1">
        <w:r w:rsidR="009414E5" w:rsidRPr="00BB6BBA">
          <w:rPr>
            <w:rStyle w:val="a6"/>
            <w:noProof/>
          </w:rPr>
          <w:t>2 РЕАЛИЗАЦИЯ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4" w:history="1">
        <w:r w:rsidR="009414E5" w:rsidRPr="00BB6BBA">
          <w:rPr>
            <w:rStyle w:val="a6"/>
            <w:noProof/>
          </w:rPr>
          <w:t>2.1 Алгоритмы решения задач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5" w:history="1">
        <w:r w:rsidR="009414E5" w:rsidRPr="00BB6BBA">
          <w:rPr>
            <w:rStyle w:val="a6"/>
            <w:noProof/>
          </w:rPr>
          <w:t>2.1.1 Опечатки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6" w:history="1">
        <w:r w:rsidR="009414E5" w:rsidRPr="00BB6BBA">
          <w:rPr>
            <w:rStyle w:val="a6"/>
            <w:noProof/>
          </w:rPr>
          <w:t>2.1.2 Выбросы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12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7" w:history="1">
        <w:r w:rsidR="009414E5" w:rsidRPr="00BB6BBA">
          <w:rPr>
            <w:rStyle w:val="a6"/>
            <w:noProof/>
          </w:rPr>
          <w:t>2.1.3 Генерация отчетов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13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8" w:history="1">
        <w:r w:rsidR="009414E5" w:rsidRPr="00BB6BBA">
          <w:rPr>
            <w:rStyle w:val="a6"/>
            <w:noProof/>
          </w:rPr>
          <w:t>2.2 Объектно-ориентированная модель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14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9" w:history="1">
        <w:r w:rsidR="009414E5" w:rsidRPr="00BB6BBA">
          <w:rPr>
            <w:rStyle w:val="a6"/>
            <w:noProof/>
          </w:rPr>
          <w:t>2.2.1 Файлы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14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0" w:history="1">
        <w:r w:rsidR="009414E5" w:rsidRPr="00BB6BBA">
          <w:rPr>
            <w:rStyle w:val="a6"/>
            <w:noProof/>
          </w:rPr>
          <w:t>2.2.2 Типы значений столбцов таблицы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16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1" w:history="1">
        <w:r w:rsidR="009414E5" w:rsidRPr="00BB6BBA">
          <w:rPr>
            <w:rStyle w:val="a6"/>
            <w:noProof/>
          </w:rPr>
          <w:t>2.2.3 Типы ошибок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18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2" w:history="1">
        <w:r w:rsidR="009414E5" w:rsidRPr="00BB6BBA">
          <w:rPr>
            <w:rStyle w:val="a6"/>
            <w:noProof/>
          </w:rPr>
          <w:t>2.2.4 Описание реализации поиска опечаток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20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3" w:history="1">
        <w:r w:rsidR="009414E5" w:rsidRPr="00BB6BBA">
          <w:rPr>
            <w:rStyle w:val="a6"/>
            <w:noProof/>
          </w:rPr>
          <w:t>2.2.4.1 Метод поиска опечаток для дискретных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20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4" w:history="1">
        <w:r w:rsidR="009414E5" w:rsidRPr="00BB6BBA">
          <w:rPr>
            <w:rStyle w:val="a6"/>
            <w:noProof/>
          </w:rPr>
          <w:t>2.2.4.2 Метод поиска опечаток для непрерывных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22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5" w:history="1">
        <w:r w:rsidR="009414E5" w:rsidRPr="00BB6BBA">
          <w:rPr>
            <w:rStyle w:val="a6"/>
            <w:noProof/>
          </w:rPr>
          <w:t>2.2.4.3 Метод поиска опечаток для дат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24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6" w:history="1">
        <w:r w:rsidR="009414E5" w:rsidRPr="00BB6BBA">
          <w:rPr>
            <w:rStyle w:val="a6"/>
            <w:noProof/>
          </w:rPr>
          <w:t>2.2.5 Реализация поиска выбросов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26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7" w:history="1">
        <w:r w:rsidR="009414E5" w:rsidRPr="00BB6BBA">
          <w:rPr>
            <w:rStyle w:val="a6"/>
            <w:noProof/>
          </w:rPr>
          <w:t>2.2.6 Реализация поиска неупорядоченных дат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30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8" w:history="1">
        <w:r w:rsidR="009414E5" w:rsidRPr="00BB6BBA">
          <w:rPr>
            <w:rStyle w:val="a6"/>
            <w:noProof/>
          </w:rPr>
          <w:t>2.2.7 Создание сводной таблицы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30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9" w:history="1">
        <w:r w:rsidR="009414E5" w:rsidRPr="00BB6BBA">
          <w:rPr>
            <w:rStyle w:val="a6"/>
            <w:noProof/>
          </w:rPr>
          <w:t>3 РАЗРАБОТКА БИБЛИОТЕКИ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33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0" w:history="1">
        <w:r w:rsidR="009414E5" w:rsidRPr="00BB6BBA">
          <w:rPr>
            <w:rStyle w:val="a6"/>
            <w:noProof/>
          </w:rPr>
          <w:t>4 ОТЛАДКА И ТЕСТИРОВАНИЕ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35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1" w:history="1">
        <w:r w:rsidR="009414E5" w:rsidRPr="00BB6BBA">
          <w:rPr>
            <w:rStyle w:val="a6"/>
            <w:noProof/>
          </w:rPr>
          <w:t>5 РЕЗУЛЬТАТЫ ОБРАБОТКИ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36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2" w:history="1">
        <w:r w:rsidR="009414E5" w:rsidRPr="00BB6BBA">
          <w:rPr>
            <w:rStyle w:val="a6"/>
            <w:noProof/>
          </w:rPr>
          <w:t>ЗАКЛЮЧЕНИЕ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42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3" w:history="1">
        <w:r w:rsidR="009414E5" w:rsidRPr="00BB6BBA">
          <w:rPr>
            <w:rStyle w:val="a6"/>
            <w:noProof/>
          </w:rPr>
          <w:t>СПИСОК ИСПОЛЬЗОВАННЫХ ИСТОЧНИКОВ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43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4" w:history="1">
        <w:r w:rsidR="009414E5" w:rsidRPr="00BB6BBA">
          <w:rPr>
            <w:rStyle w:val="a6"/>
            <w:noProof/>
          </w:rPr>
          <w:t>ПРИЛОЖЕНИЕ</w:t>
        </w:r>
        <w:r w:rsidR="009414E5" w:rsidRPr="00BB6BBA">
          <w:rPr>
            <w:rStyle w:val="a6"/>
            <w:noProof/>
            <w:lang w:val="en-US"/>
          </w:rPr>
          <w:t xml:space="preserve"> </w:t>
        </w:r>
        <w:r w:rsidR="009414E5" w:rsidRPr="00BB6BBA">
          <w:rPr>
            <w:rStyle w:val="a6"/>
            <w:noProof/>
          </w:rPr>
          <w:t>А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7F0A62">
          <w:rPr>
            <w:noProof/>
            <w:webHidden/>
          </w:rPr>
          <w:t>45</w:t>
        </w:r>
        <w:r w:rsidR="009414E5">
          <w:rPr>
            <w:noProof/>
            <w:webHidden/>
          </w:rPr>
          <w:fldChar w:fldCharType="end"/>
        </w:r>
      </w:hyperlink>
    </w:p>
    <w:p w:rsidR="000C6881" w:rsidRDefault="007341A4" w:rsidP="00836536">
      <w:pPr>
        <w:pStyle w:val="D01"/>
        <w:numPr>
          <w:ilvl w:val="0"/>
          <w:numId w:val="0"/>
        </w:numPr>
      </w:pPr>
      <w:r>
        <w:lastRenderedPageBreak/>
        <w:fldChar w:fldCharType="end"/>
      </w:r>
      <w:bookmarkStart w:id="20" w:name="_Toc381305351"/>
      <w:bookmarkStart w:id="21" w:name="_Toc390727572"/>
      <w:bookmarkStart w:id="22" w:name="_Toc492737929"/>
      <w:bookmarkStart w:id="23" w:name="_Toc494477425"/>
      <w:r w:rsidR="005916AB">
        <w:t xml:space="preserve">ОБОЗНАЧЕНИЯ И </w:t>
      </w:r>
      <w:r w:rsidR="000C6881" w:rsidRPr="00C765A0">
        <w:t>СОКРАЩЕНИ</w:t>
      </w:r>
      <w:bookmarkEnd w:id="20"/>
      <w:bookmarkEnd w:id="21"/>
      <w:bookmarkEnd w:id="22"/>
      <w:r w:rsidR="005916AB">
        <w:t>Я</w:t>
      </w:r>
      <w:bookmarkEnd w:id="23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B30A16">
        <w:tc>
          <w:tcPr>
            <w:tcW w:w="3147" w:type="dxa"/>
          </w:tcPr>
          <w:p w:rsidR="00213F94" w:rsidRPr="00057808" w:rsidRDefault="00A81D09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B30A16">
        <w:tc>
          <w:tcPr>
            <w:tcW w:w="3147" w:type="dxa"/>
          </w:tcPr>
          <w:p w:rsidR="00213F94" w:rsidRPr="00057808" w:rsidRDefault="00213F94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5B1537" w:rsidP="00057808">
            <w:pPr>
              <w:ind w:firstLine="0"/>
              <w:rPr>
                <w:rFonts w:eastAsia="Times New Roman"/>
                <w:szCs w:val="24"/>
              </w:rPr>
            </w:pPr>
            <w:r>
              <w:t xml:space="preserve">Это </w:t>
            </w:r>
            <w:r w:rsidRPr="008224C4">
              <w:t xml:space="preserve">две или более группы испытуемых, </w:t>
            </w:r>
            <w:r>
              <w:t>в</w:t>
            </w:r>
            <w:r w:rsidRPr="008224C4">
              <w:t xml:space="preserve"> которых </w:t>
            </w:r>
            <w:r>
              <w:t xml:space="preserve">одна часть </w:t>
            </w:r>
            <w:r w:rsidRPr="008224C4">
              <w:t>получа</w:t>
            </w:r>
            <w:r>
              <w:t>ет</w:t>
            </w:r>
            <w:r w:rsidRPr="008224C4">
              <w:t xml:space="preserve"> исследуемый препарат, а </w:t>
            </w:r>
            <w:r>
              <w:t>другая</w:t>
            </w:r>
            <w:r w:rsidRPr="008224C4">
              <w:t xml:space="preserve"> </w:t>
            </w:r>
            <w:r>
              <w:t>часть</w:t>
            </w:r>
            <w:r w:rsidRPr="008224C4">
              <w:t xml:space="preserve"> является контрольной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bookmarkStart w:id="24" w:name="_Hlk493411054"/>
            <w:r w:rsidRPr="00057808">
              <w:rPr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 xml:space="preserve">Такое число, что вероятность получить значение случайной величины справа от него равна вероятности </w:t>
            </w:r>
            <w:proofErr w:type="gramStart"/>
            <w:r>
              <w:rPr>
                <w:shd w:val="clear" w:color="auto" w:fill="FFFFFF"/>
              </w:rPr>
              <w:t>получить</w:t>
            </w:r>
            <w:proofErr w:type="gramEnd"/>
            <w:r>
              <w:rPr>
                <w:shd w:val="clear" w:color="auto" w:fill="FFFFFF"/>
              </w:rPr>
              <w:t xml:space="preserve"> значение слева от него.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Дисперсия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4"/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rPr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ИКР</w:t>
            </w:r>
          </w:p>
        </w:tc>
        <w:tc>
          <w:tcPr>
            <w:tcW w:w="6316" w:type="dxa"/>
          </w:tcPr>
          <w:p w:rsidR="00737442" w:rsidRDefault="00737442" w:rsidP="0075272A">
            <w:pPr>
              <w:ind w:firstLine="0"/>
              <w:rPr>
                <w:shd w:val="clear" w:color="auto" w:fill="FFFFFF"/>
              </w:rPr>
            </w:pPr>
            <w:proofErr w:type="gramStart"/>
            <w:r>
              <w:rPr>
                <w:shd w:val="clear" w:color="auto" w:fill="FFFFFF"/>
              </w:rPr>
              <w:t>Интерквартильный размах</w:t>
            </w:r>
            <w:r w:rsidR="00121D78" w:rsidRPr="00121D78">
              <w:rPr>
                <w:rFonts w:eastAsia="Times New Roman"/>
                <w:szCs w:val="24"/>
              </w:rPr>
              <w:t xml:space="preserve"> – </w:t>
            </w:r>
            <w:r w:rsidR="0075272A">
              <w:rPr>
                <w:rFonts w:eastAsia="Times New Roman"/>
                <w:szCs w:val="24"/>
              </w:rPr>
              <w:t xml:space="preserve">в описательной статистике является мерой статистической дисперсии и равен </w:t>
            </w:r>
            <w:r w:rsidR="0075272A">
              <w:rPr>
                <w:shd w:val="clear" w:color="auto" w:fill="FFFFFF"/>
              </w:rPr>
              <w:t>разности</w:t>
            </w:r>
            <w:r w:rsidR="00121D78" w:rsidRPr="0029689B">
              <w:rPr>
                <w:shd w:val="clear" w:color="auto" w:fill="FFFFFF"/>
              </w:rPr>
              <w:t xml:space="preserve"> между </w:t>
            </w:r>
            <w:r w:rsidR="0075272A">
              <w:rPr>
                <w:shd w:val="clear" w:color="auto" w:fill="FFFFFF"/>
              </w:rPr>
              <w:t>верхним</w:t>
            </w:r>
            <w:r w:rsidR="00121D78" w:rsidRPr="0029689B">
              <w:rPr>
                <w:shd w:val="clear" w:color="auto" w:fill="FFFFFF"/>
              </w:rPr>
              <w:t xml:space="preserve"> и </w:t>
            </w:r>
            <w:r w:rsidR="0075272A">
              <w:rPr>
                <w:shd w:val="clear" w:color="auto" w:fill="FFFFFF"/>
              </w:rPr>
              <w:t>нижним</w:t>
            </w:r>
            <w:r w:rsidR="00121D78" w:rsidRPr="0029689B">
              <w:rPr>
                <w:shd w:val="clear" w:color="auto" w:fill="FFFFFF"/>
              </w:rPr>
              <w:t xml:space="preserve"> квартилями</w:t>
            </w:r>
            <w:r w:rsidR="00121D78">
              <w:rPr>
                <w:shd w:val="clear" w:color="auto" w:fill="FFFFFF"/>
              </w:rPr>
              <w:t>.</w:t>
            </w:r>
            <w:proofErr w:type="gramEnd"/>
          </w:p>
        </w:tc>
      </w:tr>
    </w:tbl>
    <w:p w:rsidR="009D0ADB" w:rsidRPr="008077FC" w:rsidRDefault="009D0ADB" w:rsidP="00836536">
      <w:pPr>
        <w:pStyle w:val="D01"/>
        <w:numPr>
          <w:ilvl w:val="0"/>
          <w:numId w:val="0"/>
        </w:numPr>
        <w:rPr>
          <w:color w:val="000000"/>
        </w:rPr>
      </w:pPr>
      <w:bookmarkStart w:id="25" w:name="_Toc381305352"/>
      <w:bookmarkStart w:id="26" w:name="_Toc390727573"/>
      <w:bookmarkStart w:id="27" w:name="_Toc492737930"/>
      <w:bookmarkStart w:id="28" w:name="_Toc494477426"/>
      <w:r w:rsidRPr="000B57CF">
        <w:lastRenderedPageBreak/>
        <w:t>ВВЕДЕНИЕ</w:t>
      </w:r>
      <w:bookmarkEnd w:id="25"/>
      <w:bookmarkEnd w:id="26"/>
      <w:bookmarkEnd w:id="27"/>
      <w:bookmarkEnd w:id="28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D07FF9">
        <w:t xml:space="preserve"> </w:t>
      </w:r>
      <w:r w:rsidR="00A14BE8" w:rsidRPr="00BC14F8">
        <w:t>клинических исследований</w:t>
      </w:r>
      <w:bookmarkStart w:id="29" w:name="OLE_LINK1"/>
      <w:bookmarkStart w:id="30" w:name="OLE_LINK2"/>
      <w:r w:rsidR="00E642FD">
        <w:t>.</w:t>
      </w:r>
    </w:p>
    <w:p w:rsidR="00E3585C" w:rsidRDefault="001D71BF" w:rsidP="008332A5">
      <w:r>
        <w:t>На протяжении свое</w:t>
      </w:r>
      <w:r w:rsidR="007B2252">
        <w:t>го</w:t>
      </w:r>
      <w:r w:rsidR="00D07FF9"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 w:rsidR="00D07FF9"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 w:rsidR="00D07FF9"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E63EA8" w:rsidRPr="00E63EA8">
        <w:rPr>
          <w:i/>
        </w:rPr>
        <w:t>только</w:t>
      </w:r>
      <w:r w:rsidR="00E63EA8">
        <w:t xml:space="preserve">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4F5C73">
        <w:t xml:space="preserve"> </w:t>
      </w:r>
      <w:r w:rsidR="00653E11">
        <w:t>–</w:t>
      </w:r>
      <w:r w:rsidR="00502425">
        <w:t xml:space="preserve"> доказательная медицина</w:t>
      </w:r>
      <w:r w:rsidR="00E565A2">
        <w:t> </w:t>
      </w:r>
      <w:r w:rsidR="00C559AB" w:rsidRPr="00C559AB">
        <w:t>[</w:t>
      </w:r>
      <w:r w:rsidR="00F93267">
        <w:fldChar w:fldCharType="begin"/>
      </w:r>
      <w:r w:rsidR="00F93267">
        <w:instrText xml:space="preserve"> REF _Ref494625242 \r \h </w:instrText>
      </w:r>
      <w:r w:rsidR="00F93267">
        <w:fldChar w:fldCharType="separate"/>
      </w:r>
      <w:r w:rsidR="007F0A62">
        <w:t>1</w:t>
      </w:r>
      <w:r w:rsidR="00F93267">
        <w:fldChar w:fldCharType="end"/>
      </w:r>
      <w:r w:rsidR="00C559AB" w:rsidRPr="00C559AB">
        <w:t>]</w:t>
      </w:r>
      <w:r w:rsidR="00502425">
        <w:t>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D07FF9">
        <w:t xml:space="preserve"> </w:t>
      </w:r>
      <w:r w:rsidR="00AC6525">
        <w:t xml:space="preserve">Оно </w:t>
      </w:r>
      <w:r w:rsidR="001D71BF">
        <w:t>основывается на</w:t>
      </w:r>
      <w:r w:rsidR="00D07FF9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63EA8" w:rsidRDefault="00B0118B" w:rsidP="00AB32B2"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D0200E">
        <w:t xml:space="preserve"> статистического анализа</w:t>
      </w:r>
      <w:r w:rsidR="00E565A2">
        <w:t> </w:t>
      </w:r>
      <w:r w:rsidR="00A35B27" w:rsidRPr="00A35B27">
        <w:t>[</w:t>
      </w:r>
      <w:r w:rsidR="00F93267">
        <w:fldChar w:fldCharType="begin"/>
      </w:r>
      <w:r w:rsidR="00F93267">
        <w:instrText xml:space="preserve"> REF _Ref494625252 \r \h </w:instrText>
      </w:r>
      <w:r w:rsidR="00F93267">
        <w:fldChar w:fldCharType="separate"/>
      </w:r>
      <w:r w:rsidR="007F0A62">
        <w:t>2</w:t>
      </w:r>
      <w:r w:rsidR="00F93267">
        <w:fldChar w:fldCharType="end"/>
      </w:r>
      <w:r w:rsidR="00A35B27" w:rsidRPr="00A35B27">
        <w:t>]</w:t>
      </w:r>
      <w:r w:rsidR="00C23BED">
        <w:t>.</w:t>
      </w:r>
      <w:r w:rsidR="00D07FF9">
        <w:t xml:space="preserve"> </w:t>
      </w:r>
      <w:r w:rsidR="00C23BED">
        <w:t>П</w:t>
      </w:r>
      <w:r w:rsidR="005F008A" w:rsidRPr="00984AD0">
        <w:t xml:space="preserve">оэтому, </w:t>
      </w:r>
      <w:r w:rsidR="00694BE6">
        <w:t>перед применением статистических методов</w:t>
      </w:r>
      <w:r w:rsidR="005F008A" w:rsidRPr="00984AD0">
        <w:t xml:space="preserve">, обрабатываемые данные следует привести к </w:t>
      </w:r>
      <w:r w:rsidR="00402327">
        <w:t xml:space="preserve">приемлемому для обработки </w:t>
      </w:r>
      <w:r w:rsidR="003A0EDB">
        <w:t>ви</w:t>
      </w:r>
      <w:r w:rsidR="00E63EA8">
        <w:t>ду.</w:t>
      </w:r>
    </w:p>
    <w:p w:rsidR="00E3585C" w:rsidRDefault="003A0EDB" w:rsidP="00AB32B2">
      <w:pPr>
        <w:rPr>
          <w:shd w:val="clear" w:color="auto" w:fill="FFFFFF"/>
        </w:rPr>
      </w:pPr>
      <w:r>
        <w:t xml:space="preserve">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 w:rsidR="00B0118B"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 w:rsidR="00B0118B">
        <w:t xml:space="preserve"> и опечатки</w:t>
      </w:r>
      <w:r w:rsidR="00D07FF9">
        <w:t xml:space="preserve"> </w:t>
      </w:r>
      <w:r w:rsidR="00243F31" w:rsidRPr="00984AD0">
        <w:t>разумными значениями</w:t>
      </w:r>
      <w:r w:rsidR="00402327">
        <w:t>, что и было реализовано в данной работе.</w:t>
      </w:r>
      <w:r w:rsidR="00D07FF9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</w:t>
      </w:r>
      <w:r w:rsidR="00D0200E">
        <w:rPr>
          <w:shd w:val="clear" w:color="auto" w:fill="FFFFFF"/>
        </w:rPr>
        <w:t xml:space="preserve">анализа </w:t>
      </w:r>
      <w:r w:rsidR="00644C09">
        <w:rPr>
          <w:shd w:val="clear" w:color="auto" w:fill="FFFFFF"/>
        </w:rPr>
        <w:t>данных</w:t>
      </w:r>
      <w:r w:rsidR="00694BE6">
        <w:rPr>
          <w:shd w:val="clear" w:color="auto" w:fill="FFFFFF"/>
        </w:rPr>
        <w:t xml:space="preserve"> </w:t>
      </w:r>
      <w:r w:rsidR="0050098D">
        <w:rPr>
          <w:shd w:val="clear" w:color="auto" w:fill="FFFFFF"/>
        </w:rPr>
        <w:t xml:space="preserve">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 w:rsidR="00D07FF9"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D07FF9" w:rsidRDefault="00240603" w:rsidP="00395C5E">
      <w:pPr>
        <w:pStyle w:val="D01"/>
        <w:rPr>
          <w:szCs w:val="26"/>
        </w:rPr>
      </w:pPr>
      <w:bookmarkStart w:id="31" w:name="_Toc492737931"/>
      <w:bookmarkStart w:id="32" w:name="_Toc494477427"/>
      <w:bookmarkEnd w:id="29"/>
      <w:bookmarkEnd w:id="30"/>
      <w:r w:rsidRPr="00D07FF9">
        <w:lastRenderedPageBreak/>
        <w:t>ПОСТАНОВКА ЗАДАЧИ</w:t>
      </w:r>
      <w:bookmarkEnd w:id="31"/>
      <w:bookmarkEnd w:id="32"/>
    </w:p>
    <w:p w:rsidR="00240603" w:rsidRPr="00395C5E" w:rsidRDefault="00240603" w:rsidP="00AD46B8">
      <w:pPr>
        <w:pStyle w:val="D02"/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3" w:name="_Toc381305354"/>
      <w:bookmarkStart w:id="34" w:name="_Toc390727575"/>
      <w:bookmarkStart w:id="35" w:name="_Toc492737932"/>
      <w:bookmarkStart w:id="36" w:name="_Toc494477428"/>
      <w:r w:rsidRPr="00B67138">
        <w:t>Оп</w:t>
      </w:r>
      <w:r w:rsidRPr="00395C5E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3"/>
      <w:bookmarkEnd w:id="34"/>
      <w:bookmarkEnd w:id="35"/>
      <w:bookmarkEnd w:id="36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</w:t>
      </w:r>
      <w:r w:rsidR="009C640A">
        <w:t>в</w:t>
      </w:r>
      <w:r w:rsidR="00EC5C24" w:rsidRPr="008224C4">
        <w:t xml:space="preserve"> которых </w:t>
      </w:r>
      <w:r w:rsidR="009C640A">
        <w:t xml:space="preserve">одна часть </w:t>
      </w:r>
      <w:r w:rsidR="00EC5C24" w:rsidRPr="008224C4">
        <w:t>получа</w:t>
      </w:r>
      <w:r w:rsidR="009C640A">
        <w:t>ет</w:t>
      </w:r>
      <w:r w:rsidR="00EC5C24" w:rsidRPr="008224C4">
        <w:t xml:space="preserve"> исследуемый препарат, а </w:t>
      </w:r>
      <w:r w:rsidR="009E2A06">
        <w:t>другая</w:t>
      </w:r>
      <w:r w:rsidR="00EC5C24" w:rsidRPr="008224C4">
        <w:t xml:space="preserve"> </w:t>
      </w:r>
      <w:r w:rsidR="009C640A">
        <w:t>часть</w:t>
      </w:r>
      <w:r w:rsidR="00EC5C24" w:rsidRPr="008224C4">
        <w:t xml:space="preserve"> является контрольной.</w:t>
      </w:r>
      <w:r w:rsidR="00D07FF9" w:rsidRPr="00D07FF9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</w:t>
      </w:r>
      <w:r w:rsidR="00E565A2">
        <w:t> </w:t>
      </w:r>
      <w:r w:rsidR="00BA7386">
        <w:t>[</w:t>
      </w:r>
      <w:r w:rsidR="00F93267">
        <w:fldChar w:fldCharType="begin"/>
      </w:r>
      <w:r w:rsidR="00F93267">
        <w:instrText xml:space="preserve"> REF _Ref494625267 \r \h </w:instrText>
      </w:r>
      <w:r w:rsidR="00F93267">
        <w:fldChar w:fldCharType="separate"/>
      </w:r>
      <w:r w:rsidR="007F0A62">
        <w:t>3</w:t>
      </w:r>
      <w:r w:rsidR="00F93267">
        <w:fldChar w:fldCharType="end"/>
      </w:r>
      <w:r w:rsidR="00A35B27" w:rsidRPr="00A35B27">
        <w:t>]</w:t>
      </w:r>
      <w:r w:rsidR="007B77DF">
        <w:t>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</w:t>
      </w:r>
      <w:r w:rsidR="00644C09">
        <w:t xml:space="preserve">входных </w:t>
      </w:r>
      <w:r w:rsidR="00147385">
        <w:t xml:space="preserve">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644C09" w:rsidP="007D7BB3">
      <w:pPr>
        <w:pStyle w:val="C011"/>
      </w:pPr>
      <w:r>
        <w:t>Поиск и и</w:t>
      </w:r>
      <w:r w:rsidR="00147385">
        <w:t>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 w:rsidR="00D07FF9" w:rsidRPr="00D07FF9"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9233F5">
        <w:t>и</w:t>
      </w:r>
      <w:r w:rsidR="00D07FF9" w:rsidRPr="00D07FF9">
        <w:t xml:space="preserve"> </w:t>
      </w:r>
      <w:r w:rsidR="00D07FF9">
        <w:t>и</w:t>
      </w:r>
      <w:r w:rsidR="009233F5">
        <w:t xml:space="preserve">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 xml:space="preserve">объем данных за </w:t>
      </w:r>
      <w:commentRangeStart w:id="37"/>
      <w:r w:rsidR="00DE494D">
        <w:t>разумное время</w:t>
      </w:r>
      <w:commentRangeEnd w:id="37"/>
      <w:r w:rsidR="00283BEF">
        <w:rPr>
          <w:rStyle w:val="a7"/>
        </w:rPr>
        <w:commentReference w:id="37"/>
      </w:r>
      <w:r w:rsidR="00DE494D">
        <w:t>.</w:t>
      </w:r>
      <w:r w:rsidR="00CB68B9">
        <w:tab/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proofErr w:type="gramStart"/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D07FF9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D07FF9">
        <w:t xml:space="preserve"> </w:t>
      </w:r>
      <w:r w:rsidR="00B30080">
        <w:t>они</w:t>
      </w:r>
      <w:r w:rsidR="00AD78A6">
        <w:t xml:space="preserve"> </w:t>
      </w:r>
      <w:r>
        <w:t>должны быть нормально распределены.</w:t>
      </w:r>
      <w:proofErr w:type="gramEnd"/>
    </w:p>
    <w:p w:rsidR="00867089" w:rsidRDefault="00867089" w:rsidP="00977F8D">
      <w:pPr>
        <w:pStyle w:val="A02TextParagraphNoIndentation"/>
        <w:ind w:firstLine="708"/>
      </w:pPr>
      <w:r w:rsidRPr="009414E5">
        <w:lastRenderedPageBreak/>
        <w:t>Нормальное распределение</w:t>
      </w:r>
      <w:r>
        <w:t xml:space="preserve">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</w:t>
      </w:r>
      <w:r w:rsidR="00E75A12">
        <w:t>ставленной</w:t>
      </w:r>
      <w:r w:rsidR="00B273A8">
        <w:t xml:space="preserve"> </w:t>
      </w:r>
      <w:r w:rsidR="00E75A12">
        <w:t>ниже</w:t>
      </w:r>
      <w:r w:rsidR="008B68DA">
        <w:t>.</w:t>
      </w:r>
    </w:p>
    <w:p w:rsidR="00785E85" w:rsidRPr="00E75A12" w:rsidRDefault="00785E85" w:rsidP="00E273B4">
      <w:pPr>
        <w:pStyle w:val="B01Pic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 w:rsidRPr="00E75A12">
        <w:t>,</w:t>
      </w:r>
    </w:p>
    <w:p w:rsidR="00264DE3" w:rsidRDefault="00F32AD2" w:rsidP="00977F8D">
      <w:pPr>
        <w:pStyle w:val="A02TextParagraphNoIndentation"/>
        <w:ind w:firstLine="708"/>
      </w:pPr>
      <w:r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A36C52">
        <w:t>ое ожидание</w:t>
      </w:r>
      <w:r w:rsidR="00B35D23">
        <w:t>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</w:p>
    <w:p w:rsidR="003D2594" w:rsidRPr="003D2594" w:rsidRDefault="00CA363D" w:rsidP="003D2594">
      <w:r w:rsidRPr="009414E5">
        <w:t>Математ</w:t>
      </w:r>
      <w:r w:rsidR="008870E3" w:rsidRPr="009414E5">
        <w:t>и</w:t>
      </w:r>
      <w:r w:rsidRPr="009414E5">
        <w:t>ческое ожид</w:t>
      </w:r>
      <w:r w:rsidR="008870E3" w:rsidRPr="009414E5">
        <w:t>а</w:t>
      </w:r>
      <w:r w:rsidRPr="009414E5">
        <w:t>ние</w:t>
      </w:r>
      <w:r w:rsidRPr="00CA363D">
        <w:t xml:space="preserve"> </w:t>
      </w:r>
      <w:r w:rsidR="008870E3">
        <w:t>–</w:t>
      </w:r>
      <w:r w:rsidR="00D07FF9">
        <w:t xml:space="preserve"> </w:t>
      </w:r>
      <w:r w:rsidR="008870E3">
        <w:t xml:space="preserve">это </w:t>
      </w:r>
      <w:r w:rsidRPr="00CA363D">
        <w:t>среднее значение случайной величины</w:t>
      </w:r>
      <w:r w:rsidR="00C04111" w:rsidRPr="00C04111">
        <w:t>.</w:t>
      </w:r>
    </w:p>
    <w:p w:rsidR="003D2594" w:rsidRPr="003D2594" w:rsidRDefault="00CA363D" w:rsidP="003D2594">
      <w:r w:rsidRPr="009414E5">
        <w:t>Дисперсией</w:t>
      </w:r>
      <w:r w:rsidRPr="00BB28B0">
        <w:rPr>
          <w:i/>
        </w:rPr>
        <w:t xml:space="preserve"> </w:t>
      </w:r>
      <w:r w:rsidR="00BB12EA" w:rsidRPr="00483133">
        <w:t>случайной величины</w:t>
      </w:r>
      <w:r w:rsidR="00BB12EA" w:rsidRPr="00BB12EA">
        <w:t xml:space="preserve"> называют математическое ожидание квадрата отклонения случайной величины от ее математического ожидания</w:t>
      </w:r>
      <w:r>
        <w:t>.</w:t>
      </w:r>
    </w:p>
    <w:p w:rsidR="00B23E26" w:rsidRDefault="00D637F8" w:rsidP="003D2594">
      <w:r w:rsidRPr="009414E5">
        <w:t>Среднеквадратическим отклонением</w:t>
      </w:r>
      <w:r>
        <w:t xml:space="preserve"> случайной величины называется </w:t>
      </w:r>
      <w:r w:rsidR="008870E3">
        <w:t xml:space="preserve">квадратный </w:t>
      </w:r>
      <w:r>
        <w:t>корень из дисперсии этой величины</w:t>
      </w:r>
      <w:r w:rsidR="00CA363D">
        <w:t>.</w:t>
      </w:r>
    </w:p>
    <w:p w:rsidR="004732E5" w:rsidRDefault="004732E5" w:rsidP="00B23E26">
      <w:r w:rsidRPr="009414E5">
        <w:t>Стандартным нормальным распределением</w:t>
      </w:r>
      <w:r w:rsidRPr="004732E5">
        <w:t xml:space="preserve"> называется нормальное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7341A4">
        <w:fldChar w:fldCharType="begin"/>
      </w:r>
      <w:r w:rsidR="00B273A8">
        <w:instrText xml:space="preserve"> REF  _Ref493731058 \* Lower \h \r \t </w:instrText>
      </w:r>
      <w:r w:rsidR="007341A4">
        <w:fldChar w:fldCharType="separate"/>
      </w:r>
      <w:r w:rsidR="007F0A62">
        <w:t>1</w:t>
      </w:r>
      <w:r w:rsidR="007341A4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 wp14:anchorId="4CF0F1D0" wp14:editId="52798E21">
            <wp:extent cx="3726612" cy="2795541"/>
            <wp:effectExtent l="0" t="0" r="0" b="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1" cy="279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38" w:name="_Ref493731058"/>
      <w:r>
        <w:t xml:space="preserve">– </w:t>
      </w:r>
      <w:r w:rsidR="00620CD6">
        <w:t>Н</w:t>
      </w:r>
      <w:r w:rsidR="00E269CD">
        <w:t>ормальное</w:t>
      </w:r>
      <w:r>
        <w:t xml:space="preserve"> распределение</w:t>
      </w:r>
    </w:p>
    <w:bookmarkEnd w:id="38"/>
    <w:p w:rsidR="00B06C50" w:rsidRPr="00B06C50" w:rsidRDefault="005F2863" w:rsidP="00977F8D">
      <w:pPr>
        <w:pStyle w:val="A02TextParagraphNoIndentation"/>
        <w:ind w:firstLine="708"/>
      </w:pPr>
      <w:r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lastRenderedPageBreak/>
        <w:t xml:space="preserve">Создание </w:t>
      </w:r>
      <w:r w:rsidR="00EC3BC8">
        <w:t>библиотеки</w:t>
      </w:r>
      <w:r w:rsidRPr="00BC14F8">
        <w:t xml:space="preserve"> алгоритмов </w:t>
      </w:r>
      <w:r w:rsidR="00B30080">
        <w:t xml:space="preserve">для </w:t>
      </w:r>
      <w:r w:rsidRPr="00BC14F8">
        <w:t xml:space="preserve">статистического анализа данных клинических исследований в параллельных группах, позволит существенно сократить время проведения </w:t>
      </w:r>
      <w:commentRangeStart w:id="39"/>
      <w:r w:rsidRPr="00BC14F8">
        <w:t>статистического</w:t>
      </w:r>
      <w:commentRangeEnd w:id="39"/>
      <w:r w:rsidR="00B30080">
        <w:rPr>
          <w:rStyle w:val="a7"/>
        </w:rPr>
        <w:commentReference w:id="39"/>
      </w:r>
      <w:r w:rsidRPr="00BC14F8">
        <w:t xml:space="preserve">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4633EC">
      <w:pPr>
        <w:pStyle w:val="D02"/>
      </w:pPr>
      <w:bookmarkStart w:id="40" w:name="_Toc492737933"/>
      <w:bookmarkStart w:id="41" w:name="_Toc494477429"/>
      <w:r w:rsidRPr="00893CB0">
        <w:t>Формулировка задачи</w:t>
      </w:r>
      <w:bookmarkEnd w:id="40"/>
      <w:bookmarkEnd w:id="41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="00D07FF9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07FF9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proofErr w:type="gramStart"/>
      <w:r>
        <w:rPr>
          <w:lang w:val="en-US"/>
        </w:rPr>
        <w:t>b</w:t>
      </w:r>
      <w:r w:rsidR="00660B12" w:rsidRPr="008563D7">
        <w:rPr>
          <w:lang w:val="en-US"/>
        </w:rPr>
        <w:t>ase</w:t>
      </w:r>
      <w:proofErr w:type="gramEnd"/>
      <w:r w:rsidR="00E92579">
        <w:t>.</w:t>
      </w:r>
    </w:p>
    <w:p w:rsidR="00A262A1" w:rsidRPr="008563D7" w:rsidRDefault="008B68DA" w:rsidP="00A262A1">
      <w:pPr>
        <w:pStyle w:val="C011"/>
      </w:pPr>
      <w:proofErr w:type="gramStart"/>
      <w:r>
        <w:rPr>
          <w:lang w:val="en-US"/>
        </w:rPr>
        <w:t>m</w:t>
      </w:r>
      <w:r w:rsidR="00A262A1" w:rsidRPr="008563D7">
        <w:t>ethods</w:t>
      </w:r>
      <w:proofErr w:type="gramEnd"/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proofErr w:type="gramStart"/>
      <w:r>
        <w:rPr>
          <w:lang w:val="en-US"/>
        </w:rPr>
        <w:t>u</w:t>
      </w:r>
      <w:r w:rsidR="00660B12" w:rsidRPr="008563D7">
        <w:t>tils</w:t>
      </w:r>
      <w:proofErr w:type="gramEnd"/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proofErr w:type="gramStart"/>
      <w:r>
        <w:rPr>
          <w:lang w:val="en-US"/>
        </w:rPr>
        <w:t>g</w:t>
      </w:r>
      <w:r w:rsidR="00660B12" w:rsidRPr="008563D7">
        <w:t>rDevices</w:t>
      </w:r>
      <w:proofErr w:type="gramEnd"/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proofErr w:type="gramStart"/>
      <w:r>
        <w:rPr>
          <w:lang w:val="en-US"/>
        </w:rPr>
        <w:t>p</w:t>
      </w:r>
      <w:r w:rsidR="00486ECB">
        <w:rPr>
          <w:lang w:val="en-US"/>
        </w:rPr>
        <w:t>lyr</w:t>
      </w:r>
      <w:proofErr w:type="gramEnd"/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proofErr w:type="gramStart"/>
      <w:r>
        <w:rPr>
          <w:lang w:val="en-US"/>
        </w:rPr>
        <w:t>x</w:t>
      </w:r>
      <w:r w:rsidR="00D9007B" w:rsidRPr="008563D7">
        <w:rPr>
          <w:lang w:val="en-US"/>
        </w:rPr>
        <w:t>lsx</w:t>
      </w:r>
      <w:proofErr w:type="gramEnd"/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proofErr w:type="gramStart"/>
      <w:r>
        <w:rPr>
          <w:lang w:val="en-US"/>
        </w:rPr>
        <w:t>n</w:t>
      </w:r>
      <w:r w:rsidRPr="002D5B88">
        <w:t>ortest</w:t>
      </w:r>
      <w:proofErr w:type="gramEnd"/>
      <w:r>
        <w:rPr>
          <w:lang w:val="en-US"/>
        </w:rPr>
        <w:t>.</w:t>
      </w:r>
    </w:p>
    <w:p w:rsidR="00D9007B" w:rsidRDefault="008B68DA" w:rsidP="00D9007B">
      <w:pPr>
        <w:pStyle w:val="C011"/>
      </w:pPr>
      <w:proofErr w:type="gramStart"/>
      <w:r>
        <w:rPr>
          <w:lang w:val="en-US"/>
        </w:rPr>
        <w:t>d</w:t>
      </w:r>
      <w:r w:rsidR="00D9007B" w:rsidRPr="000613C3">
        <w:t>evtools</w:t>
      </w:r>
      <w:proofErr w:type="gramEnd"/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D07FF9">
        <w:t xml:space="preserve"> </w:t>
      </w:r>
      <w:r w:rsidR="002013F2">
        <w:t>возврата</w:t>
      </w:r>
      <w:r w:rsidR="00924DE3" w:rsidRPr="00924DE3">
        <w:t xml:space="preserve"> к </w:t>
      </w:r>
      <w:r w:rsidR="00B30080">
        <w:t>более ранним</w:t>
      </w:r>
      <w:r w:rsidR="00924DE3" w:rsidRPr="00924DE3">
        <w:t xml:space="preserve">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r w:rsidR="001672F5">
        <w:rPr>
          <w:lang w:val="en-US"/>
        </w:rPr>
        <w:t>git</w:t>
      </w:r>
      <w:r w:rsidR="001672F5">
        <w:t xml:space="preserve"> и репозиторий на сервере </w:t>
      </w:r>
      <w:r w:rsidR="001672F5">
        <w:rPr>
          <w:lang w:val="en-US"/>
        </w:rPr>
        <w:t>GitHub</w:t>
      </w:r>
      <w:r w:rsidR="001672F5" w:rsidRPr="001672F5">
        <w:t>.</w:t>
      </w:r>
    </w:p>
    <w:p w:rsidR="006D7CA7" w:rsidRDefault="006D7CA7" w:rsidP="008675C5">
      <w:pPr>
        <w:pStyle w:val="D02"/>
      </w:pPr>
      <w:bookmarkStart w:id="42" w:name="_Toc381305357"/>
      <w:bookmarkStart w:id="43" w:name="_Toc390727577"/>
      <w:bookmarkStart w:id="44" w:name="_Toc492737934"/>
      <w:bookmarkStart w:id="45" w:name="_Toc494477430"/>
      <w:r w:rsidRPr="00893CB0">
        <w:t>Функциональные требования</w:t>
      </w:r>
      <w:bookmarkEnd w:id="42"/>
      <w:bookmarkEnd w:id="43"/>
      <w:bookmarkEnd w:id="44"/>
      <w:bookmarkEnd w:id="45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lastRenderedPageBreak/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D07FF9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D07FF9" w:rsidRDefault="000D1E94" w:rsidP="008675C5">
      <w:pPr>
        <w:pStyle w:val="D02"/>
        <w:rPr>
          <w:szCs w:val="23"/>
        </w:rPr>
      </w:pPr>
      <w:bookmarkStart w:id="46" w:name="_Toc494477431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6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r w:rsidRPr="00880DF8">
        <w:t>Excel</w:t>
      </w:r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 w:rsidR="00662E22">
        <w:t xml:space="preserve"> </w:t>
      </w:r>
      <w:r>
        <w:t>–</w:t>
      </w:r>
      <w:r w:rsidR="00662E22">
        <w:t xml:space="preserve"> </w:t>
      </w:r>
      <w:r>
        <w:t>таблиц данных (</w:t>
      </w:r>
      <w:r w:rsidRPr="00880DF8">
        <w:t>data</w:t>
      </w:r>
      <w:r w:rsidRPr="001B0EC0">
        <w:t>.</w:t>
      </w:r>
      <w:r w:rsidRPr="00880DF8">
        <w:t>frame</w:t>
      </w:r>
      <w:r w:rsidR="000755AA">
        <w:t>).</w:t>
      </w:r>
    </w:p>
    <w:p w:rsidR="001C75A3" w:rsidRPr="001B0EC0" w:rsidRDefault="001C75A3" w:rsidP="002617EB">
      <w:pPr>
        <w:pStyle w:val="C011"/>
      </w:pPr>
      <w:r>
        <w:t xml:space="preserve">Результаты </w:t>
      </w:r>
      <w:r w:rsidR="00662E22">
        <w:t xml:space="preserve">обработки данных </w:t>
      </w:r>
      <w:r>
        <w:t xml:space="preserve">должны записываться в </w:t>
      </w:r>
      <w:r w:rsidR="00BA4EE3" w:rsidRPr="00880DF8">
        <w:t>Excel</w:t>
      </w:r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="00D07FF9">
        <w:t xml:space="preserve"> </w:t>
      </w:r>
      <w:r w:rsidR="00DE6C7F">
        <w:t xml:space="preserve">объектную модель </w:t>
      </w:r>
      <w:r w:rsidR="005F6535">
        <w:t>S4</w:t>
      </w:r>
      <w:r w:rsidRPr="00773328">
        <w:t xml:space="preserve"> </w:t>
      </w:r>
      <w:r w:rsidR="005F6535">
        <w:t>языка</w:t>
      </w:r>
      <w:r w:rsidR="00DE6C7F">
        <w:t xml:space="preserve">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Git в связке с сервером </w:t>
      </w:r>
      <w:r w:rsidR="00773328" w:rsidRPr="00773328">
        <w:t>GitHub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</w:p>
    <w:p w:rsidR="006C0E37" w:rsidRDefault="00865D50" w:rsidP="008675C5">
      <w:pPr>
        <w:pStyle w:val="D02"/>
      </w:pPr>
      <w:bookmarkStart w:id="47" w:name="_Toc494477432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47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D07FF9"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="00640B6E" w:rsidRPr="00640B6E">
        <w:t xml:space="preserve"> </w:t>
      </w:r>
      <w:r>
        <w:t xml:space="preserve">и </w:t>
      </w:r>
      <w:r w:rsidR="002B64AD">
        <w:t>среда разработки RStudio.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7B0FB0">
        <w:t xml:space="preserve"> </w:t>
      </w:r>
      <w:r w:rsidR="00DA19C2">
        <w:t>–</w:t>
      </w:r>
      <w:r w:rsidR="00D4479A">
        <w:t xml:space="preserve"> </w:t>
      </w:r>
      <w:proofErr w:type="gramStart"/>
      <w:r w:rsidR="00D07FF9">
        <w:t>интерпретируемый</w:t>
      </w:r>
      <w:proofErr w:type="gramEnd"/>
      <w:r w:rsidR="00406E40">
        <w:t xml:space="preserve"> язык с интерфейсом командной</w:t>
      </w:r>
      <w:r w:rsidR="00D07FF9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D07FF9">
        <w:t xml:space="preserve"> </w:t>
      </w:r>
      <w:r w:rsidR="00310787">
        <w:t>сочетает</w:t>
      </w:r>
      <w:r w:rsidR="00406E40">
        <w:t xml:space="preserve"> в себе </w:t>
      </w:r>
      <w:commentRangeStart w:id="48"/>
      <w:r w:rsidR="00406E40">
        <w:t>процедурное,</w:t>
      </w:r>
      <w:r w:rsidR="00817CB4">
        <w:t xml:space="preserve"> функциональное</w:t>
      </w:r>
      <w:r w:rsidR="008446EF">
        <w:t xml:space="preserve"> </w:t>
      </w:r>
      <w:commentRangeEnd w:id="48"/>
      <w:r w:rsidR="00A36C52">
        <w:rPr>
          <w:rStyle w:val="a7"/>
        </w:rPr>
        <w:commentReference w:id="48"/>
      </w:r>
      <w:r w:rsidR="008446EF">
        <w:t xml:space="preserve">и </w:t>
      </w:r>
      <w:r w:rsidR="00406E40">
        <w:t>объектно-ориентированное программи</w:t>
      </w:r>
      <w:r w:rsidR="00310787">
        <w:t>рование</w:t>
      </w:r>
      <w:r w:rsidR="007A6CB5">
        <w:t>.</w:t>
      </w:r>
    </w:p>
    <w:p w:rsidR="00B41DB3" w:rsidRDefault="00633D6C" w:rsidP="00310787">
      <w:r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</w:t>
      </w:r>
      <w:r w:rsidR="00EF050C">
        <w:lastRenderedPageBreak/>
        <w:t xml:space="preserve">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</w:t>
      </w:r>
      <w:r w:rsidR="007A6CB5">
        <w:t> [</w:t>
      </w:r>
      <w:r w:rsidR="00544FFA">
        <w:fldChar w:fldCharType="begin"/>
      </w:r>
      <w:r w:rsidR="00544FFA">
        <w:instrText xml:space="preserve"> REF _Ref494625286 \r \h </w:instrText>
      </w:r>
      <w:r w:rsidR="00544FFA">
        <w:fldChar w:fldCharType="separate"/>
      </w:r>
      <w:r w:rsidR="007F0A62">
        <w:t>4</w:t>
      </w:r>
      <w:r w:rsidR="00544FFA">
        <w:fldChar w:fldCharType="end"/>
      </w:r>
      <w:r w:rsidR="007A6CB5" w:rsidRPr="00640B6E">
        <w:t>]</w:t>
      </w:r>
      <w:r w:rsidR="00B41DB3">
        <w:t>.</w:t>
      </w:r>
    </w:p>
    <w:p w:rsidR="004E658C" w:rsidRPr="00893CB0" w:rsidRDefault="00160E31" w:rsidP="003B7694">
      <w:pPr>
        <w:pStyle w:val="D01"/>
      </w:pPr>
      <w:bookmarkStart w:id="49" w:name="_Toc494477433"/>
      <w:r>
        <w:lastRenderedPageBreak/>
        <w:t>РЕАЛИЗАЦИЯ</w:t>
      </w:r>
      <w:bookmarkEnd w:id="49"/>
    </w:p>
    <w:p w:rsidR="003B2CB8" w:rsidRDefault="00C64071" w:rsidP="006C34D5">
      <w:pPr>
        <w:pStyle w:val="D02"/>
      </w:pPr>
      <w:bookmarkStart w:id="50" w:name="_Toc494477434"/>
      <w:r>
        <w:t>Алгоритмы решения задач</w:t>
      </w:r>
      <w:bookmarkEnd w:id="50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D07FF9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</w:t>
      </w:r>
      <w:r w:rsidR="00E565A2">
        <w:t> </w:t>
      </w:r>
      <w:r w:rsidR="00A025AE">
        <w:t>[</w:t>
      </w:r>
      <w:r w:rsidR="00544FFA">
        <w:fldChar w:fldCharType="begin"/>
      </w:r>
      <w:r w:rsidR="00544FFA">
        <w:instrText xml:space="preserve"> REF _Ref494625297 \r \h </w:instrText>
      </w:r>
      <w:r w:rsidR="00544FFA">
        <w:fldChar w:fldCharType="separate"/>
      </w:r>
      <w:r w:rsidR="007F0A62">
        <w:t>5</w:t>
      </w:r>
      <w:r w:rsidR="00544FFA">
        <w:fldChar w:fldCharType="end"/>
      </w:r>
      <w:r w:rsidR="00640B6E" w:rsidRPr="00640B6E">
        <w:t>]</w:t>
      </w:r>
      <w:r w:rsidR="006A2335">
        <w:t>.</w:t>
      </w:r>
    </w:p>
    <w:p w:rsidR="00BF0F2E" w:rsidRDefault="006A2335" w:rsidP="006A2335">
      <w:pPr>
        <w:pStyle w:val="A02TextParagraphNoIndentation"/>
        <w:ind w:firstLine="708"/>
      </w:pPr>
      <w:r>
        <w:t xml:space="preserve">Именно поэтому перед проведением статистического анализа необходимо выполнять проверку </w:t>
      </w:r>
      <w:r w:rsidR="009460CA">
        <w:t>входных</w:t>
      </w:r>
      <w:r>
        <w:t xml:space="preserve"> данных на валидность.</w:t>
      </w:r>
      <w:r w:rsidR="00E07D4E">
        <w:t xml:space="preserve"> </w:t>
      </w: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</w:t>
      </w:r>
      <w:r w:rsidR="00E07D4E">
        <w:t>в следующих пунктах</w:t>
      </w:r>
      <w:r w:rsidR="005C7605">
        <w:t>.</w:t>
      </w:r>
    </w:p>
    <w:p w:rsidR="00BF0F2E" w:rsidRDefault="00BF0F2E" w:rsidP="00830D23">
      <w:pPr>
        <w:pStyle w:val="D03"/>
        <w:numPr>
          <w:ilvl w:val="2"/>
          <w:numId w:val="8"/>
        </w:numPr>
      </w:pPr>
      <w:bookmarkStart w:id="51" w:name="_Toc494477435"/>
      <w:r>
        <w:t>Опечатки</w:t>
      </w:r>
      <w:bookmarkEnd w:id="51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D07FF9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D07FF9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 xml:space="preserve">записи </w:t>
      </w:r>
      <w:r w:rsidR="009460CA">
        <w:t xml:space="preserve">десятичных дробей и </w:t>
      </w:r>
      <w:r w:rsidR="00503109">
        <w:t>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7341A4">
        <w:fldChar w:fldCharType="begin"/>
      </w:r>
      <w:r w:rsidR="00536144">
        <w:instrText xml:space="preserve"> REF  _Ref493750224 \* Lower \h \r \t </w:instrText>
      </w:r>
      <w:r w:rsidR="007341A4">
        <w:fldChar w:fldCharType="separate"/>
      </w:r>
      <w:r w:rsidR="007F0A62">
        <w:t>2</w:t>
      </w:r>
      <w:r w:rsidR="007341A4">
        <w:fldChar w:fldCharType="end"/>
      </w:r>
      <w:r>
        <w:t xml:space="preserve"> изображен</w:t>
      </w:r>
      <w:r w:rsidR="009D7684">
        <w:t xml:space="preserve">а </w:t>
      </w:r>
      <w:r w:rsidR="00BE10CA">
        <w:t>схема</w:t>
      </w:r>
      <w:r w:rsidR="00D07FF9"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D07FF9">
        <w:t xml:space="preserve"> </w:t>
      </w:r>
      <w:r w:rsidR="009460CA">
        <w:t>Такими данными могут быть, н</w:t>
      </w:r>
      <w:r w:rsidR="00771946">
        <w:t>апример</w:t>
      </w:r>
      <w:r w:rsidR="00CF6A44">
        <w:t>,</w:t>
      </w:r>
      <w:r w:rsidR="00D07FF9">
        <w:t xml:space="preserve"> </w:t>
      </w:r>
      <w:r w:rsidR="00A51C6C">
        <w:t xml:space="preserve">записи </w:t>
      </w:r>
      <w:r w:rsidR="00C13E7F">
        <w:t>о</w:t>
      </w:r>
      <w:r w:rsidR="00D07FF9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D07FF9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 w:rsidR="00D07FF9">
        <w:t xml:space="preserve"> </w:t>
      </w:r>
      <w:r w:rsidR="00BE10CA">
        <w:t>определяются</w:t>
      </w:r>
      <w:r>
        <w:t xml:space="preserve"> </w:t>
      </w:r>
      <w:r w:rsidR="00AB4914">
        <w:t xml:space="preserve">при помощи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commentRangeStart w:id="52"/>
    <w:p w:rsidR="002305E4" w:rsidRDefault="003B5150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51.15pt;height:396.7pt" o:ole="">
            <v:imagedata r:id="rId12" o:title=""/>
          </v:shape>
          <o:OLEObject Type="Embed" ProgID="Visio.Drawing.15" ShapeID="_x0000_i1027" DrawAspect="Content" ObjectID="_1568403850" r:id="rId13"/>
        </w:object>
      </w:r>
      <w:commentRangeEnd w:id="52"/>
      <w:r>
        <w:rPr>
          <w:rStyle w:val="a7"/>
        </w:rPr>
        <w:commentReference w:id="52"/>
      </w:r>
    </w:p>
    <w:p w:rsidR="003A5632" w:rsidRPr="003A5632" w:rsidRDefault="00625FA8" w:rsidP="005E51DD">
      <w:pPr>
        <w:pStyle w:val="B02PicName"/>
      </w:pPr>
      <w:bookmarkStart w:id="53" w:name="_Ref493750224"/>
      <w:r>
        <w:t>–</w:t>
      </w:r>
      <w:r w:rsidR="009D7684">
        <w:t xml:space="preserve"> </w:t>
      </w:r>
      <w:r w:rsidR="00620CD6">
        <w:t>С</w:t>
      </w:r>
      <w:r w:rsidR="00BF1229">
        <w:t xml:space="preserve">хема </w:t>
      </w:r>
      <w:r w:rsidR="00C81B41">
        <w:t xml:space="preserve">работы </w:t>
      </w:r>
      <w:r>
        <w:t>алгор</w:t>
      </w:r>
      <w:r w:rsidR="00C75A51">
        <w:t>итма поиска опечаток для данных</w:t>
      </w:r>
      <w:r w:rsidR="00D07FF9"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</w:t>
      </w:r>
      <w:r w:rsidR="00AB4914">
        <w:t xml:space="preserve">определенных </w:t>
      </w:r>
      <w:r>
        <w:t>допустимых значений</w:t>
      </w:r>
      <w:bookmarkEnd w:id="53"/>
    </w:p>
    <w:p w:rsidR="00BF0F2E" w:rsidRDefault="00BF0F2E" w:rsidP="008675C5">
      <w:pPr>
        <w:pStyle w:val="D03"/>
        <w:rPr>
          <w:lang w:val="ru-RU"/>
        </w:rPr>
      </w:pPr>
      <w:bookmarkStart w:id="54" w:name="_Toc494477436"/>
      <w:r>
        <w:rPr>
          <w:lang w:val="ru-RU"/>
        </w:rPr>
        <w:t>Выбросы</w:t>
      </w:r>
      <w:bookmarkEnd w:id="54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D07FF9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</w:t>
      </w:r>
      <w:r w:rsidR="00AB4914">
        <w:rPr>
          <w:shd w:val="clear" w:color="auto" w:fill="FFFFFF"/>
        </w:rPr>
        <w:t xml:space="preserve">и </w:t>
      </w:r>
      <w:r w:rsidR="000F6FC0">
        <w:rPr>
          <w:shd w:val="clear" w:color="auto" w:fill="FFFFFF"/>
        </w:rPr>
        <w:t>будут выбросами.</w:t>
      </w:r>
    </w:p>
    <w:p w:rsidR="00F47A6E" w:rsidRDefault="00F47A6E" w:rsidP="00F47A6E">
      <w:r>
        <w:t>Причины появления выбросов могут быть различными:</w:t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lastRenderedPageBreak/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18</w:t>
      </w:r>
      <w:proofErr w:type="gramStart"/>
      <w:r w:rsidR="00E7785A">
        <w:t>°С</w:t>
      </w:r>
      <w:proofErr w:type="gramEnd"/>
      <w:r w:rsidR="00E7785A">
        <w:t xml:space="preserve"> до 22</w:t>
      </w:r>
      <w:r>
        <w:t>°C, но радиатор отопления будет иметь температуру в 70°</w:t>
      </w:r>
      <w:r w:rsidR="00E7785A">
        <w:t>С</w:t>
      </w:r>
      <w:r>
        <w:t>.</w:t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7A790D" w:rsidRDefault="00361E50" w:rsidP="00DB6EC8">
      <w:pPr>
        <w:pStyle w:val="A02TextParagraphNoIndentation"/>
        <w:ind w:firstLine="708"/>
      </w:pPr>
      <w:r>
        <w:t xml:space="preserve">Для </w:t>
      </w:r>
      <w:r w:rsidR="007D37FC">
        <w:t xml:space="preserve">реализации задачи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D07FF9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D07FF9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 xml:space="preserve">статистики, необходимой для создания </w:t>
      </w:r>
      <w:r w:rsidR="00E7785A">
        <w:rPr>
          <w:color w:val="000000"/>
          <w:sz w:val="27"/>
          <w:szCs w:val="27"/>
          <w:shd w:val="clear" w:color="auto" w:fill="FFFFFF"/>
        </w:rPr>
        <w:t xml:space="preserve">этих </w:t>
      </w:r>
      <w:r w:rsidR="0080554F">
        <w:rPr>
          <w:color w:val="000000"/>
          <w:sz w:val="27"/>
          <w:szCs w:val="27"/>
          <w:shd w:val="clear" w:color="auto" w:fill="FFFFFF"/>
        </w:rPr>
        <w:t>диаграмм.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341A4">
        <w:fldChar w:fldCharType="begin"/>
      </w:r>
      <w:r w:rsidR="007912CE">
        <w:instrText xml:space="preserve"> REF _Ref493755811 \r \h </w:instrText>
      </w:r>
      <w:r w:rsidR="007341A4">
        <w:fldChar w:fldCharType="separate"/>
      </w:r>
      <w:r w:rsidR="007F0A62">
        <w:t>2.2.5</w:t>
      </w:r>
      <w:r w:rsidR="007341A4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>К выбросам всегда следует относиться внимательно. Они вполне могут оказаться «нормальными» для исследуемой совокупности</w:t>
      </w:r>
      <w:r w:rsidR="000B61CE">
        <w:rPr>
          <w:shd w:val="clear" w:color="auto" w:fill="FFFFFF"/>
        </w:rPr>
        <w:t xml:space="preserve"> значений</w:t>
      </w:r>
      <w:r>
        <w:rPr>
          <w:shd w:val="clear" w:color="auto" w:fill="FFFFFF"/>
        </w:rPr>
        <w:t xml:space="preserve">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</w:t>
      </w:r>
      <w:commentRangeStart w:id="55"/>
      <w:r w:rsidR="000B61CE">
        <w:rPr>
          <w:shd w:val="clear" w:color="auto" w:fill="FFFFFF"/>
        </w:rPr>
        <w:t>в реализации</w:t>
      </w:r>
      <w:commentRangeEnd w:id="55"/>
      <w:r w:rsidR="002B71DC">
        <w:rPr>
          <w:rStyle w:val="a7"/>
        </w:rPr>
        <w:commentReference w:id="55"/>
      </w:r>
      <w:r w:rsidR="000B61CE">
        <w:rPr>
          <w:shd w:val="clear" w:color="auto" w:fill="FFFFFF"/>
        </w:rPr>
        <w:t xml:space="preserve"> </w:t>
      </w:r>
      <w:r w:rsidRPr="004B732A">
        <w:rPr>
          <w:shd w:val="clear" w:color="auto" w:fill="FFFFFF"/>
        </w:rPr>
        <w:t xml:space="preserve">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6" w:name="_Toc494477437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6"/>
    </w:p>
    <w:p w:rsidR="000D5A2F" w:rsidRDefault="00951659" w:rsidP="000D5A2F">
      <w:r>
        <w:t>Библиотека позволяет</w:t>
      </w:r>
      <w:r w:rsidR="00D07FF9">
        <w:t xml:space="preserve"> </w:t>
      </w:r>
      <w:r w:rsidR="00805776">
        <w:t>создавать</w:t>
      </w:r>
      <w:r w:rsidR="00D07FF9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 </w:t>
      </w:r>
      <w:r w:rsidR="00A62B82">
        <w:t xml:space="preserve">с </w:t>
      </w:r>
      <w:r w:rsidR="000C5622">
        <w:t>сообщения</w:t>
      </w:r>
      <w:r w:rsidR="00A62B82">
        <w:t>ми</w:t>
      </w:r>
      <w:r w:rsidR="000C5622">
        <w:t xml:space="preserve"> о </w:t>
      </w:r>
      <w:r>
        <w:t>найденны</w:t>
      </w:r>
      <w:r w:rsidR="000C5622">
        <w:t>х</w:t>
      </w:r>
      <w:r w:rsidR="00D07FF9"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</w:t>
      </w:r>
      <w:r w:rsidR="00181FDC">
        <w:t xml:space="preserve"> и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A62B82">
        <w:t>различными</w:t>
      </w:r>
      <w:r w:rsidR="00F77DBB">
        <w:t xml:space="preserve"> </w:t>
      </w:r>
      <w:r w:rsidR="00181FDC">
        <w:t>стилями</w:t>
      </w:r>
      <w:r w:rsidR="00AA17CD">
        <w:t xml:space="preserve"> </w:t>
      </w:r>
      <w:r w:rsidR="00181FDC">
        <w:t xml:space="preserve">для каждой ошибки, </w:t>
      </w:r>
      <w:r w:rsidR="00B03775">
        <w:t xml:space="preserve">которые применяются для </w:t>
      </w:r>
      <w:r w:rsidR="00181FDC">
        <w:t xml:space="preserve">их </w:t>
      </w:r>
      <w:r w:rsidR="00B03775">
        <w:t>н</w:t>
      </w:r>
      <w:r w:rsidR="00181FDC">
        <w:t>аглядного отображения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</w:t>
      </w:r>
      <w:r w:rsidR="00A62B82">
        <w:t>входных</w:t>
      </w:r>
      <w:r w:rsidR="00430754">
        <w:t xml:space="preserve">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 w:rsidR="00D07FF9"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7" w:name="_Toc494477438"/>
      <w:r>
        <w:lastRenderedPageBreak/>
        <w:t>Объектно-ориентированная</w:t>
      </w:r>
      <w:r w:rsidR="0034718B">
        <w:t xml:space="preserve"> модель</w:t>
      </w:r>
      <w:bookmarkEnd w:id="57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 w:rsidR="002B71DC">
        <w:t xml:space="preserve"> 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837770">
        <w:t xml:space="preserve"> </w:t>
      </w:r>
      <w:r>
        <w:rPr>
          <w:lang w:val="en-US"/>
        </w:rPr>
        <w:t>R</w:t>
      </w:r>
      <w:r>
        <w:t>.</w:t>
      </w:r>
      <w:r w:rsidR="002B71DC">
        <w:t xml:space="preserve"> 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58" w:name="_Toc494477439"/>
      <w:commentRangeStart w:id="59"/>
      <w:r w:rsidRPr="00E137BA">
        <w:rPr>
          <w:lang w:val="ru-RU"/>
        </w:rPr>
        <w:t>Файлы</w:t>
      </w:r>
      <w:bookmarkEnd w:id="58"/>
      <w:commentRangeEnd w:id="59"/>
      <w:r w:rsidR="00103FE2">
        <w:rPr>
          <w:rStyle w:val="a7"/>
          <w:b w:val="0"/>
          <w:i w:val="0"/>
          <w:lang w:val="ru-RU"/>
        </w:rPr>
        <w:commentReference w:id="59"/>
      </w:r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07FF9">
        <w:t xml:space="preserve"> </w:t>
      </w:r>
      <w:r w:rsidR="00837770">
        <w:t>«</w:t>
      </w:r>
      <w:r w:rsidR="004A1F4E" w:rsidRPr="00837770">
        <w:t>Ф</w:t>
      </w:r>
      <w:r w:rsidR="002D23FC" w:rsidRPr="00837770">
        <w:t>айлы</w:t>
      </w:r>
      <w:r w:rsidR="00837770">
        <w:t>»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36144">
        <w:instrText xml:space="preserve"> REF  _Ref493708048 \* Lower \h \r \t </w:instrText>
      </w:r>
      <w:r w:rsidR="007341A4">
        <w:fldChar w:fldCharType="separate"/>
      </w:r>
      <w:r w:rsidR="007F0A62">
        <w:t>3</w:t>
      </w:r>
      <w:r w:rsidR="007341A4">
        <w:fldChar w:fldCharType="end"/>
      </w:r>
      <w:r w:rsidR="00B73D2D">
        <w:t>.</w:t>
      </w:r>
    </w:p>
    <w:p w:rsidR="001752A3" w:rsidRDefault="00BC7F51" w:rsidP="008675C5">
      <w:pPr>
        <w:pStyle w:val="B01Pic"/>
      </w:pPr>
      <w:r>
        <w:object w:dxaOrig="11655" w:dyaOrig="9390">
          <v:shape id="_x0000_i1025" type="#_x0000_t75" style="width:285.3pt;height:232.3pt" o:ole="">
            <v:imagedata r:id="rId14" o:title=""/>
          </v:shape>
          <o:OLEObject Type="Embed" ProgID="Visio.Drawing.15" ShapeID="_x0000_i1025" DrawAspect="Content" ObjectID="_1568403851" r:id="rId15"/>
        </w:object>
      </w:r>
    </w:p>
    <w:p w:rsidR="00C02319" w:rsidRPr="00E137BA" w:rsidRDefault="00C02319" w:rsidP="00C02319">
      <w:pPr>
        <w:pStyle w:val="B02PicName"/>
      </w:pPr>
      <w:bookmarkStart w:id="60" w:name="_Ref493708048"/>
      <w:r w:rsidRPr="00E137BA">
        <w:t xml:space="preserve">– </w:t>
      </w:r>
      <w:bookmarkEnd w:id="60"/>
      <w:r w:rsidR="00620CD6">
        <w:t>С</w:t>
      </w:r>
      <w:r w:rsidR="004A1F4E">
        <w:t xml:space="preserve">труктура классов </w:t>
      </w:r>
      <w:r w:rsidR="00837770">
        <w:t>«</w:t>
      </w:r>
      <w:r w:rsidR="004A1F4E">
        <w:t>Файлы</w:t>
      </w:r>
      <w:r w:rsidR="00837770">
        <w:t>»</w:t>
      </w:r>
    </w:p>
    <w:p w:rsidR="001640F7" w:rsidRPr="00E1616A" w:rsidRDefault="001640F7" w:rsidP="008A2636">
      <w:r>
        <w:t>Класс</w:t>
      </w:r>
      <w:r w:rsidR="00346E17">
        <w:t>-родитель</w:t>
      </w:r>
      <w:r w:rsidR="00D07FF9">
        <w:t xml:space="preserve"> </w:t>
      </w:r>
      <w:r w:rsidRPr="005E2D4C">
        <w:rPr>
          <w:i/>
          <w:lang w:val="en-US"/>
        </w:rPr>
        <w:t>File</w:t>
      </w:r>
      <w:r w:rsidR="00346E17">
        <w:t xml:space="preserve"> имеет одно поле </w:t>
      </w:r>
      <w:r w:rsidR="003330B3" w:rsidRPr="002B71DC">
        <w:rPr>
          <w:i/>
          <w:lang w:val="en-US"/>
        </w:rPr>
        <w:t>path</w:t>
      </w:r>
      <w:r w:rsidR="00395C5E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 w:rsidRPr="00837770">
        <w:rPr>
          <w:i/>
          <w:lang w:val="en-US"/>
        </w:rPr>
        <w:t>S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330B3">
        <w:t>у</w:t>
      </w:r>
      <w:r w:rsidR="00346E17">
        <w:t xml:space="preserve">станавливает полный путь к файлу, а </w:t>
      </w:r>
      <w:r w:rsidR="003330B3">
        <w:t xml:space="preserve">метод </w:t>
      </w:r>
      <w:r w:rsidR="002D3A0F" w:rsidRPr="00837770">
        <w:rPr>
          <w:i/>
          <w:lang w:val="en-US"/>
        </w:rPr>
        <w:t>G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46E17">
        <w:t>служит для получения текущего</w:t>
      </w:r>
      <w:r w:rsidR="00DF6041">
        <w:t>. У</w:t>
      </w:r>
      <w:r w:rsidR="003330B3">
        <w:t xml:space="preserve"> класса </w:t>
      </w:r>
      <w:r w:rsidR="003330B3" w:rsidRPr="005E2D4C">
        <w:rPr>
          <w:i/>
          <w:lang w:val="en-US"/>
        </w:rPr>
        <w:t>File</w:t>
      </w:r>
      <w:r w:rsidR="00D07FF9">
        <w:t xml:space="preserve"> </w:t>
      </w:r>
      <w:r w:rsidR="00560622">
        <w:t xml:space="preserve">существует три </w:t>
      </w:r>
      <w:r w:rsidR="00560622">
        <w:lastRenderedPageBreak/>
        <w:t>дочерних класса:</w:t>
      </w:r>
      <w:r w:rsidR="005E2D4C">
        <w:t xml:space="preserve"> </w:t>
      </w:r>
      <w:r w:rsidR="003330B3" w:rsidRPr="00AB77A0">
        <w:rPr>
          <w:i/>
          <w:lang w:val="en-US"/>
        </w:rPr>
        <w:t>In</w:t>
      </w:r>
      <w:r w:rsidR="003330B3" w:rsidRPr="00560622">
        <w:t xml:space="preserve">, </w:t>
      </w:r>
      <w:proofErr w:type="gramStart"/>
      <w:r w:rsidR="003330B3" w:rsidRPr="00AB77A0">
        <w:rPr>
          <w:i/>
          <w:lang w:val="en-US"/>
        </w:rPr>
        <w:t>Out</w:t>
      </w:r>
      <w:proofErr w:type="gramEnd"/>
      <w:r w:rsidR="00D07FF9">
        <w:t xml:space="preserve"> </w:t>
      </w:r>
      <w:r w:rsidR="00DA067F">
        <w:t xml:space="preserve">и </w:t>
      </w:r>
      <w:r w:rsidR="003330B3" w:rsidRPr="00AB77A0">
        <w:rPr>
          <w:i/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 w:rsidRPr="002B71DC">
        <w:rPr>
          <w:i/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</w:t>
      </w:r>
      <w:r w:rsidR="002B71DC">
        <w:t>личным</w:t>
      </w:r>
      <w:r w:rsidR="00E1616A">
        <w:t>.</w:t>
      </w:r>
    </w:p>
    <w:p w:rsidR="00560622" w:rsidRDefault="008E7D58" w:rsidP="00FF17AC">
      <w:r>
        <w:t xml:space="preserve">Класс </w:t>
      </w:r>
      <w:r w:rsidR="00560622" w:rsidRPr="004A286D">
        <w:rPr>
          <w:i/>
          <w:lang w:val="en-US"/>
        </w:rPr>
        <w:t>In</w:t>
      </w:r>
      <w:r w:rsidR="00D07FF9">
        <w:t xml:space="preserve"> </w:t>
      </w:r>
      <w:r w:rsidR="002267B1">
        <w:t xml:space="preserve">имеет метод </w:t>
      </w:r>
      <w:r w:rsidR="002267B1" w:rsidRPr="00AB77A0">
        <w:rPr>
          <w:i/>
        </w:rPr>
        <w:t>Read()</w:t>
      </w:r>
      <w:r w:rsidRPr="00AB77A0">
        <w:t>,</w:t>
      </w:r>
      <w:r w:rsidR="005E2D4C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D07FF9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 w:rsidRPr="004A286D">
        <w:rPr>
          <w:i/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D07FF9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r w:rsidR="000D2A18" w:rsidRPr="00880DF8">
        <w:t>data</w:t>
      </w:r>
      <w:r w:rsidR="000D2A18" w:rsidRPr="001B0EC0">
        <w:t>.</w:t>
      </w:r>
      <w:r w:rsidR="000D2A18" w:rsidRPr="00880DF8">
        <w:t>frame</w:t>
      </w:r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</w:t>
      </w:r>
      <w:r w:rsidR="004A286D">
        <w:t>ходных</w:t>
      </w:r>
      <w:r w:rsidR="00A251F6" w:rsidRPr="000E11BF">
        <w:t xml:space="preserve"> данных</w:t>
      </w:r>
      <w:r w:rsidRPr="000E11BF">
        <w:t xml:space="preserve"> присваивается полю</w:t>
      </w:r>
      <w:r w:rsidR="008A44EC">
        <w:t xml:space="preserve"> </w:t>
      </w:r>
      <w:r w:rsidR="008A44EC" w:rsidRPr="00AB77A0">
        <w:rPr>
          <w:i/>
        </w:rPr>
        <w:t>table</w:t>
      </w:r>
      <w:r w:rsidR="00D07FF9">
        <w:t xml:space="preserve"> </w:t>
      </w:r>
      <w:r w:rsidR="00850288" w:rsidRPr="000E11BF">
        <w:t xml:space="preserve">класса </w:t>
      </w:r>
      <w:r w:rsidR="00DA067F" w:rsidRPr="00AB77A0">
        <w:rPr>
          <w:i/>
        </w:rPr>
        <w:t>Out</w:t>
      </w:r>
      <w:r w:rsidRPr="000E11BF">
        <w:t>.</w:t>
      </w:r>
    </w:p>
    <w:p w:rsidR="00D3491A" w:rsidRDefault="004A286D" w:rsidP="00BA28CF">
      <w:pPr>
        <w:pStyle w:val="A02TextParagraphNoIndentation"/>
        <w:ind w:firstLine="708"/>
      </w:pPr>
      <w:r>
        <w:t>В</w:t>
      </w:r>
      <w:r w:rsidR="00850288" w:rsidRPr="000E11BF">
        <w:t xml:space="preserve"> классе </w:t>
      </w:r>
      <w:r w:rsidR="006A5EDB" w:rsidRPr="00AB77A0">
        <w:rPr>
          <w:i/>
        </w:rPr>
        <w:t>Out</w:t>
      </w:r>
      <w:r w:rsidR="006A5EDB" w:rsidRPr="000E11BF">
        <w:t xml:space="preserve"> </w:t>
      </w:r>
      <w:r w:rsidR="00850288" w:rsidRPr="000E11BF">
        <w:t xml:space="preserve">реализованы методы </w:t>
      </w:r>
      <w:r w:rsidR="00557B92">
        <w:t>для работы с</w:t>
      </w:r>
      <w:r w:rsidR="00850288" w:rsidRPr="000E11BF">
        <w:t xml:space="preserve"> Excel</w:t>
      </w:r>
      <w:r>
        <w:t>-файл</w:t>
      </w:r>
      <w:r w:rsidR="00557B92">
        <w:t>ами</w:t>
      </w:r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r w:rsidR="006A5EDB" w:rsidRPr="00AB77A0">
        <w:rPr>
          <w:i/>
        </w:rPr>
        <w:t>wb</w:t>
      </w:r>
      <w:r w:rsidR="001E47A0" w:rsidRPr="000E11BF">
        <w:t xml:space="preserve"> и </w:t>
      </w:r>
      <w:r w:rsidR="006A5EDB" w:rsidRPr="00AB77A0">
        <w:rPr>
          <w:i/>
        </w:rPr>
        <w:t>sheet</w:t>
      </w:r>
      <w:r w:rsidR="00D07FF9">
        <w:t xml:space="preserve"> </w:t>
      </w:r>
      <w:r w:rsidR="00B9739C" w:rsidRPr="000E11BF">
        <w:t xml:space="preserve">являются объектами класса </w:t>
      </w:r>
      <w:r w:rsidR="000E11BF" w:rsidRPr="00EE2DA1">
        <w:rPr>
          <w:i/>
        </w:rPr>
        <w:t>jobjRef</w:t>
      </w:r>
      <w:r w:rsidR="000E11BF" w:rsidRPr="000E11BF">
        <w:t xml:space="preserve"> </w:t>
      </w:r>
      <w:r w:rsidR="00B9739C" w:rsidRPr="000E11BF">
        <w:t>из библиотеки</w:t>
      </w:r>
      <w:r w:rsidR="000E11BF" w:rsidRPr="000E11BF">
        <w:t xml:space="preserve"> rJava</w:t>
      </w:r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r w:rsidR="002A1A70">
        <w:rPr>
          <w:lang w:val="en-US"/>
        </w:rPr>
        <w:t>xlsx</w:t>
      </w:r>
      <w:r w:rsidR="002A1A70">
        <w:t xml:space="preserve"> для связи Java и R</w:t>
      </w:r>
      <w:r w:rsidR="00B9739C" w:rsidRPr="000E11BF">
        <w:t>.</w:t>
      </w:r>
      <w:r w:rsidR="00D07FF9">
        <w:t xml:space="preserve"> </w:t>
      </w:r>
      <w:r>
        <w:t xml:space="preserve">Поле </w:t>
      </w:r>
      <w:r w:rsidRPr="00BC518E">
        <w:rPr>
          <w:i/>
          <w:lang w:val="en-US"/>
        </w:rPr>
        <w:t>wb</w:t>
      </w:r>
      <w:r>
        <w:t xml:space="preserve"> используется для создания</w:t>
      </w:r>
      <w:r w:rsidR="00BC518E">
        <w:t xml:space="preserve"> новой рабочей книги </w:t>
      </w:r>
      <w:r w:rsidR="00BC518E">
        <w:rPr>
          <w:lang w:val="en-US"/>
        </w:rPr>
        <w:t>Excel</w:t>
      </w:r>
      <w:r w:rsidR="00BC518E">
        <w:t xml:space="preserve">, а поле </w:t>
      </w:r>
      <w:r w:rsidR="00BC518E" w:rsidRPr="00BC518E">
        <w:rPr>
          <w:i/>
          <w:lang w:val="en-US"/>
        </w:rPr>
        <w:t>sheet</w:t>
      </w:r>
      <w:commentRangeStart w:id="61"/>
      <w:r w:rsidR="00585F8A">
        <w:rPr>
          <w:i/>
        </w:rPr>
        <w:t xml:space="preserve"> </w:t>
      </w:r>
      <w:commentRangeEnd w:id="61"/>
      <w:r w:rsidR="009E4B44">
        <w:rPr>
          <w:rStyle w:val="a7"/>
        </w:rPr>
        <w:commentReference w:id="61"/>
      </w:r>
      <w:r w:rsidR="00BC518E">
        <w:t xml:space="preserve">для создания нового листа в этой книге. </w:t>
      </w:r>
      <w:r w:rsidR="002A1A70">
        <w:t>Поле</w:t>
      </w:r>
      <w:r w:rsidR="00D07FF9">
        <w:t xml:space="preserve"> </w:t>
      </w:r>
      <w:r w:rsidR="00AA3321" w:rsidRPr="005A1996">
        <w:rPr>
          <w:i/>
          <w:lang w:val="en-US"/>
        </w:rPr>
        <w:t>sheet</w:t>
      </w:r>
      <w:r w:rsidR="00AA3321" w:rsidRPr="005A1996">
        <w:rPr>
          <w:i/>
        </w:rPr>
        <w:t>_</w:t>
      </w:r>
      <w:r w:rsidR="00AA3321" w:rsidRPr="005A1996">
        <w:rPr>
          <w:i/>
          <w:lang w:val="en-US"/>
        </w:rPr>
        <w:t>name</w:t>
      </w:r>
      <w:r w:rsidR="00D07FF9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рабочей книги. </w:t>
      </w:r>
      <w:r w:rsidR="001054CE">
        <w:t>Назначить новое название можно используя</w:t>
      </w:r>
      <w:r w:rsidR="00D1692D">
        <w:t xml:space="preserve"> метод</w:t>
      </w:r>
      <w:r w:rsidR="001054CE">
        <w:t xml:space="preserve"> </w:t>
      </w:r>
      <w:r w:rsidR="002D3A0F" w:rsidRPr="00EE2DA1">
        <w:rPr>
          <w:i/>
          <w:lang w:val="en-US"/>
        </w:rPr>
        <w:t>S</w:t>
      </w:r>
      <w:r w:rsidR="001054CE" w:rsidRPr="00EE2DA1">
        <w:rPr>
          <w:i/>
          <w:lang w:val="en-US"/>
        </w:rPr>
        <w:t>etExcelSheetName</w:t>
      </w:r>
      <w:r w:rsidR="001054CE" w:rsidRPr="00EE2DA1">
        <w:rPr>
          <w:i/>
        </w:rPr>
        <w:t>()</w:t>
      </w:r>
      <w:r w:rsidR="006512A8">
        <w:t>, а узнать текущее</w:t>
      </w:r>
      <w:commentRangeStart w:id="62"/>
      <w:r w:rsidR="00557B92">
        <w:t xml:space="preserve"> </w:t>
      </w:r>
      <w:commentRangeEnd w:id="62"/>
      <w:r w:rsidR="009E4B44">
        <w:rPr>
          <w:rStyle w:val="a7"/>
        </w:rPr>
        <w:commentReference w:id="62"/>
      </w:r>
      <w:r w:rsidR="00557B92">
        <w:t>при помощи м</w:t>
      </w:r>
      <w:r w:rsidR="007F3213">
        <w:t>етод</w:t>
      </w:r>
      <w:r w:rsidR="00557B92">
        <w:t>а</w:t>
      </w:r>
      <w:r w:rsidR="007F3213">
        <w:t xml:space="preserve"> </w:t>
      </w:r>
      <w:r w:rsidR="002D3A0F" w:rsidRPr="00EE2DA1">
        <w:rPr>
          <w:i/>
          <w:lang w:val="en-US"/>
        </w:rPr>
        <w:t>G</w:t>
      </w:r>
      <w:r w:rsidR="00AA3321" w:rsidRPr="00EE2DA1">
        <w:rPr>
          <w:i/>
          <w:lang w:val="en-US"/>
        </w:rPr>
        <w:t>etExcelSheetName</w:t>
      </w:r>
      <w:r w:rsidR="00AA3321" w:rsidRPr="00EE2DA1">
        <w:rPr>
          <w:i/>
        </w:rPr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CreateExcelWB</w:t>
      </w:r>
      <w:r w:rsidR="00AA3321" w:rsidRPr="00EE2DA1">
        <w:rPr>
          <w:i/>
        </w:rPr>
        <w:t>()</w:t>
      </w:r>
      <w:r w:rsidR="00AA3321" w:rsidRPr="00A057BB">
        <w:t xml:space="preserve">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</w:t>
      </w:r>
      <w:r w:rsidR="00585F8A">
        <w:t>выполняется</w:t>
      </w:r>
      <w:r w:rsidR="00175793">
        <w:t xml:space="preserve"> создание пустой строки</w:t>
      </w:r>
      <w:r w:rsidR="007F3BA6">
        <w:t xml:space="preserve"> в шапке таблицы для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SaveExcelWB</w:t>
      </w:r>
      <w:r w:rsidR="00AA3321" w:rsidRPr="00EE2DA1">
        <w:rPr>
          <w:i/>
        </w:rPr>
        <w:t>()</w:t>
      </w:r>
      <w:r w:rsidR="00613A4B">
        <w:t xml:space="preserve"> сохраняет </w:t>
      </w:r>
      <w:r w:rsidR="00B94AC7">
        <w:t xml:space="preserve">новую </w:t>
      </w:r>
      <w:r w:rsidR="00613A4B">
        <w:t xml:space="preserve">рабочую книгу, используя в качестве полного пути </w:t>
      </w:r>
      <w:r w:rsidR="00B94AC7">
        <w:t xml:space="preserve">к файлу </w:t>
      </w:r>
      <w:r w:rsidR="00613A4B">
        <w:t xml:space="preserve">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r w:rsidR="00613A4B" w:rsidRPr="00EE2DA1">
        <w:rPr>
          <w:i/>
        </w:rPr>
        <w:t>Out</w:t>
      </w:r>
      <w:r w:rsidR="00613A4B">
        <w:t>.</w:t>
      </w:r>
      <w:r w:rsidR="00EE2DA1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</w:t>
      </w:r>
      <w:r w:rsidR="00B94AC7">
        <w:t xml:space="preserve">таблицы </w:t>
      </w:r>
      <w:r w:rsidR="00547E8E">
        <w:t xml:space="preserve">и закрепляется первая строка </w:t>
      </w:r>
      <w:r w:rsidR="00FF4C45">
        <w:t>(легенда)</w:t>
      </w:r>
      <w:r w:rsidR="00547E8E">
        <w:t>.</w:t>
      </w:r>
      <w:r w:rsidR="00BA28CF">
        <w:t xml:space="preserve"> Методы </w:t>
      </w:r>
      <w:r w:rsidR="00BA28CF" w:rsidRPr="00EE2DA1">
        <w:rPr>
          <w:i/>
          <w:lang w:val="en-US"/>
        </w:rPr>
        <w:t>CreateExcelWB</w:t>
      </w:r>
      <w:r w:rsidR="00BA28CF" w:rsidRPr="00EE2DA1">
        <w:rPr>
          <w:i/>
        </w:rPr>
        <w:t>()</w:t>
      </w:r>
      <w:r w:rsidR="00BA28CF">
        <w:t xml:space="preserve"> и </w:t>
      </w:r>
      <w:r w:rsidR="00BA28CF" w:rsidRPr="00EE2DA1">
        <w:rPr>
          <w:i/>
          <w:lang w:val="en-US"/>
        </w:rPr>
        <w:t>SaveExcelWB</w:t>
      </w:r>
      <w:r w:rsidR="00BA28CF" w:rsidRPr="00EE2DA1">
        <w:rPr>
          <w:i/>
        </w:rPr>
        <w:t>()</w:t>
      </w:r>
      <w:r w:rsidR="00BA28CF">
        <w:t xml:space="preserve"> являются «оберткой» для работы с библиотекой </w:t>
      </w:r>
      <w:r w:rsidR="00BA28CF">
        <w:rPr>
          <w:lang w:val="en-US"/>
        </w:rPr>
        <w:t>xlsx</w:t>
      </w:r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</w:t>
      </w:r>
      <w:r w:rsidR="00B94AC7">
        <w:t>об ошибках</w:t>
      </w:r>
      <w:r>
        <w:t xml:space="preserve"> был создан класс </w:t>
      </w:r>
      <w:r w:rsidR="005D58F9" w:rsidRPr="00B94AC7">
        <w:rPr>
          <w:i/>
          <w:lang w:val="en-US"/>
        </w:rPr>
        <w:t>Report</w:t>
      </w:r>
      <w:r w:rsidR="00FE3E87">
        <w:t xml:space="preserve">. У него есть поле </w:t>
      </w:r>
      <w:r w:rsidR="00DD119A" w:rsidRPr="00B94AC7">
        <w:rPr>
          <w:i/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r w:rsidR="002D3A0F" w:rsidRPr="001247FE">
        <w:rPr>
          <w:i/>
        </w:rPr>
        <w:t>set</w:t>
      </w:r>
      <w:r w:rsidR="009B731F" w:rsidRPr="001247FE">
        <w:rPr>
          <w:i/>
        </w:rPr>
        <w:t>Directory()</w:t>
      </w:r>
      <w:r w:rsidR="009B731F">
        <w:t>,</w:t>
      </w:r>
      <w:r w:rsidR="001247FE"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1247FE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 w:rsidRPr="001247FE">
        <w:rPr>
          <w:i/>
          <w:lang w:val="en-US" w:eastAsia="ru-RU"/>
        </w:rPr>
        <w:t>Create</w:t>
      </w:r>
      <w:r w:rsidR="009B731F" w:rsidRPr="001247FE">
        <w:rPr>
          <w:i/>
          <w:lang w:eastAsia="ru-RU"/>
        </w:rPr>
        <w:t>()</w:t>
      </w:r>
      <w:r w:rsidR="009B731F">
        <w:rPr>
          <w:lang w:eastAsia="ru-RU"/>
        </w:rPr>
        <w:t xml:space="preserve"> создает по </w:t>
      </w:r>
      <w:r w:rsidR="009B731F">
        <w:rPr>
          <w:lang w:eastAsia="ru-RU"/>
        </w:rPr>
        <w:lastRenderedPageBreak/>
        <w:t xml:space="preserve">указанному полному пути файл и </w:t>
      </w:r>
      <w:r w:rsidR="00C10577">
        <w:rPr>
          <w:lang w:eastAsia="ru-RU"/>
        </w:rPr>
        <w:t xml:space="preserve">открывает </w:t>
      </w:r>
      <w:r w:rsidR="007E5C9E">
        <w:rPr>
          <w:lang w:eastAsia="ru-RU"/>
        </w:rPr>
        <w:t>его для записи</w:t>
      </w:r>
      <w:r w:rsidR="00D3064F">
        <w:rPr>
          <w:lang w:eastAsia="ru-RU"/>
        </w:rPr>
        <w:t xml:space="preserve">, а метод </w:t>
      </w:r>
      <w:r w:rsidR="00D3064F" w:rsidRPr="001247FE">
        <w:rPr>
          <w:i/>
        </w:rPr>
        <w:t>Close()</w:t>
      </w:r>
      <w:r w:rsidR="00D3064F" w:rsidRPr="00D3064F">
        <w:t xml:space="preserve"> закрывает </w:t>
      </w:r>
      <w:r w:rsidR="00C10577">
        <w:t>файл</w:t>
      </w:r>
      <w:r w:rsidR="00D3064F" w:rsidRPr="00D3064F">
        <w:t>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</w:t>
      </w:r>
      <w:r w:rsidR="009E4B44">
        <w:t>с</w:t>
      </w:r>
      <w:r w:rsidR="000D2427">
        <w:t>одерж</w:t>
      </w:r>
      <w:r w:rsidR="009E4B44">
        <w:t>ит</w:t>
      </w:r>
      <w:r w:rsidR="000D2427">
        <w:t xml:space="preserve"> названия столбцов исходной таблицы, их значения и частоту встречаемости каждого из </w:t>
      </w:r>
      <w:r>
        <w:t xml:space="preserve">значений. Для </w:t>
      </w:r>
      <w:r w:rsidR="00B4487B">
        <w:t xml:space="preserve">этого </w:t>
      </w:r>
      <w:r w:rsidR="00CB1834">
        <w:t>был создан класс</w:t>
      </w:r>
      <w:r w:rsidR="00D07FF9">
        <w:t xml:space="preserve"> </w:t>
      </w:r>
      <w:r w:rsidR="00583764" w:rsidRPr="001247FE">
        <w:rPr>
          <w:i/>
        </w:rPr>
        <w:t>SummaryTable</w:t>
      </w:r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r w:rsidR="0082324C" w:rsidRPr="001247FE">
        <w:rPr>
          <w:i/>
        </w:rPr>
        <w:t>Out</w:t>
      </w:r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r w:rsidR="005A7E44" w:rsidRPr="001247FE">
        <w:rPr>
          <w:i/>
          <w:lang w:val="en-US" w:eastAsia="ru-RU"/>
        </w:rPr>
        <w:t>ColumnsValues</w:t>
      </w:r>
      <w:r w:rsidR="0082324C" w:rsidRPr="001247FE">
        <w:rPr>
          <w:i/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DF6041" w:rsidRPr="00DF6041">
        <w:rPr>
          <w:lang w:eastAsia="ru-RU"/>
        </w:rPr>
        <w:t xml:space="preserve"> </w:t>
      </w:r>
      <w:r w:rsidR="007341A4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7F0A62">
        <w:rPr>
          <w:lang w:eastAsia="ru-RU"/>
        </w:rPr>
        <w:t>2.2.7</w:t>
      </w:r>
      <w:r w:rsidR="007341A4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63" w:name="_Toc494477440"/>
      <w:commentRangeStart w:id="64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63"/>
      <w:commentRangeEnd w:id="64"/>
      <w:r w:rsidR="007E5C9E">
        <w:rPr>
          <w:rStyle w:val="a7"/>
          <w:b w:val="0"/>
          <w:i w:val="0"/>
          <w:lang w:val="ru-RU"/>
        </w:rPr>
        <w:commentReference w:id="64"/>
      </w:r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 xml:space="preserve">упорядоченность, </w:t>
      </w:r>
      <w:r w:rsidR="00836987">
        <w:t xml:space="preserve">то </w:t>
      </w:r>
      <w:proofErr w:type="gramStart"/>
      <w:r w:rsidR="00836987">
        <w:t>есть</w:t>
      </w:r>
      <w:proofErr w:type="gramEnd"/>
      <w:r w:rsidR="00AD0B85">
        <w:t xml:space="preserve">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>вляются неупорядоченными и используются для качественной классификации (пол, цвет глаз, место жительства); в частн</w:t>
      </w:r>
      <w:r w:rsidR="007E5C9E">
        <w:t xml:space="preserve">ости, они могут быть бинарными </w:t>
      </w:r>
      <w:r>
        <w:t>и иметь категорические значения: 1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0, да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 xml:space="preserve">нет, </w:t>
      </w:r>
      <w:proofErr w:type="gramStart"/>
      <w:r>
        <w:t>имеется</w:t>
      </w:r>
      <w:proofErr w:type="gramEnd"/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отсутствует.</w:t>
      </w:r>
      <w:r w:rsidR="00D07FF9">
        <w:t xml:space="preserve"> </w:t>
      </w:r>
      <w:r w:rsidR="00F31E0E">
        <w:t xml:space="preserve">Поэтому </w:t>
      </w:r>
      <w:r w:rsidR="00B4487B">
        <w:t xml:space="preserve">для описания </w:t>
      </w:r>
      <w:r w:rsidR="00F31E0E">
        <w:t>кажд</w:t>
      </w:r>
      <w:r w:rsidR="00B4487B">
        <w:t>ого</w:t>
      </w:r>
      <w:r w:rsidR="00F31E0E">
        <w:t xml:space="preserve"> </w:t>
      </w:r>
      <w:r w:rsidR="00F31E0E">
        <w:lastRenderedPageBreak/>
        <w:t>из четырех типов</w:t>
      </w:r>
      <w:r w:rsidR="00D07FF9">
        <w:t xml:space="preserve"> </w:t>
      </w:r>
      <w:r w:rsidR="00542F4B">
        <w:t xml:space="preserve">значений </w:t>
      </w:r>
      <w:r w:rsidR="00B4487B">
        <w:t>был создан свой</w:t>
      </w:r>
      <w:r w:rsidR="00542F4B">
        <w:t xml:space="preserve"> класс</w:t>
      </w:r>
      <w:r w:rsidR="009C520D">
        <w:t>,</w:t>
      </w:r>
      <w:r w:rsidR="00542F4B">
        <w:t xml:space="preserve"> и </w:t>
      </w:r>
      <w:r w:rsidR="005B7F41">
        <w:t xml:space="preserve">для каждого из </w:t>
      </w:r>
      <w:r w:rsidR="00806CC5">
        <w:t>этих классов был</w:t>
      </w:r>
      <w:r w:rsidR="005B7F41">
        <w:t xml:space="preserve"> </w:t>
      </w:r>
      <w:r w:rsidR="00F31E0E">
        <w:t>реализован свой метод поиска ошибок.</w:t>
      </w:r>
      <w:r w:rsidR="00D07FF9">
        <w:t xml:space="preserve"> </w:t>
      </w:r>
      <w:r w:rsidR="007305C2">
        <w:t>С</w:t>
      </w:r>
      <w:r w:rsidR="00AD0B85">
        <w:t xml:space="preserve">труктура классов </w:t>
      </w:r>
      <w:r w:rsidR="00BC3047">
        <w:t>«</w:t>
      </w:r>
      <w:r w:rsidR="00AD0B85" w:rsidRPr="00BC3047">
        <w:t>Столбцы таблицы</w:t>
      </w:r>
      <w:r w:rsidR="00BC3047">
        <w:t>»</w:t>
      </w:r>
      <w:r w:rsidR="00D07FF9">
        <w:rPr>
          <w:i/>
        </w:rPr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7341A4">
        <w:fldChar w:fldCharType="begin"/>
      </w:r>
      <w:r w:rsidR="00536144">
        <w:instrText xml:space="preserve"> REF  _Ref493708242 \* Lower \h \r \t </w:instrText>
      </w:r>
      <w:r w:rsidR="007341A4">
        <w:fldChar w:fldCharType="separate"/>
      </w:r>
      <w:r w:rsidR="007F0A62">
        <w:t>4</w:t>
      </w:r>
      <w:r w:rsidR="007341A4">
        <w:fldChar w:fldCharType="end"/>
      </w:r>
      <w:r w:rsidR="00784CFF">
        <w:t>.</w:t>
      </w:r>
    </w:p>
    <w:p w:rsidR="003F2E9C" w:rsidRDefault="00AF7F8D" w:rsidP="008675C5">
      <w:pPr>
        <w:pStyle w:val="B01Pic"/>
      </w:pPr>
      <w:r>
        <w:object w:dxaOrig="11370" w:dyaOrig="7980">
          <v:shape id="_x0000_i1026" type="#_x0000_t75" style="width:269.65pt;height:195.6pt" o:ole="">
            <v:imagedata r:id="rId16" o:title=""/>
          </v:shape>
          <o:OLEObject Type="Embed" ProgID="Visio.Drawing.15" ShapeID="_x0000_i1026" DrawAspect="Content" ObjectID="_1568403852" r:id="rId17"/>
        </w:object>
      </w:r>
    </w:p>
    <w:p w:rsidR="00BD71D1" w:rsidRPr="001758DC" w:rsidRDefault="00784CFF" w:rsidP="00A75114">
      <w:pPr>
        <w:pStyle w:val="B02PicName"/>
      </w:pPr>
      <w:bookmarkStart w:id="65" w:name="_Ref493708242"/>
      <w:r>
        <w:t>–</w:t>
      </w:r>
      <w:bookmarkEnd w:id="65"/>
      <w:r w:rsidR="00620CD6">
        <w:t xml:space="preserve"> С</w:t>
      </w:r>
      <w:r w:rsidR="00A75114">
        <w:t xml:space="preserve">труктура классов </w:t>
      </w:r>
      <w:r w:rsidR="00BF0432">
        <w:t>«</w:t>
      </w:r>
      <w:r w:rsidR="00A35902">
        <w:t>Столбцы таблицы</w:t>
      </w:r>
      <w:r w:rsidR="00BF0432">
        <w:t>»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</w:t>
      </w:r>
      <w:r w:rsidRPr="00BC3047">
        <w:rPr>
          <w:i/>
        </w:rPr>
        <w:t>Column</w:t>
      </w:r>
      <w:r w:rsidRPr="00BA6855">
        <w:t xml:space="preserve"> имеет поле </w:t>
      </w:r>
      <w:r w:rsidRPr="00806CC5">
        <w:rPr>
          <w:i/>
        </w:rPr>
        <w:t>column_index</w:t>
      </w:r>
      <w:r w:rsidRPr="00BA6855">
        <w:t xml:space="preserve">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13780D">
        <w:t xml:space="preserve">, и два метода: </w:t>
      </w:r>
      <w:proofErr w:type="gramStart"/>
      <w:r w:rsidR="007720D0" w:rsidRPr="00806CC5">
        <w:rPr>
          <w:i/>
          <w:lang w:val="en-US"/>
        </w:rPr>
        <w:t>G</w:t>
      </w:r>
      <w:r w:rsidR="00B531B0" w:rsidRPr="00806CC5">
        <w:rPr>
          <w:i/>
        </w:rPr>
        <w:t>e</w:t>
      </w:r>
      <w:r w:rsidR="007720D0" w:rsidRPr="00806CC5">
        <w:rPr>
          <w:i/>
          <w:lang w:val="en-US"/>
        </w:rPr>
        <w:t>t</w:t>
      </w:r>
      <w:r w:rsidR="00B531B0" w:rsidRPr="00806CC5">
        <w:rPr>
          <w:i/>
        </w:rPr>
        <w:t>Index(</w:t>
      </w:r>
      <w:proofErr w:type="gramEnd"/>
      <w:r w:rsidR="00B531B0" w:rsidRPr="00806CC5">
        <w:rPr>
          <w:i/>
        </w:rPr>
        <w:t>)</w:t>
      </w:r>
      <w:r w:rsidR="001F638F">
        <w:t>,</w:t>
      </w:r>
      <w:r w:rsidR="00D07FF9">
        <w:t xml:space="preserve"> </w:t>
      </w:r>
      <w:r w:rsidR="007720D0" w:rsidRPr="00806CC5">
        <w:rPr>
          <w:i/>
          <w:lang w:val="en-US"/>
        </w:rPr>
        <w:t>S</w:t>
      </w:r>
      <w:r w:rsidR="00B531B0" w:rsidRPr="00806CC5">
        <w:rPr>
          <w:i/>
        </w:rPr>
        <w:t>etIndex()</w:t>
      </w:r>
      <w:r w:rsidR="00B531B0" w:rsidRPr="00BA6855">
        <w:t xml:space="preserve">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 xml:space="preserve">Объекты класса </w:t>
      </w:r>
      <w:commentRangeStart w:id="66"/>
      <w:r w:rsidRPr="0013780D">
        <w:rPr>
          <w:i/>
        </w:rPr>
        <w:t>Conti</w:t>
      </w:r>
      <w:r w:rsidR="00803573" w:rsidRPr="0013780D">
        <w:rPr>
          <w:i/>
        </w:rPr>
        <w:t>nuous</w:t>
      </w:r>
      <w:r w:rsidR="00803573">
        <w:t xml:space="preserve"> </w:t>
      </w:r>
      <w:commentRangeEnd w:id="66"/>
      <w:r w:rsidR="00AF7F8D">
        <w:rPr>
          <w:rStyle w:val="a7"/>
        </w:rPr>
        <w:commentReference w:id="66"/>
      </w:r>
      <w:r w:rsidR="00803573">
        <w:t xml:space="preserve">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="00D07FF9">
        <w:t xml:space="preserve"> </w:t>
      </w:r>
      <w:r w:rsidR="00803573">
        <w:t>переменные</w:t>
      </w:r>
      <w:r w:rsidRPr="00BA6855">
        <w:t>.</w:t>
      </w:r>
      <w:r w:rsidR="00D07FF9">
        <w:t xml:space="preserve"> </w:t>
      </w:r>
      <w:r w:rsidR="0013780D">
        <w:t xml:space="preserve">Реализация </w:t>
      </w:r>
      <w:r w:rsidR="009D7DE6">
        <w:t>м</w:t>
      </w:r>
      <w:r w:rsidR="009D7DE6" w:rsidRPr="00BA6855">
        <w:t>етод</w:t>
      </w:r>
      <w:r w:rsidR="0013780D">
        <w:t>а</w:t>
      </w:r>
      <w:r w:rsidR="009D7DE6" w:rsidRPr="00BA6855">
        <w:t xml:space="preserve"> </w:t>
      </w:r>
      <w:r w:rsidR="009D7DE6" w:rsidRPr="0013780D">
        <w:rPr>
          <w:i/>
        </w:rPr>
        <w:t>FindErrors()</w:t>
      </w:r>
      <w:r w:rsidR="00404E56">
        <w:rPr>
          <w:i/>
        </w:rPr>
        <w:t xml:space="preserve"> </w:t>
      </w:r>
      <w:r w:rsidR="00404E56">
        <w:t>д</w:t>
      </w:r>
      <w:r w:rsidR="0013780D">
        <w:t xml:space="preserve">ля объектов класса </w:t>
      </w:r>
      <w:r w:rsidR="0013780D" w:rsidRPr="0013780D">
        <w:rPr>
          <w:i/>
        </w:rPr>
        <w:t>Continuous</w:t>
      </w:r>
      <w:r w:rsidR="0013780D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D07FF9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 w:rsidRPr="00806CC5">
        <w:rPr>
          <w:i/>
          <w:lang w:val="en-US"/>
        </w:rPr>
        <w:t>Discret</w:t>
      </w:r>
      <w:r w:rsidR="00F7725D" w:rsidRPr="00806CC5">
        <w:rPr>
          <w:i/>
          <w:lang w:val="en-US"/>
        </w:rPr>
        <w:t>e</w:t>
      </w:r>
      <w:r w:rsidR="00D07FF9">
        <w:t xml:space="preserve"> </w:t>
      </w:r>
      <w:r w:rsidR="0035718F">
        <w:t>описывают</w:t>
      </w:r>
      <w:r w:rsidR="00D07FF9">
        <w:t xml:space="preserve"> </w:t>
      </w:r>
      <w:r w:rsidR="00EA142C">
        <w:t>дискретные переменные.</w:t>
      </w:r>
      <w:r w:rsidR="00D07FF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D07FF9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DF6041" w:rsidRPr="00DF6041">
        <w:t xml:space="preserve"> </w:t>
      </w:r>
      <w:r w:rsidR="00F7725D" w:rsidRPr="00404E56">
        <w:rPr>
          <w:i/>
          <w:lang w:val="en-US"/>
        </w:rPr>
        <w:t>Discrete</w:t>
      </w:r>
      <w:r w:rsidR="00AA796B" w:rsidRPr="00313E08">
        <w:t xml:space="preserve">, </w:t>
      </w:r>
      <w:r w:rsidR="00313E08" w:rsidRPr="00404E56">
        <w:rPr>
          <w:i/>
        </w:rPr>
        <w:t>key</w:t>
      </w:r>
      <w:r w:rsidR="00313E08" w:rsidRPr="00313E08">
        <w:t xml:space="preserve">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D07FF9">
        <w:t xml:space="preserve"> </w:t>
      </w:r>
      <w:r w:rsidR="00313E08" w:rsidRPr="00404E56">
        <w:rPr>
          <w:i/>
        </w:rPr>
        <w:t>value</w:t>
      </w:r>
      <w:r w:rsidR="00313E08" w:rsidRPr="00313E08">
        <w:t xml:space="preserve">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D07FF9">
        <w:t xml:space="preserve"> </w:t>
      </w:r>
      <w:r w:rsidR="004965F2" w:rsidRPr="00313E08">
        <w:t>list,</w:t>
      </w:r>
      <w:r w:rsidR="00D07FF9">
        <w:t xml:space="preserve"> </w:t>
      </w:r>
      <w:r w:rsidR="00836987">
        <w:t>то есть</w:t>
      </w:r>
      <w:r w:rsidR="00836987" w:rsidRPr="00313E08">
        <w:t xml:space="preserve"> </w:t>
      </w:r>
      <w:r w:rsidR="0046240E" w:rsidRPr="00313E08">
        <w:t>они имеют вложенную структуру, представляющую из себя</w:t>
      </w:r>
      <w:r w:rsidR="00772E3F" w:rsidRPr="00313E08">
        <w:t xml:space="preserve"> массив массивов,</w:t>
      </w:r>
      <w:r w:rsidR="00D07FF9">
        <w:t xml:space="preserve"> </w:t>
      </w:r>
      <w:r w:rsidR="00A53404" w:rsidRPr="00313E08">
        <w:t xml:space="preserve">и могут </w:t>
      </w:r>
      <w:r w:rsidR="00772E3F" w:rsidRPr="00313E08">
        <w:t>содержать сочетания любых</w:t>
      </w:r>
      <w:r w:rsidR="00D07FF9">
        <w:t xml:space="preserve"> </w:t>
      </w:r>
      <w:r w:rsidR="00772E3F" w:rsidRPr="00313E08">
        <w:t xml:space="preserve">типов данных. Это позволяет эффективно, </w:t>
      </w:r>
      <w:r w:rsidR="00836987">
        <w:t>то есть</w:t>
      </w:r>
      <w:r w:rsidR="00772E3F" w:rsidRPr="00313E08">
        <w:t xml:space="preserve"> в одном объекте, хранить </w:t>
      </w:r>
      <w:r w:rsidR="00772E3F" w:rsidRPr="00313E08">
        <w:lastRenderedPageBreak/>
        <w:t>разнородную</w:t>
      </w:r>
      <w:r w:rsidR="00D07FF9">
        <w:t xml:space="preserve"> </w:t>
      </w:r>
      <w:r w:rsidR="00772E3F" w:rsidRPr="00313E08">
        <w:t>информацию.</w:t>
      </w:r>
      <w:r w:rsidR="00D07FF9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DF6041" w:rsidRPr="00DF6041">
        <w:t xml:space="preserve"> </w:t>
      </w:r>
      <w:r w:rsidR="007341A4">
        <w:fldChar w:fldCharType="begin"/>
      </w:r>
      <w:r w:rsidR="0041664C">
        <w:instrText xml:space="preserve"> REF _Ref493708239 \r \h </w:instrText>
      </w:r>
      <w:r w:rsidR="007341A4">
        <w:fldChar w:fldCharType="separate"/>
      </w:r>
      <w:r w:rsidR="007F0A62">
        <w:t>2.2.4.1</w:t>
      </w:r>
      <w:r w:rsidR="007341A4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t xml:space="preserve">Задать новые значения для полей класса </w:t>
      </w:r>
      <w:r w:rsidR="00703A88" w:rsidRPr="00404E56">
        <w:rPr>
          <w:i/>
          <w:lang w:val="en-US"/>
        </w:rPr>
        <w:t>Discrete</w:t>
      </w:r>
      <w:r w:rsidR="008A4F9D">
        <w:t xml:space="preserve">, </w:t>
      </w:r>
      <w:r w:rsidR="008A4F9D" w:rsidRPr="00404E56">
        <w:rPr>
          <w:i/>
        </w:rPr>
        <w:t>key</w:t>
      </w:r>
      <w:r w:rsidR="008A4F9D" w:rsidRPr="00313E08">
        <w:t xml:space="preserve"> </w:t>
      </w:r>
      <w:r w:rsidR="008A4F9D">
        <w:t xml:space="preserve">и </w:t>
      </w:r>
      <w:r w:rsidR="008A4F9D" w:rsidRPr="00404E56">
        <w:rPr>
          <w:i/>
        </w:rPr>
        <w:t>value</w:t>
      </w:r>
      <w:r w:rsidR="008A4F9D">
        <w:t>,</w:t>
      </w:r>
      <w:r w:rsidR="00D07FF9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D07FF9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etValue</w:t>
      </w:r>
      <w:r w:rsidR="000D5A19" w:rsidRPr="00404E56">
        <w:rPr>
          <w:i/>
        </w:rPr>
        <w:t>()</w:t>
      </w:r>
      <w:r w:rsidR="00FD296D">
        <w:t xml:space="preserve"> и</w:t>
      </w:r>
      <w:r w:rsidR="00404E56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etKey</w:t>
      </w:r>
      <w:r w:rsidR="000D5A19" w:rsidRPr="00404E56">
        <w:rPr>
          <w:i/>
        </w:rPr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D07FF9">
        <w:t xml:space="preserve"> </w:t>
      </w:r>
      <w:commentRangeStart w:id="67"/>
      <w:r w:rsidR="005E0BEE">
        <w:t>соответственно</w:t>
      </w:r>
      <w:commentRangeEnd w:id="67"/>
      <w:r w:rsidR="005E0BEE">
        <w:rPr>
          <w:rStyle w:val="a7"/>
        </w:rPr>
        <w:commentReference w:id="67"/>
      </w:r>
      <w:r w:rsidR="005E0BEE">
        <w:t xml:space="preserve"> </w:t>
      </w:r>
      <w:r w:rsidR="007712A9">
        <w:t xml:space="preserve">при помощи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etValue</w:t>
      </w:r>
      <w:r w:rsidR="007712A9" w:rsidRPr="00404E56">
        <w:rPr>
          <w:i/>
        </w:rPr>
        <w:t>()</w:t>
      </w:r>
      <w:r w:rsidR="007712A9">
        <w:t xml:space="preserve"> и</w:t>
      </w:r>
      <w:r w:rsidR="00D07FF9">
        <w:t xml:space="preserve">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etKey</w:t>
      </w:r>
      <w:r w:rsidR="007712A9" w:rsidRPr="00404E56">
        <w:rPr>
          <w:i/>
        </w:rPr>
        <w:t>()</w:t>
      </w:r>
      <w:r w:rsidR="007712A9">
        <w:t>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E46438">
        <w:t xml:space="preserve"> </w:t>
      </w:r>
      <w:r w:rsidR="00E46438" w:rsidRPr="00E46438">
        <w:rPr>
          <w:i/>
          <w:lang w:val="en-US"/>
        </w:rPr>
        <w:t>Binary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D07FF9">
        <w:t xml:space="preserve"> </w:t>
      </w:r>
      <w:r w:rsidR="00F96D6D" w:rsidRPr="00E46438">
        <w:rPr>
          <w:i/>
          <w:lang w:val="en-US"/>
        </w:rPr>
        <w:t>Binary</w:t>
      </w:r>
      <w:r w:rsidR="00D07FF9"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 w:rsidRPr="00E46438">
        <w:rPr>
          <w:i/>
          <w:lang w:val="en-US"/>
        </w:rPr>
        <w:t>Binary</w:t>
      </w:r>
      <w:r w:rsidR="00D07FF9">
        <w:t xml:space="preserve"> </w:t>
      </w:r>
      <w:r w:rsidR="00DC2461">
        <w:t>значени</w:t>
      </w:r>
      <w:r w:rsidR="00C06663">
        <w:t>я</w:t>
      </w:r>
      <w:r w:rsidR="00D07FF9">
        <w:t xml:space="preserve"> </w:t>
      </w:r>
      <w:r w:rsidR="007A04A9">
        <w:t xml:space="preserve">поля </w:t>
      </w:r>
      <w:r w:rsidR="007A04A9" w:rsidRPr="00E46438">
        <w:rPr>
          <w:i/>
          <w:lang w:val="en-US"/>
        </w:rPr>
        <w:t>value</w:t>
      </w:r>
      <w:r w:rsidR="00D07FF9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D07FF9">
        <w:t xml:space="preserve"> </w:t>
      </w:r>
      <w:r w:rsidR="00DC2461">
        <w:t>у</w:t>
      </w:r>
      <w:r w:rsidR="00B2488E">
        <w:t>молчанию: 0 и 1.</w:t>
      </w:r>
      <w:r w:rsidR="00BA664C">
        <w:t xml:space="preserve"> </w:t>
      </w:r>
      <w:r w:rsidR="00AA1E9D">
        <w:t>О</w:t>
      </w:r>
      <w:r w:rsidR="00113EA6">
        <w:t>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 w:rsidRPr="00E46438">
        <w:rPr>
          <w:i/>
          <w:lang w:val="en-US"/>
        </w:rPr>
        <w:t>S</w:t>
      </w:r>
      <w:r w:rsidR="00C06663" w:rsidRPr="00E46438">
        <w:rPr>
          <w:i/>
          <w:lang w:val="en-US"/>
        </w:rPr>
        <w:t>etValue</w:t>
      </w:r>
      <w:r w:rsidR="00C06663" w:rsidRPr="00E46438">
        <w:rPr>
          <w:i/>
        </w:rPr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 w:rsidRPr="00E46438">
        <w:rPr>
          <w:i/>
          <w:lang w:val="en-US"/>
        </w:rPr>
        <w:t>Dates</w:t>
      </w:r>
      <w:r w:rsidR="00D07FF9"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="00D07FF9">
        <w:t xml:space="preserve"> </w:t>
      </w:r>
      <w:r w:rsidRPr="00E46438">
        <w:rPr>
          <w:i/>
          <w:lang w:val="en-US"/>
        </w:rPr>
        <w:t>FindErrors</w:t>
      </w:r>
      <w:r w:rsidRPr="00E46438">
        <w:rPr>
          <w:i/>
        </w:rPr>
        <w:t>()</w:t>
      </w:r>
      <w:r w:rsidR="00D07FF9">
        <w:t xml:space="preserve"> </w:t>
      </w:r>
      <w:r w:rsidR="007A76CB">
        <w:t>для</w:t>
      </w:r>
      <w:r w:rsidR="00D07FF9">
        <w:t xml:space="preserve"> </w:t>
      </w:r>
      <w:r w:rsidR="007A76CB">
        <w:t>классов</w:t>
      </w:r>
      <w:r w:rsidR="00D07FF9">
        <w:t xml:space="preserve"> </w:t>
      </w:r>
      <w:r w:rsidR="007A76CB" w:rsidRPr="00E46438">
        <w:rPr>
          <w:i/>
          <w:lang w:val="en-US"/>
        </w:rPr>
        <w:t>Discrete</w:t>
      </w:r>
      <w:r w:rsidR="00D07FF9">
        <w:t xml:space="preserve"> </w:t>
      </w:r>
      <w:r w:rsidR="007A0B0D">
        <w:t>и</w:t>
      </w:r>
      <w:r w:rsidR="00D07FF9">
        <w:t xml:space="preserve"> </w:t>
      </w:r>
      <w:r w:rsidR="007A0B0D" w:rsidRPr="00E46438">
        <w:rPr>
          <w:i/>
          <w:lang w:val="en-US"/>
        </w:rPr>
        <w:t>Dates</w:t>
      </w:r>
      <w:r w:rsidR="00D07FF9">
        <w:t xml:space="preserve"> </w:t>
      </w:r>
      <w:r w:rsidR="00936FB0">
        <w:t>выполняет</w:t>
      </w:r>
      <w:r w:rsidR="00D07FF9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DF6041" w:rsidRPr="00DF6041">
        <w:t xml:space="preserve"> </w:t>
      </w:r>
      <w:r w:rsidR="002B57AC">
        <w:fldChar w:fldCharType="begin"/>
      </w:r>
      <w:r w:rsidR="002B57AC">
        <w:instrText xml:space="preserve"> REF _Ref493720091 \r \h </w:instrText>
      </w:r>
      <w:r w:rsidR="002B57AC">
        <w:fldChar w:fldCharType="separate"/>
      </w:r>
      <w:r w:rsidR="007F0A62">
        <w:t>2.2.4</w:t>
      </w:r>
      <w:r w:rsidR="002B57AC">
        <w:fldChar w:fldCharType="end"/>
      </w:r>
    </w:p>
    <w:p w:rsidR="00A84B5D" w:rsidRPr="00D07FF9" w:rsidRDefault="00A84B5D" w:rsidP="008675C5">
      <w:pPr>
        <w:pStyle w:val="D03"/>
        <w:rPr>
          <w:lang w:val="ru-RU"/>
        </w:rPr>
      </w:pPr>
      <w:bookmarkStart w:id="68" w:name="_Toc494477441"/>
      <w:commentRangeStart w:id="69"/>
      <w:r w:rsidRPr="00D07FF9">
        <w:rPr>
          <w:lang w:val="ru-RU"/>
        </w:rPr>
        <w:t>Типы ошибок</w:t>
      </w:r>
      <w:bookmarkEnd w:id="68"/>
      <w:commentRangeEnd w:id="69"/>
      <w:r w:rsidR="00D62953">
        <w:rPr>
          <w:rStyle w:val="a7"/>
          <w:b w:val="0"/>
          <w:i w:val="0"/>
          <w:lang w:val="ru-RU"/>
        </w:rPr>
        <w:commentReference w:id="69"/>
      </w:r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_Ref493708190 \* Lower \h \r \t </w:instrText>
      </w:r>
      <w:r w:rsidR="007341A4">
        <w:fldChar w:fldCharType="separate"/>
      </w:r>
      <w:r w:rsidR="007F0A62">
        <w:t>5</w:t>
      </w:r>
      <w:r w:rsidR="007341A4">
        <w:fldChar w:fldCharType="end"/>
      </w:r>
      <w:r w:rsidR="000040C1">
        <w:t xml:space="preserve"> </w:t>
      </w:r>
      <w:r>
        <w:t xml:space="preserve">изображена </w:t>
      </w:r>
      <w:r w:rsidR="00A75114">
        <w:t xml:space="preserve">структура классов </w:t>
      </w:r>
      <w:r w:rsidR="00423E79">
        <w:t>«</w:t>
      </w:r>
      <w:r w:rsidR="00A75114" w:rsidRPr="00423E79">
        <w:t>Типы ошибок</w:t>
      </w:r>
      <w:r w:rsidR="00423E79">
        <w:t>»</w:t>
      </w:r>
      <w:r w:rsidR="00393BD1">
        <w:t>.</w:t>
      </w:r>
    </w:p>
    <w:bookmarkStart w:id="70" w:name="_MON_1568093522"/>
    <w:bookmarkEnd w:id="70"/>
    <w:p w:rsidR="00D00E5A" w:rsidRDefault="00BE5E56" w:rsidP="008675C5">
      <w:pPr>
        <w:pStyle w:val="B01Pic"/>
      </w:pPr>
      <w:r w:rsidRPr="004834F6">
        <w:object w:dxaOrig="19245" w:dyaOrig="8100">
          <v:shape id="_x0000_i1028" type="#_x0000_t75" style="width:447.6pt;height:146.7pt" o:ole="">
            <v:imagedata r:id="rId18" o:title="" cropbottom="15299f"/>
          </v:shape>
          <o:OLEObject Type="Embed" ProgID="Visio.Drawing.15" ShapeID="_x0000_i1028" DrawAspect="Content" ObjectID="_1568403853" r:id="rId19"/>
        </w:object>
      </w:r>
    </w:p>
    <w:p w:rsidR="00F56652" w:rsidRDefault="000040C1" w:rsidP="004D453A">
      <w:pPr>
        <w:pStyle w:val="B02PicName"/>
      </w:pPr>
      <w:bookmarkStart w:id="71" w:name="_Ref493708190"/>
      <w:r w:rsidRPr="00BD5882">
        <w:t>–</w:t>
      </w:r>
      <w:bookmarkEnd w:id="71"/>
      <w:r w:rsidR="00423E79">
        <w:t xml:space="preserve"> </w:t>
      </w:r>
      <w:r w:rsidR="007E5330">
        <w:t>С</w:t>
      </w:r>
      <w:r w:rsidR="00C852F2">
        <w:t xml:space="preserve">труктура классов </w:t>
      </w:r>
      <w:r w:rsidR="00F42E0F">
        <w:t>«</w:t>
      </w:r>
      <w:r w:rsidR="00C852F2">
        <w:t>Типы ошибок</w:t>
      </w:r>
      <w:r w:rsidR="00F42E0F">
        <w:t>»</w:t>
      </w:r>
    </w:p>
    <w:p w:rsidR="00AA1E9D" w:rsidRDefault="00AA1E9D" w:rsidP="00AA1E9D">
      <w:r>
        <w:t xml:space="preserve">Для каждого типа ошибок был создан свой класс, который наследуется от класса </w:t>
      </w:r>
      <w:r w:rsidRPr="00423E79">
        <w:rPr>
          <w:i/>
          <w:lang w:val="en-US"/>
        </w:rPr>
        <w:t>Error</w:t>
      </w:r>
      <w:r w:rsidRPr="004556DD">
        <w:t xml:space="preserve">. Это сделано </w:t>
      </w:r>
      <w:r>
        <w:t xml:space="preserve">для </w:t>
      </w:r>
      <w:r w:rsidRPr="004556DD">
        <w:t>объединения</w:t>
      </w:r>
      <w:r>
        <w:t xml:space="preserve"> </w:t>
      </w:r>
      <w:r w:rsidR="00AF4E0F">
        <w:t>классов</w:t>
      </w:r>
      <w:r>
        <w:t xml:space="preserve"> по общим признакам, таким как:</w:t>
      </w:r>
    </w:p>
    <w:p w:rsidR="00AA1E9D" w:rsidRDefault="00AA1E9D" w:rsidP="00AA1E9D">
      <w:pPr>
        <w:pStyle w:val="C011"/>
      </w:pPr>
      <w:r>
        <w:t>Индексы ошибок в таблице.</w:t>
      </w:r>
    </w:p>
    <w:p w:rsidR="00AA1E9D" w:rsidRDefault="00AA1E9D" w:rsidP="00AA1E9D">
      <w:pPr>
        <w:pStyle w:val="C011"/>
      </w:pPr>
      <w:r>
        <w:t>Стиль типа ошибки для раскраски итоговой таблицы.</w:t>
      </w:r>
    </w:p>
    <w:p w:rsidR="00AA1E9D" w:rsidRDefault="00AA1E9D" w:rsidP="00AA1E9D">
      <w:pPr>
        <w:pStyle w:val="C011"/>
      </w:pPr>
      <w:r>
        <w:t>Название типа ошибки в легенде таблицы.</w:t>
      </w:r>
    </w:p>
    <w:p w:rsidR="00AA1E9D" w:rsidRDefault="00AA1E9D" w:rsidP="00AA1E9D">
      <w:pPr>
        <w:pStyle w:val="C011"/>
      </w:pPr>
      <w:r>
        <w:t>Позиция условного обозначения типа ошибки внутри легенды таблицы.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F42E0F">
        <w:rPr>
          <w:i/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</w:t>
      </w:r>
      <w:r w:rsidR="000066D3" w:rsidRPr="00F42E0F">
        <w:rPr>
          <w:i/>
        </w:rPr>
        <w:t>indices</w:t>
      </w:r>
      <w:r w:rsidR="000066D3">
        <w:t xml:space="preserve">, </w:t>
      </w:r>
      <w:r w:rsidR="000066D3" w:rsidRPr="00F42E0F">
        <w:rPr>
          <w:i/>
        </w:rPr>
        <w:t>style</w:t>
      </w:r>
      <w:r w:rsidR="000066D3">
        <w:t>,</w:t>
      </w:r>
      <w:r w:rsidR="00D07FF9">
        <w:t xml:space="preserve"> </w:t>
      </w:r>
      <w:r w:rsidR="000066D3" w:rsidRPr="00F42E0F">
        <w:rPr>
          <w:i/>
        </w:rPr>
        <w:t>title</w:t>
      </w:r>
      <w:r w:rsidR="000066D3">
        <w:t xml:space="preserve"> и </w:t>
      </w:r>
      <w:r w:rsidR="000066D3" w:rsidRPr="00F42E0F">
        <w:rPr>
          <w:i/>
        </w:rPr>
        <w:t>col_index_legend</w:t>
      </w:r>
      <w:r w:rsidR="000066D3">
        <w:t xml:space="preserve">. Поле </w:t>
      </w:r>
      <w:r w:rsidR="00F427C2" w:rsidRPr="00F42E0F">
        <w:rPr>
          <w:i/>
        </w:rPr>
        <w:t>indices</w:t>
      </w:r>
      <w:r w:rsidR="00D07FF9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исходной </w:t>
      </w:r>
      <w:r w:rsidR="00C10CC1">
        <w:t>таблиц</w:t>
      </w:r>
      <w:r w:rsidR="004F5350">
        <w:t>ы</w:t>
      </w:r>
      <w:r w:rsidR="00C10CC1">
        <w:t xml:space="preserve">, </w:t>
      </w:r>
      <w:r w:rsidR="004F5350">
        <w:t>в которых есть ошибки. П</w:t>
      </w:r>
      <w:r w:rsidR="00737E2C">
        <w:t xml:space="preserve">оле </w:t>
      </w:r>
      <w:r w:rsidR="00F427C2" w:rsidRPr="00F42E0F">
        <w:rPr>
          <w:i/>
        </w:rPr>
        <w:t>style</w:t>
      </w:r>
      <w:r w:rsidR="00F427C2">
        <w:t xml:space="preserve"> </w:t>
      </w:r>
      <w:r w:rsidR="000B2A61">
        <w:t xml:space="preserve">используется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</w:t>
      </w:r>
      <w:r w:rsidR="0050778F">
        <w:t>для обозначения</w:t>
      </w:r>
      <w:r w:rsidR="00D07FF9">
        <w:t xml:space="preserve"> </w:t>
      </w:r>
      <w:r w:rsidR="00A55A1A">
        <w:t xml:space="preserve">неправильно заполненных ячеек, поле </w:t>
      </w:r>
      <w:r w:rsidR="00F427C2" w:rsidRPr="00F42E0F">
        <w:rPr>
          <w:i/>
        </w:rPr>
        <w:t>title</w:t>
      </w:r>
      <w:r w:rsidR="000B2A61">
        <w:t xml:space="preserve"> </w:t>
      </w:r>
      <w:r w:rsidR="00F94DF9">
        <w:t>содерж</w:t>
      </w:r>
      <w:r w:rsidR="000B2A61">
        <w:t>ит</w:t>
      </w:r>
      <w:r w:rsidR="008137B3">
        <w:t xml:space="preserve">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для</w:t>
      </w:r>
      <w:r w:rsidR="00F94DF9">
        <w:t xml:space="preserve"> легенд</w:t>
      </w:r>
      <w:r w:rsidR="00E054D6">
        <w:t>ы</w:t>
      </w:r>
      <w:r w:rsidR="00D07FF9">
        <w:t xml:space="preserve"> </w:t>
      </w:r>
      <w:r w:rsidR="008105FE">
        <w:t>итоговой</w:t>
      </w:r>
      <w:r w:rsidR="00D07FF9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D07FF9">
        <w:t xml:space="preserve"> </w:t>
      </w:r>
      <w:r w:rsidR="00DA411C">
        <w:t>а</w:t>
      </w:r>
      <w:r w:rsidR="006115BB">
        <w:t xml:space="preserve"> </w:t>
      </w:r>
      <w:r w:rsidR="006E44EF">
        <w:t xml:space="preserve">в </w:t>
      </w:r>
      <w:r w:rsidR="00DA411C">
        <w:t xml:space="preserve">поле </w:t>
      </w:r>
      <w:r w:rsidR="00E12BC1" w:rsidRPr="00F42E0F">
        <w:rPr>
          <w:i/>
        </w:rPr>
        <w:t>col_index_legend</w:t>
      </w:r>
      <w:r w:rsidR="006115BB">
        <w:t xml:space="preserve"> </w:t>
      </w:r>
      <w:r w:rsidR="00991E0E">
        <w:t>хранит</w:t>
      </w:r>
      <w:r w:rsidR="006E44EF">
        <w:t>ся</w:t>
      </w:r>
      <w:r w:rsidR="001C6AC6">
        <w:t xml:space="preserve">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</w:t>
      </w:r>
      <w:r w:rsidR="00F15BB2" w:rsidRPr="00F42E0F">
        <w:rPr>
          <w:i/>
        </w:rPr>
        <w:t>style</w:t>
      </w:r>
      <w:r w:rsidR="00F15BB2">
        <w:t xml:space="preserve">, </w:t>
      </w:r>
      <w:r w:rsidR="00F15BB2" w:rsidRPr="00F42E0F">
        <w:rPr>
          <w:i/>
        </w:rPr>
        <w:t>title</w:t>
      </w:r>
      <w:r w:rsidR="00F15BB2">
        <w:t xml:space="preserve"> и </w:t>
      </w:r>
      <w:r w:rsidRPr="00F42E0F">
        <w:rPr>
          <w:i/>
        </w:rPr>
        <w:t>col_index_legend</w:t>
      </w:r>
      <w:r>
        <w:t xml:space="preserve">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EF5CE1">
        <w:rPr>
          <w:i/>
          <w:lang w:val="en-US"/>
        </w:rPr>
        <w:t>Error</w:t>
      </w:r>
      <w:r w:rsidR="00767FDB">
        <w:t xml:space="preserve">. Для этого </w:t>
      </w:r>
      <w:commentRangeStart w:id="72"/>
      <w:r w:rsidR="00767FDB">
        <w:t>использ</w:t>
      </w:r>
      <w:r w:rsidR="006C3338">
        <w:t>уется</w:t>
      </w:r>
      <w:r w:rsidR="00767FDB">
        <w:t xml:space="preserve"> созданный метод </w:t>
      </w:r>
      <w:r w:rsidR="00EE33CE" w:rsidRPr="00EF5CE1">
        <w:rPr>
          <w:i/>
          <w:lang w:val="en-US"/>
        </w:rPr>
        <w:t>I</w:t>
      </w:r>
      <w:r w:rsidR="00B17863" w:rsidRPr="00EF5CE1">
        <w:rPr>
          <w:i/>
        </w:rPr>
        <w:t>nitialize()</w:t>
      </w:r>
      <w:r w:rsidR="00767FDB">
        <w:t>,</w:t>
      </w:r>
      <w:r w:rsidR="00EF5CE1">
        <w:t xml:space="preserve"> </w:t>
      </w:r>
      <w:commentRangeEnd w:id="72"/>
      <w:r w:rsidR="00DB62F7">
        <w:rPr>
          <w:rStyle w:val="a7"/>
        </w:rPr>
        <w:commentReference w:id="72"/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EF5CE1">
        <w:rPr>
          <w:i/>
        </w:rPr>
        <w:t>FindErrors()</w:t>
      </w:r>
      <w:r w:rsidR="00D07FF9">
        <w:t xml:space="preserve"> </w:t>
      </w:r>
      <w:r>
        <w:t>изменяет поле</w:t>
      </w:r>
      <w:r w:rsidR="00D07FF9">
        <w:t xml:space="preserve"> </w:t>
      </w:r>
      <w:r w:rsidR="006C3338" w:rsidRPr="00EF5CE1">
        <w:rPr>
          <w:i/>
        </w:rPr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 w:rsidR="00D07FF9"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EF5CE1">
        <w:t>Это реализует</w:t>
      </w:r>
      <w:r w:rsidR="008137B3">
        <w:t xml:space="preserve"> метод </w:t>
      </w:r>
      <w:r w:rsidR="0086583E" w:rsidRPr="00EF5CE1">
        <w:rPr>
          <w:i/>
          <w:lang w:val="en-US"/>
        </w:rPr>
        <w:t>SetColor</w:t>
      </w:r>
      <w:r w:rsidR="0086583E" w:rsidRPr="00EF5CE1">
        <w:rPr>
          <w:i/>
        </w:rPr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D07FF9">
        <w:t xml:space="preserve"> </w:t>
      </w:r>
      <w:r w:rsidR="002E029A">
        <w:rPr>
          <w:lang w:val="en-US"/>
        </w:rPr>
        <w:t>Excel</w:t>
      </w:r>
      <w:r w:rsidR="00A6433E">
        <w:t xml:space="preserve">, созданной при вызове </w:t>
      </w:r>
      <w:r w:rsidR="00A6433E">
        <w:lastRenderedPageBreak/>
        <w:t>метода</w:t>
      </w:r>
      <w:r w:rsidR="00D07FF9">
        <w:t xml:space="preserve"> </w:t>
      </w:r>
      <w:r w:rsidR="002E029A" w:rsidRPr="00EF5CE1">
        <w:rPr>
          <w:i/>
          <w:lang w:val="en-US"/>
        </w:rPr>
        <w:t>CreateExcelWB</w:t>
      </w:r>
      <w:r w:rsidR="002E029A" w:rsidRPr="00EF5CE1">
        <w:rPr>
          <w:i/>
        </w:rPr>
        <w:t>()</w:t>
      </w:r>
      <w:r w:rsidR="00A6433E">
        <w:t xml:space="preserve">. </w:t>
      </w:r>
      <w:r w:rsidR="002E029A">
        <w:t xml:space="preserve">В методе </w:t>
      </w:r>
      <w:r w:rsidR="00F60223" w:rsidRPr="00EF5CE1">
        <w:rPr>
          <w:i/>
          <w:lang w:val="en-US"/>
        </w:rPr>
        <w:t>SetColor</w:t>
      </w:r>
      <w:r w:rsidR="00F60223" w:rsidRPr="00EF5CE1">
        <w:rPr>
          <w:i/>
        </w:rPr>
        <w:t>()</w:t>
      </w:r>
      <w:r w:rsidR="00D07FF9">
        <w:t xml:space="preserve"> </w:t>
      </w:r>
      <w:r w:rsidR="002E029A">
        <w:t>осуществляется доступ ко всем ячейкам рабо</w:t>
      </w:r>
      <w:r w:rsidR="00E66640">
        <w:t>чей</w:t>
      </w:r>
      <w:r w:rsidR="002E029A">
        <w:t xml:space="preserve"> книги</w:t>
      </w:r>
      <w:r w:rsidR="00F60223">
        <w:t xml:space="preserve"> и устанавливаются новые стили для тех ячеек, индексы которых содержит поле </w:t>
      </w:r>
      <w:r w:rsidR="00F60223" w:rsidRPr="007B2EF4">
        <w:rPr>
          <w:i/>
        </w:rPr>
        <w:t>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>из значения</w:t>
      </w:r>
      <w:r w:rsidR="00E66640">
        <w:t xml:space="preserve"> поля</w:t>
      </w:r>
      <w:r w:rsidR="00C62D7B">
        <w:t xml:space="preserve"> </w:t>
      </w:r>
      <w:r w:rsidR="005749B2" w:rsidRPr="007B2EF4">
        <w:rPr>
          <w:i/>
        </w:rPr>
        <w:t>style</w:t>
      </w:r>
      <w:r w:rsidR="005749B2">
        <w:t xml:space="preserve">. </w:t>
      </w:r>
      <w:r w:rsidR="00F24522">
        <w:t xml:space="preserve">Внутри метода </w:t>
      </w:r>
      <w:r w:rsidR="00F24522" w:rsidRPr="007B2EF4">
        <w:rPr>
          <w:i/>
          <w:lang w:val="en-US"/>
        </w:rPr>
        <w:t>SetColor</w:t>
      </w:r>
      <w:r w:rsidR="00F24522" w:rsidRPr="007B2EF4">
        <w:rPr>
          <w:i/>
        </w:rPr>
        <w:t>()</w:t>
      </w:r>
      <w:r w:rsidR="00F24522">
        <w:t xml:space="preserve"> также осуществляется вызов метода</w:t>
      </w:r>
      <w:r w:rsidR="00D07FF9">
        <w:t xml:space="preserve"> </w:t>
      </w:r>
      <w:r w:rsidR="0086583E" w:rsidRPr="007B2EF4">
        <w:rPr>
          <w:i/>
          <w:lang w:val="en-US"/>
        </w:rPr>
        <w:t>AddTableLegend</w:t>
      </w:r>
      <w:r w:rsidR="0086583E" w:rsidRPr="007B2EF4">
        <w:rPr>
          <w:i/>
        </w:rPr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7B2EF4">
        <w:rPr>
          <w:i/>
          <w:lang w:val="en-US"/>
        </w:rPr>
        <w:t>PrintReport</w:t>
      </w:r>
      <w:r w:rsidR="0086583E" w:rsidRPr="007B2EF4">
        <w:rPr>
          <w:i/>
        </w:rPr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D07FF9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 w:rsidRPr="007B2EF4">
        <w:rPr>
          <w:i/>
          <w:lang w:val="en-US"/>
        </w:rPr>
        <w:t>Report</w:t>
      </w:r>
      <w:r w:rsidR="004537FB">
        <w:t xml:space="preserve"> и использует его поле </w:t>
      </w:r>
      <w:r w:rsidR="004537FB" w:rsidRPr="007B2EF4">
        <w:rPr>
          <w:i/>
          <w:lang w:val="en-US"/>
        </w:rPr>
        <w:t>file</w:t>
      </w:r>
      <w:r w:rsidR="004537FB">
        <w:t xml:space="preserve">. </w:t>
      </w:r>
      <w:r w:rsidR="005A721B">
        <w:t xml:space="preserve">Тип ошибки определяется автоматически, путем получения значения поля </w:t>
      </w:r>
      <w:r w:rsidR="005A721B" w:rsidRPr="007B2EF4">
        <w:rPr>
          <w:i/>
        </w:rPr>
        <w:t>title</w:t>
      </w:r>
      <w:r w:rsidR="005A721B">
        <w:t xml:space="preserve"> </w:t>
      </w:r>
      <w:commentRangeStart w:id="73"/>
      <w:r w:rsidR="00350005">
        <w:t>у</w:t>
      </w:r>
      <w:commentRangeEnd w:id="73"/>
      <w:r w:rsidR="00350005">
        <w:rPr>
          <w:rStyle w:val="a7"/>
        </w:rPr>
        <w:commentReference w:id="73"/>
      </w:r>
      <w:r w:rsidR="00350005">
        <w:t xml:space="preserve"> </w:t>
      </w:r>
      <w:r w:rsidR="005A721B">
        <w:t xml:space="preserve">переданного методу объекта. </w:t>
      </w:r>
      <w:r w:rsidR="00CB0C50">
        <w:t>Фрагмент</w:t>
      </w:r>
      <w:r w:rsidR="00D07FF9">
        <w:t xml:space="preserve"> </w:t>
      </w:r>
      <w:r w:rsidR="005C55E7">
        <w:t xml:space="preserve">текстового </w:t>
      </w:r>
      <w:r w:rsidR="0021547D">
        <w:t>отчета об ошибках представлен на</w:t>
      </w:r>
      <w:r w:rsidR="00D07FF9">
        <w:t xml:space="preserve">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_Ref493732843 \* Lower \h \r \t </w:instrText>
      </w:r>
      <w:r w:rsidR="007341A4">
        <w:fldChar w:fldCharType="separate"/>
      </w:r>
      <w:r w:rsidR="007F0A62">
        <w:t>6</w:t>
      </w:r>
      <w:r w:rsidR="007341A4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rPr>
          <w:noProof/>
          <w:lang w:eastAsia="ru-RU"/>
        </w:rPr>
        <w:drawing>
          <wp:inline distT="0" distB="0" distL="0" distR="0" wp14:anchorId="6704022B" wp14:editId="1FD41D5D">
            <wp:extent cx="5529532" cy="1769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83" cy="17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bookmarkStart w:id="74" w:name="_Ref493732843"/>
      <w:r>
        <w:t xml:space="preserve">– </w:t>
      </w:r>
      <w:bookmarkEnd w:id="74"/>
      <w:r w:rsidR="007E5330">
        <w:t>Ф</w:t>
      </w:r>
      <w:r w:rsidR="00CB0C50">
        <w:t xml:space="preserve">рагмент </w:t>
      </w:r>
      <w:r w:rsidR="005C55E7">
        <w:t xml:space="preserve">текстового </w:t>
      </w:r>
      <w:r w:rsidR="00CB0C50">
        <w:t>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75" w:name="_Ref493720091"/>
      <w:bookmarkStart w:id="76" w:name="_Toc494477442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75"/>
      <w:bookmarkEnd w:id="76"/>
    </w:p>
    <w:p w:rsidR="002F7EE5" w:rsidRPr="00146FCC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 осуществляется при помощи метода </w:t>
      </w:r>
      <w:r w:rsidR="00117010" w:rsidRPr="00EB2796">
        <w:rPr>
          <w:i/>
        </w:rPr>
        <w:t>Find().</w:t>
      </w:r>
      <w:r w:rsidR="00117010">
        <w:t xml:space="preserve">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таблицы</w:t>
      </w:r>
      <w:r w:rsidR="00681B9D">
        <w:t>, описан</w:t>
      </w:r>
      <w:r w:rsidR="00FA6FAA">
        <w:t>ных выше</w:t>
      </w:r>
      <w:r w:rsidR="003323BB">
        <w:t>.</w:t>
      </w:r>
      <w:r w:rsidR="00146FCC" w:rsidRPr="00146FCC">
        <w:t xml:space="preserve"> Листинг программного кода приведен в приложении А.</w:t>
      </w:r>
    </w:p>
    <w:p w:rsidR="001044FE" w:rsidRPr="00DF6041" w:rsidRDefault="003A60F7" w:rsidP="00830D23">
      <w:pPr>
        <w:pStyle w:val="D04"/>
        <w:numPr>
          <w:ilvl w:val="3"/>
          <w:numId w:val="9"/>
        </w:numPr>
        <w:rPr>
          <w:lang w:val="ru-RU"/>
        </w:rPr>
      </w:pPr>
      <w:bookmarkStart w:id="77" w:name="_Ref493708239"/>
      <w:bookmarkStart w:id="78" w:name="_Toc494477443"/>
      <w:r w:rsidRPr="00DF6041">
        <w:rPr>
          <w:lang w:val="ru-RU"/>
        </w:rPr>
        <w:t>М</w:t>
      </w:r>
      <w:r w:rsidR="0040212F" w:rsidRPr="00DF6041">
        <w:rPr>
          <w:lang w:val="ru-RU"/>
        </w:rPr>
        <w:t xml:space="preserve">етод </w:t>
      </w:r>
      <w:r w:rsidRPr="00DF6041">
        <w:rPr>
          <w:lang w:val="ru-RU"/>
        </w:rPr>
        <w:t>поиска опечаток для</w:t>
      </w:r>
      <w:r w:rsidR="00D07FF9" w:rsidRPr="00DF6041">
        <w:rPr>
          <w:lang w:val="ru-RU"/>
        </w:rPr>
        <w:t xml:space="preserve"> </w:t>
      </w:r>
      <w:r w:rsidR="00337F87" w:rsidRPr="00DF6041">
        <w:rPr>
          <w:lang w:val="ru-RU"/>
        </w:rPr>
        <w:t xml:space="preserve">дискретных </w:t>
      </w:r>
      <w:r w:rsidR="00F61F69" w:rsidRPr="00DF6041">
        <w:rPr>
          <w:lang w:val="ru-RU"/>
        </w:rPr>
        <w:t>значений</w:t>
      </w:r>
      <w:bookmarkEnd w:id="77"/>
      <w:bookmarkEnd w:id="78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D07FF9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 w:rsidR="00D07FF9"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lastRenderedPageBreak/>
        <w:t>представляющей собой одномерный массив.</w:t>
      </w:r>
      <w:r w:rsidR="00D07FF9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</w:t>
      </w:r>
      <w:r w:rsidR="00350005">
        <w:t>незаполненных полей</w:t>
      </w:r>
      <w:r>
        <w:t xml:space="preserve">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индекс</w:t>
      </w:r>
      <w:r w:rsidR="00C6180E">
        <w:t>ы</w:t>
      </w:r>
      <w:r>
        <w:t xml:space="preserve"> </w:t>
      </w:r>
      <w:r w:rsidR="008F7E5D">
        <w:t xml:space="preserve">этого элемента </w:t>
      </w:r>
      <w:r>
        <w:t xml:space="preserve">передается </w:t>
      </w:r>
      <w:r w:rsidR="00F85442">
        <w:t>полю</w:t>
      </w:r>
      <w:r>
        <w:t xml:space="preserve"> объекта класса </w:t>
      </w:r>
      <w:r w:rsidRPr="00EB2796">
        <w:rPr>
          <w:i/>
        </w:rPr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D07FF9">
        <w:t xml:space="preserve"> </w:t>
      </w:r>
      <w:r w:rsidR="003C6CD7" w:rsidRPr="00EB2796">
        <w:rPr>
          <w:i/>
        </w:rPr>
        <w:t>PrintReport()</w:t>
      </w:r>
      <w:r>
        <w:t>, который производит запись со</w:t>
      </w:r>
      <w:r w:rsidR="00F1286D">
        <w:t xml:space="preserve">общения об </w:t>
      </w:r>
      <w:r w:rsidR="00B87E7C">
        <w:t xml:space="preserve">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 xml:space="preserve">значение </w:t>
      </w:r>
      <w:r w:rsidR="00F1286D">
        <w:t>элемента</w:t>
      </w:r>
      <w:r w:rsidR="001310D7">
        <w:t xml:space="preserve">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D07FF9">
        <w:t xml:space="preserve"> </w:t>
      </w:r>
      <w:r w:rsidR="00BB0182">
        <w:t>Для корректности сравнения</w:t>
      </w:r>
      <w:r w:rsidR="007D03AD">
        <w:t>,</w:t>
      </w:r>
      <w:r w:rsidR="00D07FF9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регистру.</w:t>
      </w:r>
      <w:r w:rsidR="00BB7FA1">
        <w:t xml:space="preserve"> </w:t>
      </w:r>
      <w:r w:rsidR="0056088A">
        <w:t xml:space="preserve">Если значение </w:t>
      </w:r>
      <w:r w:rsidR="00F1286D">
        <w:t>элемента</w:t>
      </w:r>
      <w:r w:rsidR="0056088A"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 w:rsidR="0056088A">
        <w:t xml:space="preserve">с </w:t>
      </w:r>
      <w:r w:rsidR="007D03AD">
        <w:t xml:space="preserve">одним </w:t>
      </w:r>
      <w:r w:rsidR="00BB7FA1">
        <w:t>из ключей.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D07FF9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</w:t>
      </w:r>
      <w:r w:rsidR="00743EE4">
        <w:t>словаря</w:t>
      </w:r>
      <w:r w:rsidR="00DD2B23">
        <w:t>, а индексы</w:t>
      </w:r>
      <w:r w:rsidR="00D07FF9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</w:t>
      </w:r>
      <w:r w:rsidR="003B0957" w:rsidRPr="007A4E6A">
        <w:rPr>
          <w:i/>
        </w:rPr>
        <w:t>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D07FF9">
        <w:t xml:space="preserve"> </w:t>
      </w:r>
      <w:r w:rsidR="005728A0">
        <w:t>Далее п</w:t>
      </w:r>
      <w:r w:rsidR="00631711">
        <w:t>роисходит вызов метода</w:t>
      </w:r>
      <w:r w:rsidR="00D07FF9">
        <w:t xml:space="preserve"> </w:t>
      </w:r>
      <w:r w:rsidR="0035184F" w:rsidRPr="007A4E6A">
        <w:rPr>
          <w:i/>
        </w:rPr>
        <w:t>PrintReport()</w:t>
      </w:r>
      <w:r w:rsidR="0035184F">
        <w:t>.</w:t>
      </w:r>
      <w:r w:rsidR="00D07FF9">
        <w:t xml:space="preserve"> </w:t>
      </w:r>
      <w:r w:rsidR="00B62707">
        <w:t xml:space="preserve">Ячейка, содержащая данную ошибку, </w:t>
      </w:r>
      <w:r w:rsidR="0062005B">
        <w:t xml:space="preserve">в итоговой таблице будет </w:t>
      </w:r>
      <w:r w:rsidR="007A4E6A">
        <w:t>помечена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7A4E6A">
        <w:t>его индексы</w:t>
      </w:r>
      <w:r w:rsidR="00AE0D2E">
        <w:t xml:space="preserve">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</w:t>
      </w:r>
      <w:r w:rsidR="00AE0D2E" w:rsidRPr="007A4E6A">
        <w:rPr>
          <w:i/>
        </w:rPr>
        <w:t>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7A4E6A">
        <w:rPr>
          <w:i/>
        </w:rPr>
        <w:t>PrintReport()</w:t>
      </w:r>
      <w:r w:rsidR="003C6CD7" w:rsidRPr="007A4E6A">
        <w:t>.</w:t>
      </w:r>
    </w:p>
    <w:p w:rsidR="00C7319C" w:rsidRPr="00C7319C" w:rsidRDefault="00C7319C" w:rsidP="00C7319C">
      <w:r>
        <w:t xml:space="preserve">Наглядное представление </w:t>
      </w:r>
      <w:r w:rsidR="00BB7FA1">
        <w:t xml:space="preserve">схемы работы </w:t>
      </w:r>
      <w:r>
        <w:t xml:space="preserve">описанного алгоритма приведено на рисунке </w:t>
      </w:r>
      <w:r w:rsidR="007341A4">
        <w:fldChar w:fldCharType="begin"/>
      </w:r>
      <w:r>
        <w:instrText xml:space="preserve"> REF  _Ref494309374 \h \r \t </w:instrText>
      </w:r>
      <w:r w:rsidR="007341A4">
        <w:fldChar w:fldCharType="separate"/>
      </w:r>
      <w:r w:rsidR="007F0A62">
        <w:t>7</w:t>
      </w:r>
      <w:r w:rsidR="007341A4">
        <w:fldChar w:fldCharType="end"/>
      </w:r>
      <w:r>
        <w:t>.</w:t>
      </w:r>
    </w:p>
    <w:commentRangeStart w:id="79"/>
    <w:p w:rsidR="00496639" w:rsidRDefault="00295E13" w:rsidP="008675C5">
      <w:pPr>
        <w:pStyle w:val="B01Pic"/>
        <w:rPr>
          <w:lang w:val="en-US"/>
        </w:rPr>
      </w:pPr>
      <w:r>
        <w:object w:dxaOrig="18105" w:dyaOrig="20565">
          <v:shape id="_x0000_i1029" type="#_x0000_t75" style="width:340.3pt;height:385.8pt" o:ole="">
            <v:imagedata r:id="rId21" o:title=""/>
          </v:shape>
          <o:OLEObject Type="Embed" ProgID="Visio.Drawing.15" ShapeID="_x0000_i1029" DrawAspect="Content" ObjectID="_1568403854" r:id="rId22"/>
        </w:object>
      </w:r>
      <w:commentRangeEnd w:id="79"/>
      <w:r>
        <w:rPr>
          <w:rStyle w:val="a7"/>
        </w:rPr>
        <w:commentReference w:id="79"/>
      </w:r>
    </w:p>
    <w:p w:rsidR="00866CD8" w:rsidRPr="00BF1229" w:rsidRDefault="00BF1229" w:rsidP="00866CD8">
      <w:pPr>
        <w:pStyle w:val="B02PicName"/>
      </w:pPr>
      <w:bookmarkStart w:id="80" w:name="_Ref494309374"/>
      <w:r>
        <w:t>–</w:t>
      </w:r>
      <w:r w:rsidR="00DF6041" w:rsidRPr="00DF6041">
        <w:t xml:space="preserve"> </w:t>
      </w:r>
      <w:r w:rsidR="007E5330">
        <w:t>С</w:t>
      </w:r>
      <w:r>
        <w:t xml:space="preserve">хема </w:t>
      </w:r>
      <w:r w:rsidR="007E5330">
        <w:t xml:space="preserve">работы </w:t>
      </w:r>
      <w:r>
        <w:t xml:space="preserve">алгоритма поиска опечаток </w:t>
      </w:r>
      <w:r w:rsidRPr="006976D4">
        <w:t xml:space="preserve">для дискретных </w:t>
      </w:r>
      <w:r>
        <w:t>значений</w:t>
      </w:r>
      <w:bookmarkEnd w:id="80"/>
    </w:p>
    <w:p w:rsidR="00DB5315" w:rsidRPr="006976D4" w:rsidRDefault="003A60F7" w:rsidP="006976D4">
      <w:pPr>
        <w:pStyle w:val="D04"/>
        <w:rPr>
          <w:lang w:val="ru-RU"/>
        </w:rPr>
      </w:pPr>
      <w:bookmarkStart w:id="81" w:name="_Toc494477444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D07FF9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81"/>
    </w:p>
    <w:p w:rsidR="007B3C13" w:rsidRDefault="001612D7" w:rsidP="008F1809">
      <w:pPr>
        <w:ind w:firstLine="708"/>
      </w:pPr>
      <w:commentRangeStart w:id="82"/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commentRangeEnd w:id="82"/>
      <w:r w:rsidR="00295E13">
        <w:rPr>
          <w:rStyle w:val="a7"/>
        </w:rPr>
        <w:commentReference w:id="82"/>
      </w:r>
      <w:r w:rsidR="008F1809">
        <w:t>в первую очередь</w:t>
      </w:r>
      <w:r w:rsidR="001B5314">
        <w:t>,</w:t>
      </w:r>
      <w:r w:rsidR="008F1809">
        <w:t xml:space="preserve"> </w:t>
      </w:r>
      <w:r w:rsidR="001B5314">
        <w:t xml:space="preserve">после получения </w:t>
      </w:r>
      <w:r w:rsidR="00743EE4">
        <w:t>элементов</w:t>
      </w:r>
      <w:r w:rsidR="001B5314">
        <w:t xml:space="preserve"> </w:t>
      </w:r>
      <w:r>
        <w:t>определенно</w:t>
      </w:r>
      <w:r w:rsidR="0046246B">
        <w:t>го</w:t>
      </w:r>
      <w:r w:rsidR="00D07FF9">
        <w:t xml:space="preserve"> </w:t>
      </w:r>
      <w:r w:rsidR="0046246B">
        <w:t>столбца</w:t>
      </w:r>
      <w:r w:rsidR="001B5314">
        <w:t>,</w:t>
      </w:r>
      <w:r>
        <w:t xml:space="preserve"> </w:t>
      </w:r>
      <w:r w:rsidR="001B5314">
        <w:t>производится</w:t>
      </w:r>
      <w:r>
        <w:t xml:space="preserve"> </w:t>
      </w:r>
      <w:r w:rsidR="001B5314">
        <w:t xml:space="preserve">их </w:t>
      </w:r>
      <w:r>
        <w:t>проверка</w:t>
      </w:r>
      <w:r w:rsidR="00D07FF9">
        <w:t xml:space="preserve"> </w:t>
      </w:r>
      <w:r w:rsidR="0049556C">
        <w:t>на заполнение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</w:t>
      </w:r>
      <w:r w:rsidR="0049556C">
        <w:t xml:space="preserve">каждого </w:t>
      </w:r>
      <w:r w:rsidR="003F3983">
        <w:t xml:space="preserve">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</w:t>
      </w:r>
      <w:r w:rsidR="007619F4">
        <w:t>изображенным ниже</w:t>
      </w:r>
      <w:r w:rsidR="005B4D96">
        <w:t>.</w:t>
      </w:r>
    </w:p>
    <w:p w:rsidR="007619F4" w:rsidRDefault="007619F4" w:rsidP="00721328">
      <w:pPr>
        <w:pStyle w:val="B01Pic"/>
      </w:pPr>
      <m:oMathPara>
        <m:oMath>
          <m:r>
            <w:rPr>
              <w:rFonts w:ascii="Cambria Math" w:hAnsi="Cambria Math"/>
            </w:rPr>
            <w:lastRenderedPageBreak/>
            <m:t>"^((\\d)+)[,.]|([[:space:]])?(\\d)+)?$"</m:t>
          </m:r>
        </m:oMath>
      </m:oMathPara>
    </w:p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^</m:t>
        </m:r>
      </m:oMath>
      <w:r w:rsidR="00B83533" w:rsidRPr="005778D0">
        <w:t xml:space="preserve"> </w:t>
      </w:r>
      <w:r w:rsidR="00D96B61">
        <w:t>– символ начала строки,</w:t>
      </w:r>
    </w:p>
    <w:p w:rsidR="00D96B61" w:rsidRDefault="00596193" w:rsidP="001B5E5A">
      <w:pPr>
        <w:keepNext/>
      </w:pPr>
      <m:oMath>
        <m:r>
          <w:rPr>
            <w:rFonts w:ascii="Cambria Math" w:hAnsi="Cambria Math"/>
          </w:rPr>
          <m:t>((\\d)+)</m:t>
        </m:r>
      </m:oMath>
      <w:r w:rsidR="002D6BD7">
        <w:t xml:space="preserve"> </w:t>
      </w:r>
      <w:r w:rsidR="00B83533">
        <w:t>–</w:t>
      </w:r>
      <w:r w:rsidR="009602BD">
        <w:t xml:space="preserve"> одно число и более</w:t>
      </w:r>
      <w:r w:rsidR="00D96B61">
        <w:t>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[,.]</m:t>
        </m:r>
      </m:oMath>
      <w:r>
        <w:t xml:space="preserve"> </w:t>
      </w:r>
      <w:r w:rsidR="00B83533" w:rsidRPr="007D69ED">
        <w:t xml:space="preserve">– </w:t>
      </w:r>
      <w:r w:rsidR="00B83533">
        <w:t xml:space="preserve">один из </w:t>
      </w:r>
      <w:r w:rsidR="009602BD">
        <w:t>двух</w:t>
      </w:r>
      <w:r w:rsidR="00B83533">
        <w:t xml:space="preserve"> указанных символов (</w:t>
      </w:r>
      <w:r w:rsidR="009602BD">
        <w:t>точка или запятая</w:t>
      </w:r>
      <w:r w:rsidR="00B83533">
        <w:t>),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|</m:t>
        </m:r>
      </m:oMath>
      <w:r w:rsidR="002D3F7D">
        <w:t xml:space="preserve"> – </w:t>
      </w:r>
      <w:r w:rsidR="00D96B61">
        <w:t xml:space="preserve">логическое </w:t>
      </w:r>
      <w:r w:rsidR="00BE36E4">
        <w:t>ИЛИ</w:t>
      </w:r>
      <w:r w:rsidR="002D3F7D">
        <w:t>,</w:t>
      </w:r>
    </w:p>
    <w:p w:rsidR="00B21908" w:rsidRDefault="00596193" w:rsidP="001B5E5A">
      <w:pPr>
        <w:keepNext/>
      </w:pPr>
      <m:oMath>
        <m:r>
          <w:rPr>
            <w:rFonts w:ascii="Cambria Math" w:hAnsi="Cambria Math"/>
          </w:rPr>
          <m:t>([[:space:]])?</m:t>
        </m:r>
      </m:oMath>
      <w:r w:rsidR="002D6BD7">
        <w:t xml:space="preserve"> </w:t>
      </w:r>
      <w:r w:rsidR="002D3F7D"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CE2B64" w:rsidRDefault="00CE2B64" w:rsidP="001B5E5A">
      <w:pPr>
        <w:keepNext/>
      </w:pPr>
      <m:oMath>
        <m:r>
          <w:rPr>
            <w:rFonts w:ascii="Cambria Math" w:hAnsi="Cambria Math"/>
          </w:rPr>
          <m:t>(\\d)+)?</m:t>
        </m:r>
      </m:oMath>
      <w:r>
        <w:t xml:space="preserve"> – одно число и более ноль или один раз,</w:t>
      </w:r>
    </w:p>
    <w:p w:rsidR="00B83533" w:rsidRPr="00A248F8" w:rsidRDefault="002D6BD7" w:rsidP="001B5E5A">
      <w:pPr>
        <w:keepNext/>
      </w:pPr>
      <m:oMath>
        <m:r>
          <w:rPr>
            <w:rFonts w:ascii="Cambria Math" w:hAnsi="Cambria Math"/>
          </w:rPr>
          <m:t>$</m:t>
        </m:r>
      </m:oMath>
      <w:r w:rsidR="00B83533"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D07FF9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 w:rsidRPr="0049556C">
        <w:rPr>
          <w:i/>
          <w:lang w:val="en-US"/>
        </w:rPr>
        <w:t>Unsolved</w:t>
      </w:r>
      <w:r w:rsidR="00F27BE6">
        <w:t>, который</w:t>
      </w:r>
      <w:r w:rsidR="00FF7B59">
        <w:t xml:space="preserve"> </w:t>
      </w:r>
      <w:r w:rsidR="00126690">
        <w:t>хранит</w:t>
      </w:r>
      <w:r w:rsidR="0049556C">
        <w:t xml:space="preserve"> индексы элементов</w:t>
      </w:r>
      <w:r w:rsidR="006757A3">
        <w:t xml:space="preserve">, которые будут </w:t>
      </w:r>
      <w:r w:rsidR="00335D74">
        <w:t>помечены в таблице</w:t>
      </w:r>
      <w:r w:rsidR="006757A3">
        <w:t xml:space="preserve"> как </w:t>
      </w:r>
      <w:r w:rsidR="00126690">
        <w:t xml:space="preserve">неисправленные </w:t>
      </w:r>
      <w:r w:rsidR="006757A3">
        <w:t>опечатки.</w:t>
      </w:r>
      <w:r w:rsidR="00D07FF9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D07FF9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35D74">
        <w:rPr>
          <w:i/>
        </w:rPr>
        <w:t>PrintReport()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D07FF9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</w:t>
      </w:r>
      <w:r w:rsidR="00E06E99" w:rsidRPr="00335D74">
        <w:rPr>
          <w:i/>
        </w:rPr>
        <w:t>Misprint</w:t>
      </w:r>
      <w:r w:rsidR="00E06E99">
        <w:t xml:space="preserve">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35D74">
        <w:rPr>
          <w:i/>
        </w:rPr>
        <w:t>PrintReport()</w:t>
      </w:r>
      <w:r w:rsidR="00B3334E">
        <w:t xml:space="preserve">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7341A4">
        <w:fldChar w:fldCharType="begin"/>
      </w:r>
      <w:r w:rsidR="004D433E">
        <w:instrText xml:space="preserve"> REF  _Ref494237015 \* Lower \h \r \t </w:instrText>
      </w:r>
      <w:r w:rsidR="007341A4">
        <w:fldChar w:fldCharType="separate"/>
      </w:r>
      <w:r w:rsidR="007F0A62">
        <w:t>8</w:t>
      </w:r>
      <w:r w:rsidR="007341A4">
        <w:fldChar w:fldCharType="end"/>
      </w:r>
      <w:r w:rsidR="00D07FF9">
        <w:t xml:space="preserve"> </w:t>
      </w:r>
      <w:r w:rsidR="00B3334E">
        <w:t>в виде схемы.</w:t>
      </w:r>
    </w:p>
    <w:commentRangeStart w:id="83"/>
    <w:p w:rsidR="00496639" w:rsidRDefault="00F27BE6" w:rsidP="008675C5">
      <w:pPr>
        <w:pStyle w:val="B01Pic"/>
        <w:rPr>
          <w:lang w:val="en-US"/>
        </w:rPr>
      </w:pPr>
      <w:r>
        <w:object w:dxaOrig="19155" w:dyaOrig="22110">
          <v:shape id="_x0000_i1030" type="#_x0000_t75" style="width:378.35pt;height:436.75pt" o:ole="">
            <v:imagedata r:id="rId23" o:title=""/>
          </v:shape>
          <o:OLEObject Type="Embed" ProgID="Visio.Drawing.15" ShapeID="_x0000_i1030" DrawAspect="Content" ObjectID="_1568403855" r:id="rId24"/>
        </w:object>
      </w:r>
      <w:commentRangeEnd w:id="83"/>
      <w:r>
        <w:rPr>
          <w:rStyle w:val="a7"/>
        </w:rPr>
        <w:commentReference w:id="83"/>
      </w:r>
    </w:p>
    <w:p w:rsidR="00866CD8" w:rsidRPr="00644CAE" w:rsidRDefault="004D433E" w:rsidP="00866CD8">
      <w:pPr>
        <w:pStyle w:val="B02PicName"/>
      </w:pPr>
      <w:bookmarkStart w:id="84" w:name="_Ref494237015"/>
      <w:r>
        <w:t>–</w:t>
      </w:r>
      <w:r w:rsidR="002909CA">
        <w:t xml:space="preserve"> </w:t>
      </w:r>
      <w:r w:rsidR="007E5330">
        <w:t>С</w:t>
      </w:r>
      <w:r w:rsidR="00644CAE">
        <w:t xml:space="preserve">хема </w:t>
      </w:r>
      <w:r w:rsidR="007E5330">
        <w:t xml:space="preserve">работы </w:t>
      </w:r>
      <w:r w:rsidR="00644CAE">
        <w:t xml:space="preserve">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84"/>
    </w:p>
    <w:p w:rsidR="000E3444" w:rsidRPr="00FE390E" w:rsidRDefault="00EC1C7D" w:rsidP="006976D4">
      <w:pPr>
        <w:pStyle w:val="D04"/>
        <w:rPr>
          <w:lang w:val="ru-RU"/>
        </w:rPr>
      </w:pPr>
      <w:bookmarkStart w:id="85" w:name="_Ref494326431"/>
      <w:bookmarkStart w:id="86" w:name="_Toc494477445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D07FF9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85"/>
      <w:bookmarkEnd w:id="86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 w:rsidR="00D07FF9"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</w:t>
      </w:r>
      <w:proofErr w:type="gramStart"/>
      <w:r>
        <w:t>предыдущ</w:t>
      </w:r>
      <w:r w:rsidR="0093453D">
        <w:t>ей</w:t>
      </w:r>
      <w:proofErr w:type="gramEnd"/>
      <w:r>
        <w:t>, но отличается шаблоном</w:t>
      </w:r>
      <w:r w:rsidR="00D07FF9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CF77FC">
        <w:t>Применяемый ш</w:t>
      </w:r>
      <w:r w:rsidR="008960CC">
        <w:t>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</w:t>
      </w:r>
      <w:r w:rsidR="00712166">
        <w:t>ниже</w:t>
      </w:r>
      <w:r w:rsidR="00D964FF">
        <w:t>.</w:t>
      </w:r>
    </w:p>
    <w:p w:rsidR="00712166" w:rsidRPr="000B399D" w:rsidRDefault="00712166" w:rsidP="008675C5">
      <w:pPr>
        <w:pStyle w:val="B01Pic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"^((\\d){2})([,.]|[-/])(\\d{2})([,.]|[-/])((\\d){2}|(\\d){4})$"</m:t>
          </m:r>
          <m:r>
            <w:rPr>
              <w:rFonts w:ascii="Cambria Math" w:hAnsi="Cambria Math"/>
            </w:rPr>
            <m:t>,</m:t>
          </m:r>
        </m:oMath>
      </m:oMathPara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0B399D" w:rsidP="00CB443F">
      <w:pPr>
        <w:keepNext/>
      </w:pPr>
      <m:oMath>
        <m:r>
          <w:rPr>
            <w:rFonts w:ascii="Cambria Math" w:hAnsi="Cambria Math"/>
          </w:rPr>
          <m:t>^</m:t>
        </m:r>
      </m:oMath>
      <w:r w:rsidR="002379E2" w:rsidRPr="005778D0">
        <w:t xml:space="preserve"> </w:t>
      </w:r>
      <w:r w:rsidR="002379E2">
        <w:t>– символ начала строки,</w:t>
      </w:r>
    </w:p>
    <w:p w:rsidR="00EC6FD0" w:rsidRDefault="00596193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){2})</m:t>
        </m:r>
      </m:oMath>
      <w:r w:rsidR="005778D0" w:rsidRPr="005778D0">
        <w:t xml:space="preserve"> </w:t>
      </w:r>
      <w:r w:rsidR="005778D0">
        <w:t>–два числа,</w:t>
      </w:r>
    </w:p>
    <w:p w:rsidR="00EC6FD0" w:rsidRDefault="000F1EA7" w:rsidP="00FB2919">
      <w:pPr>
        <w:keepNext/>
        <w:ind w:left="709" w:firstLine="0"/>
      </w:pPr>
      <m:oMath>
        <m:r>
          <w:rPr>
            <w:rFonts w:ascii="Cambria Math" w:hAnsi="Cambria Math"/>
          </w:rPr>
          <m:t>([,.]|[-/])</m:t>
        </m:r>
      </m:oMath>
      <w:r w:rsidR="007D69ED" w:rsidRPr="007D69ED">
        <w:t xml:space="preserve"> – </w:t>
      </w:r>
      <w:r w:rsidR="007D69ED">
        <w:t xml:space="preserve">один из четырех указанных </w:t>
      </w:r>
      <w:r w:rsidR="005E52BC">
        <w:t>символов</w:t>
      </w:r>
      <w:proofErr w:type="gramStart"/>
      <w:r w:rsidR="005E52BC">
        <w:t xml:space="preserve"> </w:t>
      </w:r>
      <w:commentRangeStart w:id="87"/>
      <w:r w:rsidR="005E52BC">
        <w:t>(</w:t>
      </w:r>
      <w:r w:rsidR="00B60860">
        <w:t xml:space="preserve">«,» </w:t>
      </w:r>
      <w:proofErr w:type="gramEnd"/>
      <w:r w:rsidR="00B60860">
        <w:t xml:space="preserve">или </w:t>
      </w:r>
      <w:r w:rsidR="007E5BED">
        <w:t>«</w:t>
      </w:r>
      <w:r w:rsidR="005E52BC">
        <w:t>.</w:t>
      </w:r>
      <w:r w:rsidR="007E5BED">
        <w:t>»</w:t>
      </w:r>
      <w:r w:rsidR="00F2076C">
        <w:t xml:space="preserve">, </w:t>
      </w:r>
      <w:r w:rsidR="007E5BED">
        <w:t>или «</w:t>
      </w:r>
      <w:r w:rsidRPr="000F1EA7">
        <w:t>/</w:t>
      </w:r>
      <w:r w:rsidR="007E5BED">
        <w:t>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  <w:commentRangeEnd w:id="87"/>
      <w:r w:rsidR="005F7BB5">
        <w:rPr>
          <w:rStyle w:val="a7"/>
        </w:rPr>
        <w:commentReference w:id="87"/>
      </w:r>
    </w:p>
    <w:p w:rsidR="00EC6FD0" w:rsidRDefault="000F1EA7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){2}|(\\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){4})</m:t>
        </m:r>
      </m:oMath>
      <w:r w:rsidR="00A248F8" w:rsidRPr="00A248F8">
        <w:t xml:space="preserve">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0F1EA7" w:rsidP="00CB443F">
      <w:pPr>
        <w:keepNext/>
      </w:pPr>
      <m:oMath>
        <m:r>
          <w:rPr>
            <w:rFonts w:ascii="Cambria Math" w:hAnsi="Cambria Math"/>
          </w:rPr>
          <m:t xml:space="preserve">$ </m:t>
        </m:r>
      </m:oMath>
      <w:r w:rsidRPr="00676480">
        <w:t xml:space="preserve"> </w:t>
      </w:r>
      <w:r w:rsidR="00A248F8">
        <w:t>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</w:t>
      </w:r>
      <w:r w:rsidR="00A0011B">
        <w:t xml:space="preserve">производится запись сообщения об ошибке </w:t>
      </w:r>
      <w:r w:rsidR="00F44BF7">
        <w:t xml:space="preserve">в </w:t>
      </w:r>
      <w:r w:rsidR="00CD3711">
        <w:t xml:space="preserve">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 w:rsidRPr="00A0011B">
        <w:rPr>
          <w:i/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</w:t>
      </w:r>
      <w:r w:rsidR="00A0011B">
        <w:t>столбца</w:t>
      </w:r>
      <w:r>
        <w:t>,</w:t>
      </w:r>
      <w:r w:rsidR="00D07FF9">
        <w:t xml:space="preserve"> </w:t>
      </w:r>
      <w:r w:rsidR="006C5D4F">
        <w:t>которые под</w:t>
      </w:r>
      <w:r w:rsidR="007D017B">
        <w:t>ошли</w:t>
      </w:r>
      <w:r w:rsidR="00D07FF9">
        <w:t xml:space="preserve"> </w:t>
      </w:r>
      <w:r w:rsidR="00DE6334">
        <w:t xml:space="preserve">под </w:t>
      </w:r>
      <w:r w:rsidR="0042087A">
        <w:t>указанный</w:t>
      </w:r>
      <w:r w:rsidR="00D07FF9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07FF9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5228DE">
        <w:t xml:space="preserve"> В случае ошибки </w:t>
      </w:r>
      <w:r w:rsidR="00A77EA8">
        <w:t xml:space="preserve">индексы элемента передаются полю объекта класса </w:t>
      </w:r>
      <w:r w:rsidR="00A77EA8" w:rsidRPr="005228DE">
        <w:rPr>
          <w:i/>
          <w:lang w:val="en-US"/>
        </w:rPr>
        <w:t>Misprint</w:t>
      </w:r>
      <w:r w:rsidR="005228DE">
        <w:t>, а</w:t>
      </w:r>
      <w:r w:rsidR="00A77EA8">
        <w:t xml:space="preserve"> </w:t>
      </w:r>
      <w:r w:rsidR="00AF64BA">
        <w:t xml:space="preserve">вызванный метод </w:t>
      </w:r>
      <w:r w:rsidR="00126690" w:rsidRPr="00A77EA8">
        <w:rPr>
          <w:i/>
        </w:rPr>
        <w:t>PrintReport()</w:t>
      </w:r>
      <w:r w:rsidR="00126690">
        <w:t xml:space="preserve"> </w:t>
      </w:r>
      <w:r w:rsidR="00AF64BA">
        <w:t>сообщает о найденной и исправленной опечатке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140BC">
        <w:instrText xml:space="preserve"> REF  _Ref493764582 \* Lower \h \r \t </w:instrText>
      </w:r>
      <w:r w:rsidR="007341A4">
        <w:fldChar w:fldCharType="separate"/>
      </w:r>
      <w:r w:rsidR="007F0A62">
        <w:t>9</w:t>
      </w:r>
      <w:r w:rsidR="007341A4">
        <w:fldChar w:fldCharType="end"/>
      </w:r>
      <w:r w:rsidR="005228DE">
        <w:t xml:space="preserve"> в виде </w:t>
      </w:r>
      <w:r w:rsidR="001C5365">
        <w:t>схемы</w:t>
      </w:r>
      <w:r w:rsidR="00ED2F24">
        <w:t>.</w:t>
      </w:r>
    </w:p>
    <w:commentRangeStart w:id="88"/>
    <w:p w:rsidR="00CB4104" w:rsidRDefault="005E1901" w:rsidP="008675C5">
      <w:pPr>
        <w:pStyle w:val="B01Pic"/>
      </w:pPr>
      <w:r>
        <w:object w:dxaOrig="14280" w:dyaOrig="19215">
          <v:shape id="_x0000_i1031" type="#_x0000_t75" style="width:302.95pt;height:407.55pt" o:ole="">
            <v:imagedata r:id="rId25" o:title=""/>
          </v:shape>
          <o:OLEObject Type="Embed" ProgID="Visio.Drawing.15" ShapeID="_x0000_i1031" DrawAspect="Content" ObjectID="_1568403856" r:id="rId26"/>
        </w:object>
      </w:r>
      <w:commentRangeEnd w:id="88"/>
      <w:r>
        <w:rPr>
          <w:rStyle w:val="a7"/>
        </w:rPr>
        <w:commentReference w:id="88"/>
      </w:r>
    </w:p>
    <w:p w:rsidR="00CB4104" w:rsidRPr="00CB4104" w:rsidRDefault="005228DE" w:rsidP="00CB4104">
      <w:pPr>
        <w:pStyle w:val="B02PicName"/>
      </w:pPr>
      <w:bookmarkStart w:id="89" w:name="_Ref493764582"/>
      <w:r>
        <w:t xml:space="preserve">– </w:t>
      </w:r>
      <w:r w:rsidR="001C37C9">
        <w:t>С</w:t>
      </w:r>
      <w:r w:rsidR="00ED2F24">
        <w:t xml:space="preserve">хема </w:t>
      </w:r>
      <w:r w:rsidR="001C37C9">
        <w:t xml:space="preserve">работы </w:t>
      </w:r>
      <w:r w:rsidR="00ED2F24">
        <w:t xml:space="preserve">алгоритма поиска опечаток </w:t>
      </w:r>
      <w:r w:rsidR="00ED2F24" w:rsidRPr="006976D4">
        <w:t xml:space="preserve">для </w:t>
      </w:r>
      <w:r w:rsidR="00ED2F24">
        <w:t>дат</w:t>
      </w:r>
      <w:bookmarkEnd w:id="89"/>
    </w:p>
    <w:p w:rsidR="00C27816" w:rsidRDefault="009402EF" w:rsidP="004B732A">
      <w:pPr>
        <w:pStyle w:val="D03"/>
        <w:rPr>
          <w:lang w:val="ru-RU"/>
        </w:rPr>
      </w:pPr>
      <w:bookmarkStart w:id="90" w:name="_Ref493755811"/>
      <w:bookmarkStart w:id="91" w:name="_Toc494477446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D07FF9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90"/>
      <w:bookmarkEnd w:id="91"/>
    </w:p>
    <w:p w:rsidR="00F22CBC" w:rsidRDefault="00F22CBC" w:rsidP="00F22CBC">
      <w:pPr>
        <w:pStyle w:val="D04"/>
        <w:rPr>
          <w:shd w:val="clear" w:color="auto" w:fill="FFFFFF"/>
        </w:rPr>
      </w:pPr>
      <w:r>
        <w:rPr>
          <w:shd w:val="clear" w:color="auto" w:fill="FFFFFF"/>
        </w:rPr>
        <w:t>Общие понятия</w:t>
      </w:r>
      <w:bookmarkStart w:id="92" w:name="_GoBack"/>
      <w:bookmarkEnd w:id="92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C00426">
        <w:rPr>
          <w:i/>
          <w:shd w:val="clear" w:color="auto" w:fill="FFFFFF"/>
        </w:rPr>
        <w:t>Continuous</w:t>
      </w:r>
      <w:r>
        <w:rPr>
          <w:shd w:val="clear" w:color="auto" w:fill="FFFFFF"/>
        </w:rPr>
        <w:t xml:space="preserve">, </w:t>
      </w:r>
      <w:r w:rsidR="00836987">
        <w:rPr>
          <w:shd w:val="clear" w:color="auto" w:fill="FFFFFF"/>
        </w:rPr>
        <w:t>то есть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D07FF9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 w:rsidRPr="00C00426">
        <w:rPr>
          <w:i/>
          <w:lang w:val="en-US"/>
        </w:rPr>
        <w:t>boxplot</w:t>
      </w:r>
      <w:r w:rsidRPr="00C00426">
        <w:rPr>
          <w:i/>
        </w:rPr>
        <w:t>.</w:t>
      </w:r>
      <w:r w:rsidRPr="00C00426">
        <w:rPr>
          <w:i/>
          <w:lang w:val="en-US"/>
        </w:rPr>
        <w:t>stats</w:t>
      </w:r>
      <w:r w:rsidR="00543989" w:rsidRPr="00C00426">
        <w:rPr>
          <w:i/>
        </w:rPr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D07FF9">
        <w:t xml:space="preserve"> </w:t>
      </w:r>
      <w:r w:rsidR="00B04D34" w:rsidRPr="00C00426">
        <w:rPr>
          <w:i/>
          <w:lang w:val="en-US"/>
        </w:rPr>
        <w:t>boxplot</w:t>
      </w:r>
      <w:r w:rsidR="00482390" w:rsidRPr="00C00426">
        <w:rPr>
          <w:i/>
        </w:rPr>
        <w:t>()</w:t>
      </w:r>
      <w:r w:rsidR="00FF5D25">
        <w:t>, которая</w:t>
      </w:r>
      <w:r w:rsidR="00D07FF9">
        <w:t xml:space="preserve"> </w:t>
      </w:r>
      <w:r w:rsidR="00313998">
        <w:t xml:space="preserve">служит </w:t>
      </w:r>
      <w:r w:rsidR="00313998">
        <w:lastRenderedPageBreak/>
        <w:t xml:space="preserve">для построения </w:t>
      </w:r>
      <w:r w:rsidR="000A1EB1">
        <w:t>диаграмм</w:t>
      </w:r>
      <w:r w:rsidR="00313998">
        <w:t xml:space="preserve"> размахов.</w:t>
      </w:r>
      <w:r w:rsidR="005F7BB5">
        <w:t xml:space="preserve"> </w:t>
      </w:r>
      <w:r w:rsidR="009402EF" w:rsidRPr="00C00426">
        <w:rPr>
          <w:i/>
          <w:shd w:val="clear" w:color="auto" w:fill="FFFFFF"/>
          <w:lang w:val="en-US"/>
        </w:rPr>
        <w:t>b</w:t>
      </w:r>
      <w:r w:rsidR="00543989" w:rsidRPr="00C00426">
        <w:rPr>
          <w:i/>
          <w:shd w:val="clear" w:color="auto" w:fill="FFFFFF"/>
          <w:lang w:val="en-US"/>
        </w:rPr>
        <w:t>oxplot</w:t>
      </w:r>
      <w:r w:rsidR="00543989" w:rsidRPr="00C00426">
        <w:rPr>
          <w:i/>
          <w:shd w:val="clear" w:color="auto" w:fill="FFFFFF"/>
        </w:rPr>
        <w:t>.</w:t>
      </w:r>
      <w:r w:rsidR="00543989" w:rsidRPr="00C00426">
        <w:rPr>
          <w:i/>
          <w:shd w:val="clear" w:color="auto" w:fill="FFFFFF"/>
          <w:lang w:val="en-US"/>
        </w:rPr>
        <w:t>stats</w:t>
      </w:r>
      <w:r w:rsidR="00543989" w:rsidRPr="00C00426">
        <w:rPr>
          <w:i/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F22CBC" w:rsidRDefault="00F22CBC" w:rsidP="00F22CBC">
      <w:pPr>
        <w:pStyle w:val="D04"/>
        <w:rPr>
          <w:lang w:eastAsia="ru-RU"/>
        </w:rPr>
      </w:pPr>
      <w:r>
        <w:rPr>
          <w:lang w:eastAsia="ru-RU"/>
        </w:rPr>
        <w:t>квантиль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</w:t>
      </w:r>
      <w:r w:rsidR="00412339">
        <w:rPr>
          <w:lang w:eastAsia="ru-RU"/>
        </w:rPr>
        <w:t xml:space="preserve"> были разработаны </w:t>
      </w:r>
      <w:r w:rsidR="003236C4">
        <w:rPr>
          <w:lang w:eastAsia="ru-RU"/>
        </w:rPr>
        <w:t xml:space="preserve">американским математиком </w:t>
      </w:r>
      <w:r w:rsidR="00412339">
        <w:rPr>
          <w:lang w:eastAsia="ru-RU"/>
        </w:rPr>
        <w:t>Джоном Тьюки в 1969г. и</w:t>
      </w:r>
      <w:r w:rsidRPr="000A1EB1">
        <w:rPr>
          <w:lang w:eastAsia="ru-RU"/>
        </w:rPr>
        <w:t xml:space="preserve">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</w:t>
      </w:r>
      <w:r w:rsidR="00760142">
        <w:rPr>
          <w:lang w:eastAsia="ru-RU"/>
        </w:rPr>
        <w:t>высота</w:t>
      </w:r>
      <w:r w:rsidRPr="000A1EB1">
        <w:rPr>
          <w:lang w:eastAsia="ru-RU"/>
        </w:rPr>
        <w:t xml:space="preserve">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D07FF9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7341A4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7F0A62">
        <w:rPr>
          <w:lang w:eastAsia="ru-RU"/>
        </w:rPr>
        <w:t>10</w:t>
      </w:r>
      <w:r w:rsidR="007341A4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CE01AF">
      <w:pPr>
        <w:pStyle w:val="B01Pic"/>
        <w:rPr>
          <w:color w:val="333333"/>
          <w:lang w:eastAsia="ru-RU"/>
        </w:rPr>
      </w:pPr>
      <w:r w:rsidRPr="00CE01AF">
        <w:drawing>
          <wp:inline distT="0" distB="0" distL="0" distR="0" wp14:anchorId="76068BDB" wp14:editId="743056E7">
            <wp:extent cx="3629678" cy="2171488"/>
            <wp:effectExtent l="0" t="0" r="0" b="0"/>
            <wp:docPr id="2" name="Рисунок 2" descr="http://3.bp.blogspot.com/-sqSGopnp0lo/Uvu_wl_dPQI/AAAAAAAAAgs/F2DBOSdfiU4/s1600/boxplot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44" cy="217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CE01AF">
      <w:pPr>
        <w:pStyle w:val="B02PicName"/>
      </w:pPr>
      <w:bookmarkStart w:id="93" w:name="_Ref494240746"/>
      <w:r>
        <w:t xml:space="preserve">– </w:t>
      </w:r>
      <w:r w:rsidR="001C37C9">
        <w:t>Д</w:t>
      </w:r>
      <w:r>
        <w:t xml:space="preserve">иаграмма </w:t>
      </w:r>
      <w:r w:rsidRPr="00CE01AF">
        <w:t>размах</w:t>
      </w:r>
      <w:bookmarkEnd w:id="93"/>
      <w:r w:rsidR="007F0A62" w:rsidRPr="00CE01AF">
        <w:t>а</w:t>
      </w:r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r w:rsidRPr="009414E5">
        <w:rPr>
          <w:shd w:val="clear" w:color="auto" w:fill="FFFFFF"/>
        </w:rPr>
        <w:t>Медианой</w:t>
      </w:r>
      <w:r>
        <w:rPr>
          <w:shd w:val="clear" w:color="auto" w:fill="FFFFFF"/>
        </w:rPr>
        <w:t xml:space="preserve"> случайной величины является такое число, что вероятность получить значение случайной величины справа от него равна вероятности </w:t>
      </w:r>
      <w:proofErr w:type="gramStart"/>
      <w:r>
        <w:rPr>
          <w:shd w:val="clear" w:color="auto" w:fill="FFFFFF"/>
        </w:rPr>
        <w:t>получить</w:t>
      </w:r>
      <w:proofErr w:type="gramEnd"/>
      <w:r>
        <w:rPr>
          <w:shd w:val="clear" w:color="auto" w:fill="FFFFFF"/>
        </w:rPr>
        <w:t xml:space="preserve"> значение слева от него.</w:t>
      </w:r>
    </w:p>
    <w:p w:rsidR="00E058DF" w:rsidRDefault="00FF41F1" w:rsidP="004E1FBB">
      <w:pPr>
        <w:rPr>
          <w:shd w:val="clear" w:color="auto" w:fill="FFFFFF"/>
        </w:rPr>
      </w:pPr>
      <w:r w:rsidRPr="009414E5">
        <w:rPr>
          <w:shd w:val="clear" w:color="auto" w:fill="FFFFFF"/>
        </w:rPr>
        <w:t>Квант</w:t>
      </w:r>
      <w:r w:rsidR="00217DD5" w:rsidRPr="009414E5">
        <w:rPr>
          <w:shd w:val="clear" w:color="auto" w:fill="FFFFFF"/>
        </w:rPr>
        <w:t>и</w:t>
      </w:r>
      <w:r w:rsidR="003B1D11" w:rsidRPr="009414E5">
        <w:rPr>
          <w:shd w:val="clear" w:color="auto" w:fill="FFFFFF"/>
        </w:rPr>
        <w:t xml:space="preserve">ль </w:t>
      </w:r>
      <w:r w:rsidR="003B1D11" w:rsidRPr="003B1D11">
        <w:rPr>
          <w:shd w:val="clear" w:color="auto" w:fill="FFFFFF"/>
        </w:rPr>
        <w:t xml:space="preserve">в математической статистике </w:t>
      </w:r>
      <w:r w:rsidR="00D07FF9">
        <w:rPr>
          <w:shd w:val="clear" w:color="auto" w:fill="FFFFFF"/>
        </w:rPr>
        <w:t>– э</w:t>
      </w:r>
      <w:r w:rsidR="00865C16">
        <w:rPr>
          <w:shd w:val="clear" w:color="auto" w:fill="FFFFFF"/>
        </w:rPr>
        <w:t xml:space="preserve">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</w:t>
      </w:r>
      <w:r w:rsidR="000541BC">
        <w:rPr>
          <w:shd w:val="clear" w:color="auto" w:fill="FFFFFF"/>
        </w:rPr>
        <w:t> </w:t>
      </w:r>
      <w:commentRangeStart w:id="94"/>
      <w:r w:rsidR="00700769" w:rsidRPr="00700769">
        <w:rPr>
          <w:shd w:val="clear" w:color="auto" w:fill="FFFFFF"/>
        </w:rPr>
        <w:t>[</w:t>
      </w:r>
      <w:r w:rsidR="000541BC">
        <w:rPr>
          <w:shd w:val="clear" w:color="auto" w:fill="FFFFFF"/>
        </w:rPr>
        <w:fldChar w:fldCharType="begin"/>
      </w:r>
      <w:r w:rsidR="000541BC">
        <w:rPr>
          <w:shd w:val="clear" w:color="auto" w:fill="FFFFFF"/>
        </w:rPr>
        <w:instrText xml:space="preserve"> REF _Ref494625910 \r \h </w:instrText>
      </w:r>
      <w:r w:rsidR="000541BC">
        <w:rPr>
          <w:shd w:val="clear" w:color="auto" w:fill="FFFFFF"/>
        </w:rPr>
      </w:r>
      <w:r w:rsidR="000541BC">
        <w:rPr>
          <w:shd w:val="clear" w:color="auto" w:fill="FFFFFF"/>
        </w:rPr>
        <w:fldChar w:fldCharType="separate"/>
      </w:r>
      <w:r w:rsidR="007F0A62">
        <w:rPr>
          <w:shd w:val="clear" w:color="auto" w:fill="FFFFFF"/>
        </w:rPr>
        <w:t>6</w:t>
      </w:r>
      <w:r w:rsidR="000541BC">
        <w:rPr>
          <w:shd w:val="clear" w:color="auto" w:fill="FFFFFF"/>
        </w:rPr>
        <w:fldChar w:fldCharType="end"/>
      </w:r>
      <w:r w:rsidR="00700769" w:rsidRPr="00700769">
        <w:rPr>
          <w:shd w:val="clear" w:color="auto" w:fill="FFFFFF"/>
        </w:rPr>
        <w:t>]</w:t>
      </w:r>
      <w:r w:rsidR="003B1D11" w:rsidRPr="003B1D11">
        <w:rPr>
          <w:shd w:val="clear" w:color="auto" w:fill="FFFFFF"/>
        </w:rPr>
        <w:t>.</w:t>
      </w:r>
      <w:r w:rsidR="009A4CF1">
        <w:rPr>
          <w:shd w:val="clear" w:color="auto" w:fill="FFFFFF"/>
        </w:rPr>
        <w:t xml:space="preserve"> </w:t>
      </w:r>
      <w:commentRangeEnd w:id="94"/>
      <w:r w:rsidR="000541BC">
        <w:rPr>
          <w:rStyle w:val="a7"/>
        </w:rPr>
        <w:lastRenderedPageBreak/>
        <w:commentReference w:id="94"/>
      </w:r>
      <w:r w:rsidR="00583A77">
        <w:rPr>
          <w:shd w:val="clear" w:color="auto" w:fill="FFFFFF"/>
        </w:rPr>
        <w:t>К</w:t>
      </w:r>
      <w:r w:rsidR="006B1153">
        <w:rPr>
          <w:shd w:val="clear" w:color="auto" w:fill="FFFFFF"/>
        </w:rPr>
        <w:t>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</w:t>
      </w:r>
      <w:r w:rsidR="00583A77">
        <w:rPr>
          <w:shd w:val="clear" w:color="auto" w:fill="FFFFFF"/>
        </w:rPr>
        <w:t xml:space="preserve"> порядка α</w:t>
      </w:r>
      <w:r w:rsidR="006B1153">
        <w:rPr>
          <w:shd w:val="clear" w:color="auto" w:fill="FFFFFF"/>
        </w:rPr>
        <w:t xml:space="preserve">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</w:t>
      </w:r>
      <w:r w:rsidR="00006F47">
        <w:t>нижний (первый)</w:t>
      </w:r>
      <w:r w:rsidRPr="004E1FBB">
        <w:t xml:space="preserve"> квартиль при </w:t>
      </w:r>
      <w:r w:rsidR="006B1153">
        <w:t>α</w:t>
      </w:r>
      <w:r w:rsidRPr="004E1FBB">
        <w:t xml:space="preserve"> =</w:t>
      </w:r>
      <w:r w:rsidR="00C61229">
        <w:t xml:space="preserve"> </w:t>
      </w:r>
      <w:r w:rsidRPr="004E1FBB">
        <w:t xml:space="preserve">1/4 и верхний </w:t>
      </w:r>
      <w:r w:rsidR="00006F47">
        <w:t xml:space="preserve">(третий) </w:t>
      </w:r>
      <w:r w:rsidRPr="004E1FBB">
        <w:t xml:space="preserve">квартиль при </w:t>
      </w:r>
      <w:r w:rsidR="006B1153">
        <w:t>α</w:t>
      </w:r>
      <w:r w:rsidRPr="004E1FBB">
        <w:t xml:space="preserve"> = 3/4. </w:t>
      </w:r>
      <w:r w:rsidR="00DD39F7">
        <w:t>Второй к</w:t>
      </w:r>
      <w:r w:rsidRPr="004E1FBB">
        <w:t xml:space="preserve">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9414E5">
        <w:rPr>
          <w:shd w:val="clear" w:color="auto" w:fill="FFFFFF"/>
        </w:rPr>
        <w:t>Интерквартильным размахом</w:t>
      </w:r>
      <w:r w:rsidRPr="0029689B">
        <w:rPr>
          <w:shd w:val="clear" w:color="auto" w:fill="FFFFFF"/>
        </w:rPr>
        <w:t xml:space="preserve">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r w:rsidR="00F84B3B">
        <w:rPr>
          <w:shd w:val="clear" w:color="auto" w:fill="FFFFFF"/>
        </w:rPr>
        <w:t>. 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r w:rsidR="00B145D2">
        <w:rPr>
          <w:shd w:val="clear" w:color="auto" w:fill="FFFFFF"/>
        </w:rPr>
        <w:t>формулой ниже,</w:t>
      </w:r>
      <w:r w:rsidR="00D07FF9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</w:p>
    <w:p w:rsidR="0004400D" w:rsidRPr="00A92577" w:rsidRDefault="00121D78" w:rsidP="002A0F95">
      <w:pPr>
        <w:pStyle w:val="B10Formula"/>
        <w:rPr>
          <w:rFonts w:hint="eastAsia"/>
          <w:noProof/>
          <w:lang w:val="ru-RU"/>
        </w:rPr>
      </w:pPr>
      <m:oMathPara>
        <m:oMath>
          <m:d>
            <m:dPr>
              <m:begChr m:val="["/>
              <m:endChr m:val="]"/>
              <m:ctrlPr>
                <w:rPr>
                  <w:noProof/>
                  <w:lang w:val="ru-RU"/>
                </w:rPr>
              </m:ctrlPr>
            </m:dPr>
            <m:e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1</m:t>
                  </m:r>
                </m:sub>
              </m:sSub>
              <m:r>
                <w:rPr>
                  <w:noProof/>
                  <w:lang w:val="ru-RU"/>
                </w:rPr>
                <m:t>-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noProof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3</m:t>
                  </m:r>
                </m:sub>
              </m:sSub>
              <m:r>
                <w:rPr>
                  <w:noProof/>
                  <w:lang w:val="ru-RU"/>
                </w:rPr>
                <m:t>+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noProof/>
              <w:lang w:val="ru-RU"/>
            </w:rPr>
            <m:t>,</m:t>
          </m:r>
        </m:oMath>
      </m:oMathPara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121D78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 w:rsidRPr="00A92577">
        <w:rPr>
          <w:lang w:eastAsia="ru-RU"/>
        </w:rPr>
        <w:t xml:space="preserve">– </w:t>
      </w:r>
      <w:r w:rsidR="00A92577">
        <w:rPr>
          <w:lang w:eastAsia="ru-RU"/>
        </w:rPr>
        <w:t>первый квартиль,</w:t>
      </w:r>
    </w:p>
    <w:p w:rsidR="00A92577" w:rsidRDefault="00121D78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m:oMath>
        <m:r>
          <w:rPr>
            <w:rFonts w:ascii="Cambria Math" w:hAnsi="Cambria Math"/>
            <w:noProof/>
          </w:rPr>
          <m:t>k</m:t>
        </m:r>
      </m:oMath>
      <w:r w:rsidR="00612135" w:rsidRPr="00612135">
        <w:t xml:space="preserve"> </w:t>
      </w:r>
      <w:r>
        <w:t xml:space="preserve">– </w:t>
      </w:r>
      <w:commentRangeStart w:id="95"/>
      <w:r w:rsidR="003236C4">
        <w:rPr>
          <w:lang w:eastAsia="ru-RU"/>
        </w:rPr>
        <w:t>коэффициент</w:t>
      </w:r>
      <w:r w:rsidR="00D07FF9">
        <w:rPr>
          <w:lang w:eastAsia="ru-RU"/>
        </w:rPr>
        <w:t xml:space="preserve"> </w:t>
      </w:r>
      <w:r>
        <w:rPr>
          <w:lang w:eastAsia="ru-RU"/>
        </w:rPr>
        <w:t>Тьюки, равн</w:t>
      </w:r>
      <w:r w:rsidR="003236C4">
        <w:rPr>
          <w:lang w:eastAsia="ru-RU"/>
        </w:rPr>
        <w:t>ый</w:t>
      </w:r>
      <w:r>
        <w:rPr>
          <w:lang w:eastAsia="ru-RU"/>
        </w:rPr>
        <w:t xml:space="preserve">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95"/>
      <w:r w:rsidR="00A973CF">
        <w:rPr>
          <w:rStyle w:val="a7"/>
        </w:rPr>
        <w:commentReference w:id="95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FD04CB">
        <w:rPr>
          <w:shd w:val="clear" w:color="auto" w:fill="FFFFFF"/>
        </w:rPr>
        <w:t xml:space="preserve"> равного </w:t>
      </w:r>
      <w:r w:rsidR="001923FF">
        <w:rPr>
          <w:shd w:val="clear" w:color="auto" w:fill="FFFFFF"/>
        </w:rPr>
        <w:t>произведени</w:t>
      </w:r>
      <w:r w:rsidR="00FD04CB">
        <w:rPr>
          <w:shd w:val="clear" w:color="auto" w:fill="FFFFFF"/>
        </w:rPr>
        <w:t xml:space="preserve">ю </w:t>
      </w:r>
      <w:r w:rsidR="003236C4">
        <w:rPr>
          <w:shd w:val="clear" w:color="auto" w:fill="FFFFFF"/>
        </w:rPr>
        <w:t>коэффициента</w:t>
      </w:r>
      <w:r w:rsidR="00F97D21">
        <w:rPr>
          <w:shd w:val="clear" w:color="auto" w:fill="FFFFFF"/>
        </w:rPr>
        <w:t xml:space="preserve"> </w:t>
      </w:r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proofErr w:type="gramStart"/>
      <w:r w:rsidR="001923FF">
        <w:rPr>
          <w:shd w:val="clear" w:color="auto" w:fill="FFFFFF"/>
        </w:rPr>
        <w:t>на</w:t>
      </w:r>
      <w:proofErr w:type="gram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ИКР</w:t>
      </w:r>
      <w:proofErr w:type="gramEnd"/>
      <w:r>
        <w:rPr>
          <w:shd w:val="clear" w:color="auto" w:fill="FFFFFF"/>
        </w:rPr>
        <w:t xml:space="preserve"> 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 w:rsidR="00342AE4" w:rsidRPr="00342AE4"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F22CBC">
      <w:pPr>
        <w:pStyle w:val="D04"/>
        <w:rPr>
          <w:shd w:val="clear" w:color="auto" w:fill="FFFFFF"/>
        </w:rPr>
      </w:pPr>
      <w:commentRangeStart w:id="96"/>
      <w:proofErr w:type="gramStart"/>
      <w:r>
        <w:rPr>
          <w:shd w:val="clear" w:color="auto" w:fill="FFFFFF"/>
        </w:rPr>
        <w:t>программная</w:t>
      </w:r>
      <w:proofErr w:type="gramEnd"/>
      <w:r>
        <w:rPr>
          <w:shd w:val="clear" w:color="auto" w:fill="FFFFFF"/>
        </w:rPr>
        <w:t xml:space="preserve"> реализация поиска выбросов.</w:t>
      </w:r>
      <w:commentRangeEnd w:id="96"/>
      <w:r w:rsidR="00760142">
        <w:rPr>
          <w:rStyle w:val="a7"/>
        </w:rPr>
        <w:commentReference w:id="96"/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 xml:space="preserve">четчика </w:t>
      </w:r>
      <w:proofErr w:type="gramStart"/>
      <w:r w:rsidR="00E21F97">
        <w:rPr>
          <w:shd w:val="clear" w:color="auto" w:fill="FFFFFF"/>
        </w:rPr>
        <w:t>неисправленных</w:t>
      </w:r>
      <w:proofErr w:type="gramEnd"/>
      <w:r w:rsidR="00E21F97">
        <w:rPr>
          <w:shd w:val="clear" w:color="auto" w:fill="FFFFFF"/>
        </w:rPr>
        <w:t xml:space="preserve">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F97D21">
        <w:rPr>
          <w:i/>
        </w:rPr>
        <w:t>PrintReport()</w:t>
      </w:r>
      <w:r w:rsidR="00E50799">
        <w:t xml:space="preserve">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</w:t>
      </w:r>
      <w:r w:rsidR="00CC04B9">
        <w:rPr>
          <w:shd w:val="clear" w:color="auto" w:fill="FFFFFF"/>
        </w:rPr>
        <w:lastRenderedPageBreak/>
        <w:t xml:space="preserve">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 w:rsidRPr="00F97D21">
        <w:rPr>
          <w:i/>
          <w:shd w:val="clear" w:color="auto" w:fill="FFFFFF"/>
          <w:lang w:val="en-US"/>
        </w:rPr>
        <w:t>boxplot</w:t>
      </w:r>
      <w:r w:rsidR="00E50799" w:rsidRPr="00F97D21">
        <w:rPr>
          <w:i/>
          <w:shd w:val="clear" w:color="auto" w:fill="FFFFFF"/>
        </w:rPr>
        <w:t>.</w:t>
      </w:r>
      <w:r w:rsidR="00E50799" w:rsidRPr="00F97D21">
        <w:rPr>
          <w:i/>
          <w:shd w:val="clear" w:color="auto" w:fill="FFFFFF"/>
          <w:lang w:val="en-US"/>
        </w:rPr>
        <w:t>stats</w:t>
      </w:r>
      <w:r w:rsidR="00E50799" w:rsidRPr="00F97D21">
        <w:rPr>
          <w:i/>
          <w:shd w:val="clear" w:color="auto" w:fill="FFFFFF"/>
        </w:rPr>
        <w:t>()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D07FF9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>, вместо этого они представл</w:t>
      </w:r>
      <w:r w:rsidR="00790A21">
        <w:rPr>
          <w:shd w:val="clear" w:color="auto" w:fill="FFFFFF"/>
        </w:rPr>
        <w:t>яются</w:t>
      </w:r>
      <w:r w:rsidR="00D07FF9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D07FF9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D07FF9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</w:t>
      </w:r>
      <w:r w:rsidR="00292F8E">
        <w:rPr>
          <w:shd w:val="clear" w:color="auto" w:fill="FFFFFF"/>
        </w:rPr>
        <w:t>ниже</w:t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292F8E" w:rsidP="008675C5">
      <w:pPr>
        <w:pStyle w:val="B01Pic"/>
        <w:rPr>
          <w:shd w:val="clear" w:color="auto" w:fill="FFFFFF"/>
        </w:rPr>
      </w:pPr>
      <m:oMathPara>
        <m:oMath>
          <m:r>
            <w:rPr>
              <w:rFonts w:ascii="Cambria Math" w:hAnsi="Cambria Math"/>
              <w:shd w:val="clear" w:color="auto" w:fill="FFFFFF"/>
            </w:rPr>
            <m:t>"^((\\d)+)([,.]((\\d)+))?$",</m:t>
          </m:r>
        </m:oMath>
      </m:oMathPara>
    </w:p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^</m:t>
        </m:r>
      </m:oMath>
      <w:r w:rsidR="007D6313" w:rsidRPr="005778D0">
        <w:t xml:space="preserve"> </w:t>
      </w:r>
      <w:r w:rsidR="007D6313">
        <w:t>– символ начала строки,</w:t>
      </w:r>
    </w:p>
    <w:p w:rsidR="001D2F10" w:rsidRDefault="00683D5E" w:rsidP="00CC1BBB">
      <w:pPr>
        <w:keepNext/>
      </w:pPr>
      <m:oMath>
        <m:r>
          <m:rPr>
            <m:sty m:val="p"/>
          </m:rPr>
          <w:rPr>
            <w:rFonts w:ascii="Cambria Math" w:hAnsi="Cambria Math"/>
          </w:rPr>
          <m:t>((\\d)+)</m:t>
        </m:r>
      </m:oMath>
      <w:r w:rsidR="001608B8" w:rsidRPr="001608B8">
        <w:t xml:space="preserve"> </w:t>
      </w:r>
      <w:r w:rsidR="007D6313">
        <w:t>– одно число и более,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[.,]</m:t>
        </m:r>
      </m:oMath>
      <w:r w:rsidR="00030DC3" w:rsidRPr="00030DC3">
        <w:t xml:space="preserve"> </w:t>
      </w:r>
      <w:r w:rsidR="007D6313" w:rsidRPr="007D69ED">
        <w:t xml:space="preserve">– </w:t>
      </w:r>
      <w:r w:rsidR="007D6313">
        <w:t xml:space="preserve">один из </w:t>
      </w:r>
      <w:r w:rsidR="00B66E95">
        <w:t>двух указанных символов (точка или запятая</w:t>
      </w:r>
      <w:r w:rsidR="007D6313">
        <w:t>),</w:t>
      </w:r>
    </w:p>
    <w:p w:rsidR="00B16B67" w:rsidRDefault="00E101CD" w:rsidP="00CC1BBB">
      <w:pPr>
        <w:keepNext/>
      </w:pPr>
      <m:oMath>
        <m:r>
          <w:rPr>
            <w:rFonts w:ascii="Cambria Math" w:hAnsi="Cambria Math"/>
          </w:rPr>
          <m:t>([,.]((\\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)+))?</m:t>
        </m:r>
      </m:oMath>
      <w:r w:rsidR="007D6313"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07FF9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E101CD" w:rsidP="00CC1BBB">
      <w:pPr>
        <w:keepNext/>
      </w:pPr>
      <m:oMath>
        <m:r>
          <w:rPr>
            <w:rFonts w:ascii="Cambria Math" w:hAnsi="Cambria Math"/>
          </w:rPr>
          <m:t>$</m:t>
        </m:r>
      </m:oMath>
      <w:r w:rsidR="007D6313">
        <w:t xml:space="preserve"> – символ конца строки</w:t>
      </w:r>
      <w:r w:rsidR="00B54444">
        <w:t>.</w:t>
      </w:r>
    </w:p>
    <w:p w:rsidR="00CA2B64" w:rsidRPr="00CA2B64" w:rsidRDefault="007136EA" w:rsidP="0031444B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</w:t>
      </w:r>
      <w:r w:rsidR="003E4D6C">
        <w:rPr>
          <w:shd w:val="clear" w:color="auto" w:fill="FFFFFF"/>
        </w:rPr>
        <w:t xml:space="preserve">неверных </w:t>
      </w:r>
      <w:r w:rsidR="00F40CAC">
        <w:rPr>
          <w:shd w:val="clear" w:color="auto" w:fill="FFFFFF"/>
        </w:rPr>
        <w:t xml:space="preserve">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</w:t>
      </w:r>
      <w:r w:rsidR="00203FD1">
        <w:rPr>
          <w:shd w:val="clear" w:color="auto" w:fill="FFFFFF"/>
        </w:rPr>
        <w:t xml:space="preserve">к </w:t>
      </w:r>
      <w:proofErr w:type="gramStart"/>
      <w:r w:rsidR="00203FD1">
        <w:rPr>
          <w:shd w:val="clear" w:color="auto" w:fill="FFFFFF"/>
        </w:rPr>
        <w:t>числ</w:t>
      </w:r>
      <w:r w:rsidR="00654060">
        <w:rPr>
          <w:shd w:val="clear" w:color="auto" w:fill="FFFFFF"/>
        </w:rPr>
        <w:t>овому</w:t>
      </w:r>
      <w:proofErr w:type="gramEnd"/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D07FF9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 w:rsidRPr="00F97D21">
        <w:rPr>
          <w:i/>
          <w:shd w:val="clear" w:color="auto" w:fill="FFFFFF"/>
          <w:lang w:val="en-US"/>
        </w:rPr>
        <w:t>boxplot</w:t>
      </w:r>
      <w:r w:rsidR="009D03EF" w:rsidRPr="00F97D21">
        <w:rPr>
          <w:i/>
          <w:shd w:val="clear" w:color="auto" w:fill="FFFFFF"/>
        </w:rPr>
        <w:t>.</w:t>
      </w:r>
      <w:r w:rsidR="009D03EF" w:rsidRPr="00F97D21">
        <w:rPr>
          <w:i/>
          <w:shd w:val="clear" w:color="auto" w:fill="FFFFFF"/>
          <w:lang w:val="en-US"/>
        </w:rPr>
        <w:t>stats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commentRangeStart w:id="97"/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r w:rsidR="002E52DC">
        <w:rPr>
          <w:shd w:val="clear" w:color="auto" w:fill="FFFFFF"/>
        </w:rPr>
        <w:t xml:space="preserve">. </w:t>
      </w:r>
      <w:commentRangeEnd w:id="97"/>
      <w:r w:rsidR="003E4D6C">
        <w:rPr>
          <w:rStyle w:val="a7"/>
        </w:rPr>
        <w:commentReference w:id="97"/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 w:rsidRPr="00AE76F0">
        <w:rPr>
          <w:i/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</w:t>
      </w:r>
      <w:r w:rsidR="00AE76F0">
        <w:rPr>
          <w:shd w:val="clear" w:color="auto" w:fill="FFFFFF"/>
        </w:rPr>
        <w:t xml:space="preserve">вложенной </w:t>
      </w:r>
      <w:r w:rsidR="00084E54">
        <w:rPr>
          <w:shd w:val="clear" w:color="auto" w:fill="FFFFFF"/>
        </w:rPr>
        <w:t>структуры</w:t>
      </w:r>
      <w:r w:rsidR="007A58D4">
        <w:rPr>
          <w:shd w:val="clear" w:color="auto" w:fill="FFFFFF"/>
        </w:rPr>
        <w:t>. Если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AE76F0">
        <w:rPr>
          <w:shd w:val="clear" w:color="auto" w:fill="FFFFFF"/>
        </w:rPr>
        <w:t xml:space="preserve">о </w:t>
      </w:r>
      <w:r w:rsidR="007A58D4">
        <w:rPr>
          <w:shd w:val="clear" w:color="auto" w:fill="FFFFFF"/>
        </w:rPr>
        <w:t>значени</w:t>
      </w:r>
      <w:r w:rsidR="00C86282">
        <w:rPr>
          <w:shd w:val="clear" w:color="auto" w:fill="FFFFFF"/>
        </w:rPr>
        <w:t xml:space="preserve">ями </w:t>
      </w:r>
      <w:r w:rsidR="00AE76F0">
        <w:rPr>
          <w:shd w:val="clear" w:color="auto" w:fill="FFFFFF"/>
        </w:rPr>
        <w:t xml:space="preserve">исходными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D07FF9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lastRenderedPageBreak/>
        <w:t xml:space="preserve">Во время вызова метода </w:t>
      </w:r>
      <w:r w:rsidR="007E253B" w:rsidRPr="00F97D21">
        <w:rPr>
          <w:i/>
        </w:rPr>
        <w:t>PrintReport()</w:t>
      </w:r>
      <w:r w:rsidR="007E253B">
        <w:t xml:space="preserve">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98" w:name="_Ref493718904"/>
      <w:r w:rsidR="00D07FF9">
        <w:rPr>
          <w:shd w:val="clear" w:color="auto" w:fill="FFFFFF"/>
        </w:rPr>
        <w:t xml:space="preserve"> </w:t>
      </w:r>
      <w:r w:rsidR="00443492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99" w:name="_Toc494477447"/>
      <w:bookmarkEnd w:id="98"/>
      <w:r>
        <w:rPr>
          <w:lang w:val="ru-RU"/>
        </w:rPr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D07FF9">
        <w:rPr>
          <w:lang w:val="ru-RU"/>
        </w:rPr>
        <w:t>неупорядоченных</w:t>
      </w:r>
      <w:r w:rsidR="00D07FF9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99"/>
    </w:p>
    <w:p w:rsidR="00433883" w:rsidRPr="00A726F1" w:rsidRDefault="001A404F" w:rsidP="00FE390E">
      <w:r>
        <w:t xml:space="preserve">Метод </w:t>
      </w:r>
      <w:r w:rsidR="005E241B" w:rsidRPr="00F97D21">
        <w:rPr>
          <w:i/>
        </w:rPr>
        <w:t>Find()</w:t>
      </w:r>
      <w:r w:rsidR="005E241B">
        <w:t xml:space="preserve"> </w:t>
      </w:r>
      <w:r w:rsidR="002F1386">
        <w:t xml:space="preserve">для класса </w:t>
      </w:r>
      <w:r w:rsidR="005A0602" w:rsidRPr="00A50DB7">
        <w:rPr>
          <w:i/>
        </w:rPr>
        <w:t>DateMisprint</w:t>
      </w:r>
      <w:r w:rsidR="00D07FF9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736279">
        <w:t>Этот метод имеет несколько аргументов, два из которых – это объекты</w:t>
      </w:r>
      <w:r>
        <w:t xml:space="preserve"> класса</w:t>
      </w:r>
      <w:r w:rsidR="00D07FF9">
        <w:t xml:space="preserve"> </w:t>
      </w:r>
      <w:r w:rsidR="005E241B" w:rsidRPr="00A50DB7">
        <w:rPr>
          <w:i/>
          <w:lang w:val="en-US"/>
        </w:rPr>
        <w:t>Dates</w:t>
      </w:r>
      <w:r w:rsidR="00736279">
        <w:t>.</w:t>
      </w:r>
      <w:r w:rsidR="008F5BBA">
        <w:t xml:space="preserve"> Они</w:t>
      </w:r>
      <w:r>
        <w:t xml:space="preserve"> описывают </w:t>
      </w:r>
      <w:r w:rsidR="008F5BBA">
        <w:t xml:space="preserve">разные </w:t>
      </w:r>
      <w:r w:rsidR="00902F50">
        <w:t>столбцы</w:t>
      </w:r>
      <w:r w:rsidR="008F5BBA">
        <w:t xml:space="preserve"> с</w:t>
      </w:r>
      <w:r>
        <w:t xml:space="preserve"> датами, </w:t>
      </w:r>
      <w:r w:rsidR="006E6685">
        <w:t xml:space="preserve">которые </w:t>
      </w:r>
      <w:r w:rsidR="008F5BBA">
        <w:t>подлежат проверке</w:t>
      </w:r>
      <w:r w:rsidR="006E6685">
        <w:t>.</w:t>
      </w:r>
      <w:r w:rsidR="00D07FF9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D07FF9">
        <w:t xml:space="preserve"> </w:t>
      </w:r>
      <w:r w:rsidR="003B4A69">
        <w:t>и выписки</w:t>
      </w:r>
      <w:r w:rsidR="008F5BBA">
        <w:t xml:space="preserve"> пациентов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D07FF9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D07FF9">
        <w:t xml:space="preserve"> </w:t>
      </w:r>
      <w:r w:rsidR="00A726F1">
        <w:t>пр</w:t>
      </w:r>
      <w:r w:rsidR="008E18DC">
        <w:t>оизводится</w:t>
      </w:r>
      <w:r w:rsidR="00D07FF9">
        <w:t xml:space="preserve"> </w:t>
      </w:r>
      <w:r w:rsidR="008805D5">
        <w:t>приведение</w:t>
      </w:r>
      <w:r w:rsidR="00D07FF9">
        <w:t xml:space="preserve"> </w:t>
      </w:r>
      <w:r w:rsidR="00523E0E">
        <w:t xml:space="preserve">каждого </w:t>
      </w:r>
      <w:r w:rsidR="008805D5">
        <w:t>из их элементов</w:t>
      </w:r>
      <w:r w:rsidR="00D07FF9">
        <w:t xml:space="preserve"> </w:t>
      </w:r>
      <w:r w:rsidR="00A726F1">
        <w:t>к типу</w:t>
      </w:r>
      <w:r w:rsidR="00497127">
        <w:t xml:space="preserve"> данных </w:t>
      </w:r>
      <w:commentRangeStart w:id="100"/>
      <w:r w:rsidR="008E18DC">
        <w:rPr>
          <w:lang w:val="en-US"/>
        </w:rPr>
        <w:t>R</w:t>
      </w:r>
      <w:r w:rsidR="00D07FF9">
        <w:t xml:space="preserve"> </w:t>
      </w:r>
      <w:r w:rsidR="00A726F1">
        <w:t>dat</w:t>
      </w:r>
      <w:r w:rsidR="00A726F1">
        <w:rPr>
          <w:lang w:val="en-US"/>
        </w:rPr>
        <w:t>e</w:t>
      </w:r>
      <w:commentRangeEnd w:id="100"/>
      <w:r w:rsidR="008F5BBA">
        <w:rPr>
          <w:rStyle w:val="a7"/>
        </w:rPr>
        <w:commentReference w:id="100"/>
      </w:r>
      <w:r w:rsidR="002F254E">
        <w:t>,</w:t>
      </w:r>
      <w:r w:rsidR="00A50DB7">
        <w:t xml:space="preserve"> </w:t>
      </w:r>
      <w:r w:rsidR="00497127">
        <w:t xml:space="preserve">с форматом представления </w:t>
      </w:r>
      <w:r w:rsidR="009D58A6">
        <w:t>«</w:t>
      </w:r>
      <w:r w:rsidR="00311357">
        <w:t>день</w:t>
      </w:r>
      <w:proofErr w:type="gramStart"/>
      <w:r w:rsidR="00311357">
        <w:t>.</w:t>
      </w:r>
      <w:r w:rsidR="00497127">
        <w:t>м</w:t>
      </w:r>
      <w:proofErr w:type="gramEnd"/>
      <w:r w:rsidR="00497127">
        <w:t>есяц.год</w:t>
      </w:r>
      <w:r w:rsidR="009D58A6">
        <w:t>».</w:t>
      </w:r>
      <w:r w:rsidR="002F254E">
        <w:t xml:space="preserve"> После </w:t>
      </w:r>
      <w:r w:rsidR="009D58A6">
        <w:t xml:space="preserve">этого </w:t>
      </w:r>
      <w:r w:rsidR="002F254E">
        <w:t>производится</w:t>
      </w:r>
      <w:r w:rsidR="00CE2229">
        <w:t xml:space="preserve"> присваивание полученных</w:t>
      </w:r>
      <w:r w:rsidR="009D58A6">
        <w:t xml:space="preserve"> значений двум новым переменным, которые</w:t>
      </w:r>
      <w:r w:rsidR="006D6602">
        <w:t xml:space="preserve">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D07FF9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D07FF9">
        <w:t xml:space="preserve"> </w:t>
      </w:r>
      <w:r w:rsidR="00A158DE">
        <w:t>столбца</w:t>
      </w:r>
      <w:r w:rsidR="006625BF">
        <w:t xml:space="preserve"> дат</w:t>
      </w:r>
      <w:r w:rsidR="00D07FF9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A50DB7">
        <w:rPr>
          <w:i/>
        </w:rPr>
        <w:t>indices</w:t>
      </w:r>
      <w:r w:rsidR="005B63B6" w:rsidRPr="005B63B6">
        <w:t xml:space="preserve"> </w:t>
      </w:r>
      <w:r w:rsidR="00685676">
        <w:t xml:space="preserve">объекта </w:t>
      </w:r>
      <w:r w:rsidR="005B63B6" w:rsidRPr="00A50DB7">
        <w:rPr>
          <w:i/>
        </w:rPr>
        <w:t>DateMisprint</w:t>
      </w:r>
      <w:r w:rsidR="00685676">
        <w:t>.</w:t>
      </w:r>
      <w:r w:rsidR="00D07FF9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A50DB7">
        <w:rPr>
          <w:i/>
        </w:rPr>
        <w:t>PrintReport()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</w:t>
      </w:r>
      <w:r w:rsidR="0071419D">
        <w:rPr>
          <w:shd w:val="clear" w:color="auto" w:fill="FFFFFF"/>
        </w:rPr>
        <w:t>записывается</w:t>
      </w:r>
      <w:r w:rsidR="004079B4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D07FF9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D07FF9">
        <w:rPr>
          <w:shd w:val="clear" w:color="auto" w:fill="FFFFFF"/>
        </w:rPr>
        <w:t xml:space="preserve"> </w:t>
      </w:r>
      <w:r w:rsidR="005B63B6">
        <w:t xml:space="preserve">В </w:t>
      </w:r>
      <w:r w:rsidR="0071419D">
        <w:t>итоговой</w:t>
      </w:r>
      <w:r w:rsidR="005B63B6">
        <w:t xml:space="preserve"> таблице </w:t>
      </w:r>
      <w:r w:rsidR="00AD5EB7">
        <w:t>будут выделены ячейки обоих</w:t>
      </w:r>
      <w:r w:rsidR="00D07FF9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311854">
        <w:t xml:space="preserve"> 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101" w:name="_Ref493720599"/>
      <w:bookmarkStart w:id="102" w:name="_Toc494477448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101"/>
      <w:bookmarkEnd w:id="102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D07FF9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 w:rsidR="00D07FF9">
        <w:t xml:space="preserve"> </w:t>
      </w:r>
      <w:r w:rsidR="00E452B1">
        <w:t xml:space="preserve">таблицы </w:t>
      </w:r>
      <w:r>
        <w:t>на валидность</w:t>
      </w:r>
      <w:r w:rsidR="007E7237">
        <w:t xml:space="preserve">, пользователь получил представление о </w:t>
      </w:r>
      <w:r w:rsidR="0071419D">
        <w:t xml:space="preserve">ее </w:t>
      </w:r>
      <w:r w:rsidR="007E7237">
        <w:t>значениях</w:t>
      </w:r>
      <w:r w:rsidR="008F7BBB">
        <w:t>.</w:t>
      </w:r>
      <w:r w:rsidR="00D07FF9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D07FF9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</w:t>
      </w:r>
      <w:proofErr w:type="gramStart"/>
      <w:r w:rsidR="008F1E00">
        <w:t>верно</w:t>
      </w:r>
      <w:proofErr w:type="gramEnd"/>
      <w:r w:rsidR="008F1E00">
        <w:t xml:space="preserve"> </w:t>
      </w:r>
      <w:r w:rsidR="00990BE8">
        <w:t>сопоставить</w:t>
      </w:r>
      <w:r w:rsidR="00D07FF9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D07FF9">
        <w:t xml:space="preserve"> </w:t>
      </w:r>
      <w:r w:rsidR="00513D15">
        <w:t>их описывать</w:t>
      </w:r>
      <w:r w:rsidR="00E4067A">
        <w:t>,</w:t>
      </w:r>
      <w:r w:rsidR="00D07FF9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CE01AF" w:rsidRDefault="00AB0B09" w:rsidP="00FE390E">
      <w:r>
        <w:t>Из приведенного на</w:t>
      </w:r>
      <w:r w:rsidR="00D07FF9">
        <w:t xml:space="preserve"> </w:t>
      </w:r>
      <w:r w:rsidR="0028017C">
        <w:t xml:space="preserve">рисунке </w:t>
      </w:r>
      <w:r w:rsidR="007341A4">
        <w:fldChar w:fldCharType="begin"/>
      </w:r>
      <w:r w:rsidR="0028017C">
        <w:instrText xml:space="preserve"> REF  _Ref494298131 \* Lower \h \r \t </w:instrText>
      </w:r>
      <w:r w:rsidR="007341A4">
        <w:fldChar w:fldCharType="separate"/>
      </w:r>
      <w:r w:rsidR="007F0A62">
        <w:t>11</w:t>
      </w:r>
      <w:r w:rsidR="007341A4">
        <w:fldChar w:fldCharType="end"/>
      </w:r>
      <w:r>
        <w:t xml:space="preserve"> фрагмента сводной таблицы видно, что</w:t>
      </w:r>
      <w:r w:rsidR="00D07FF9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</w:t>
      </w:r>
      <w:r w:rsidR="00BD6E87">
        <w:lastRenderedPageBreak/>
        <w:t xml:space="preserve">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>указана на сл</w:t>
      </w:r>
      <w:r w:rsidR="00CE01AF">
        <w:t>едующей строке сводной таблицы.</w:t>
      </w:r>
    </w:p>
    <w:p w:rsidR="0079213B" w:rsidRDefault="0079213B" w:rsidP="00FE390E">
      <w:r>
        <w:rPr>
          <w:noProof/>
          <w:lang w:eastAsia="ru-RU"/>
        </w:rPr>
      </w:r>
      <w:r>
        <w:pict>
          <v:group id="Полотно 7" o:spid="_x0000_s1043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">
            <v:shape id="_x0000_s1044" type="#_x0000_t75" style="position:absolute;width:54603;height:31140;visibility:visible;mso-wrap-style:square">
              <v:fill o:detectmouseclick="t"/>
              <v:path o:connecttype="none"/>
            </v:shape>
            <v:shape id="Рисунок 5" o:spid="_x0000_s1045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uVNjFAAAA2gAAAA8AAABkcnMvZG93bnJldi54bWxEj09rwkAUxO9Cv8PyCr3pxlKlplmllJbq&#10;RTCt0uMj+/IHs29DdmOin94VhB6HmfkNk6wGU4sTta6yrGA6iUAQZ1ZXXCj4/fkav4JwHlljbZkU&#10;nMnBavkwSjDWtucdnVJfiABhF6OC0vsmltJlJRl0E9sQBy+3rUEfZFtI3WIf4KaWz1E0lwYrDgsl&#10;NvRRUnZMO6MgX/xNs0Vady/fh+Om339uLxF3Sj09Du9vIDwN/j98b6+1ghncroQb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rlTYxQAAANoAAAAPAAAAAAAAAAAAAAAA&#10;AJ8CAABkcnMvZG93bnJldi54bWxQSwUGAAAAAAQABAD3AAAAkQMAAAAA&#10;">
              <v:imagedata r:id="rId29" o:title=""/>
              <v:path arrowok="t"/>
            </v:shape>
            <v:rect id="Прямоугольник 6" o:spid="_x0000_s1046" style="position:absolute;left:359;top:5008;width:51485;height:4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/jcIA&#10;AADaAAAADwAAAGRycy9kb3ducmV2LnhtbESPW4vCMBSE3wX/QzjCvsia6mKRrlFEEERY8IbPZ5vT&#10;y9qclCba7r83guDjMDPfMPNlZypxp8aVlhWMRxEI4tTqknMF59PmcwbCeWSNlWVS8E8Olot+b46J&#10;ti0f6H70uQgQdgkqKLyvEyldWpBBN7I1cfAy2xj0QTa51A22AW4qOYmiWBosOSwUWNO6oPR6vBkF&#10;vFvRz29W7bbDfWwuf+3XNJOs1MegW32D8NT5d/jV3moFMTyvh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H+NwgAAANoAAAAPAAAAAAAAAAAAAAAAAJgCAABkcnMvZG93&#10;bnJldi54bWxQSwUGAAAAAAQABAD1AAAAhwMAAAAA&#10;" filled="f" strokecolor="#943634 [2405]" strokeweight="4.5pt">
              <v:textbox style="mso-next-textbox:#Прямоугольник 6">
                <w:txbxContent>
                  <w:p w:rsidR="00385C48" w:rsidRDefault="00385C48" w:rsidP="00CE5230">
                    <w:pPr>
                      <w:keepNext/>
                      <w:spacing w:before="120" w:after="120" w:line="240" w:lineRule="auto"/>
                      <w:jc w:val="center"/>
                      <w:rPr>
                        <w:rFonts w:eastAsia="Times New Roman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79213B" w:rsidRPr="00CE01AF" w:rsidRDefault="0079213B" w:rsidP="0079213B">
      <w:pPr>
        <w:pStyle w:val="B02PicName"/>
      </w:pPr>
      <w:bookmarkStart w:id="103" w:name="_Ref494298131"/>
      <w:r w:rsidRPr="00CE01AF">
        <w:t>– Фрагмент сводной таблицы</w:t>
      </w:r>
    </w:p>
    <w:bookmarkEnd w:id="103"/>
    <w:p w:rsidR="00946ECA" w:rsidRDefault="00D02569" w:rsidP="00FE390E">
      <w:r>
        <w:t>Эт</w:t>
      </w:r>
      <w:r w:rsidR="0071419D">
        <w:t>и данные</w:t>
      </w:r>
      <w:r>
        <w:t xml:space="preserve"> можно рассматривать как гистограмму</w:t>
      </w:r>
      <w:r w:rsidR="00D07FF9">
        <w:t xml:space="preserve">, </w:t>
      </w:r>
      <w:r w:rsidR="002D3CBA">
        <w:t>изображенную</w:t>
      </w:r>
      <w:r w:rsidR="0028017C">
        <w:t xml:space="preserve"> на рисунке </w:t>
      </w:r>
      <w:r w:rsidR="007341A4">
        <w:fldChar w:fldCharType="begin"/>
      </w:r>
      <w:r w:rsidR="0028017C">
        <w:instrText xml:space="preserve"> REF  _Ref494309728 \h \r \t </w:instrText>
      </w:r>
      <w:r w:rsidR="007341A4">
        <w:fldChar w:fldCharType="separate"/>
      </w:r>
      <w:r w:rsidR="007F0A62">
        <w:t>12</w:t>
      </w:r>
      <w:r w:rsidR="007341A4">
        <w:fldChar w:fldCharType="end"/>
      </w:r>
      <w:r w:rsidR="002D3CBA">
        <w:t>.</w:t>
      </w:r>
    </w:p>
    <w:p w:rsidR="00946ECA" w:rsidRDefault="00946ECA" w:rsidP="00946ECA">
      <w:pPr>
        <w:pStyle w:val="B01Pic"/>
      </w:pPr>
      <w:commentRangeStart w:id="104"/>
      <w:r>
        <w:rPr>
          <w:noProof/>
          <w:lang w:eastAsia="ru-RU"/>
        </w:rPr>
        <w:drawing>
          <wp:inline distT="0" distB="0" distL="0" distR="0" wp14:anchorId="6F7A3991" wp14:editId="3EFF5069">
            <wp:extent cx="3131389" cy="1923691"/>
            <wp:effectExtent l="0" t="0" r="0" b="63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commentRangeEnd w:id="104"/>
      <w:r>
        <w:rPr>
          <w:rStyle w:val="a7"/>
        </w:rPr>
        <w:commentReference w:id="104"/>
      </w:r>
    </w:p>
    <w:p w:rsidR="00946ECA" w:rsidRPr="00CE01AF" w:rsidRDefault="00946ECA" w:rsidP="0025052E">
      <w:pPr>
        <w:pStyle w:val="B02PicName"/>
      </w:pPr>
      <w:bookmarkStart w:id="105" w:name="_Ref494309728"/>
      <w:r w:rsidRPr="00CE01AF">
        <w:t>– Гистограмма для столбца «пол» исходной таблицы</w:t>
      </w:r>
      <w:bookmarkEnd w:id="105"/>
    </w:p>
    <w:p w:rsidR="007B25B0" w:rsidRDefault="002D3CBA" w:rsidP="00FE390E">
      <w:r>
        <w:t>С</w:t>
      </w:r>
      <w:r w:rsidR="001977C7">
        <w:t xml:space="preserve">толбцы </w:t>
      </w:r>
      <w:r>
        <w:t>гистограммы</w:t>
      </w:r>
      <w:r w:rsidR="00D07FF9">
        <w:t xml:space="preserve"> </w:t>
      </w:r>
      <w:r w:rsidR="001977C7">
        <w:t xml:space="preserve">– </w:t>
      </w:r>
      <w:r w:rsidR="00D07FF9">
        <w:t>эт</w:t>
      </w:r>
      <w:r w:rsidR="001977C7">
        <w:t>о различные значения</w:t>
      </w:r>
      <w:r w:rsidR="00EB2986">
        <w:t>, а их высота –</w:t>
      </w:r>
      <w:r w:rsidR="00D07FF9">
        <w:t xml:space="preserve"> </w:t>
      </w:r>
      <w:r w:rsidR="00EB2986">
        <w:t xml:space="preserve">частота встречаемости. </w:t>
      </w:r>
      <w:r w:rsidR="0071419D">
        <w:t>Исходя из этого</w:t>
      </w:r>
      <w:r w:rsidR="00DB3720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07FF9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D07FF9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D07FF9">
        <w:t xml:space="preserve"> </w:t>
      </w:r>
      <w:r w:rsidR="007E00AD">
        <w:t>«жен», «женщина»</w:t>
      </w:r>
      <w:r w:rsidR="00D366A6">
        <w:t>.</w:t>
      </w:r>
      <w:r w:rsidR="00D07FF9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>этим 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 xml:space="preserve">. Данный </w:t>
      </w:r>
      <w:r w:rsidR="003E7B4E">
        <w:lastRenderedPageBreak/>
        <w:t>словарь будет использоваться для поиска и замены опечаток</w:t>
      </w:r>
      <w:r w:rsidR="00453D89">
        <w:t>.</w:t>
      </w:r>
      <w:r w:rsidR="00D07FF9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 w:rsidRPr="00157113">
        <w:rPr>
          <w:i/>
          <w:lang w:val="en-US" w:eastAsia="ru-RU"/>
        </w:rPr>
        <w:t>ColumnsValues</w:t>
      </w:r>
      <w:r w:rsidR="00F41BFD" w:rsidRPr="00157113">
        <w:rPr>
          <w:i/>
          <w:lang w:eastAsia="ru-RU"/>
        </w:rPr>
        <w:t>()</w:t>
      </w:r>
      <w:r w:rsidR="00392147">
        <w:t xml:space="preserve">, который </w:t>
      </w:r>
      <w:r w:rsidR="00DB3720">
        <w:t>взаимодействует</w:t>
      </w:r>
      <w:r w:rsidR="00392147">
        <w:t xml:space="preserve"> с объектом класса</w:t>
      </w:r>
      <w:r w:rsidR="00D07FF9">
        <w:t xml:space="preserve"> </w:t>
      </w:r>
      <w:r w:rsidR="00F41BFD" w:rsidRPr="00157113">
        <w:rPr>
          <w:i/>
        </w:rPr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r w:rsidR="00691FD5" w:rsidRPr="00157113">
        <w:rPr>
          <w:i/>
          <w:lang w:val="en-US"/>
        </w:rPr>
        <w:t>colnames</w:t>
      </w:r>
      <w:r w:rsidR="00691FD5" w:rsidRPr="00157113">
        <w:rPr>
          <w:i/>
        </w:rPr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D07FF9">
        <w:t xml:space="preserve"> </w:t>
      </w:r>
      <w:r w:rsidR="0015082D">
        <w:t xml:space="preserve">Далее, </w:t>
      </w:r>
      <w:r w:rsidR="00CB7F9A">
        <w:t>в цикле</w:t>
      </w:r>
      <w:r w:rsidR="00D07FF9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D07FF9">
        <w:t xml:space="preserve"> </w:t>
      </w:r>
      <w:r w:rsidR="005B74DA">
        <w:t>столбца</w:t>
      </w:r>
      <w:r w:rsidR="00D07FF9">
        <w:t xml:space="preserve"> </w:t>
      </w:r>
      <w:r w:rsidR="005B74DA">
        <w:t xml:space="preserve">исходной </w:t>
      </w:r>
      <w:r w:rsidR="0015082D">
        <w:t>таблицы</w:t>
      </w:r>
      <w:r w:rsidR="00D07FF9">
        <w:t xml:space="preserve"> </w:t>
      </w:r>
      <w:r w:rsidR="0015082D">
        <w:t xml:space="preserve">применяется функция </w:t>
      </w:r>
      <w:r w:rsidR="0015082D" w:rsidRPr="00157113">
        <w:rPr>
          <w:i/>
          <w:lang w:val="en-US"/>
        </w:rPr>
        <w:t>table</w:t>
      </w:r>
      <w:r w:rsidR="0015082D" w:rsidRPr="00157113">
        <w:rPr>
          <w:i/>
        </w:rPr>
        <w:t>()</w:t>
      </w:r>
      <w:r w:rsidR="0015082D">
        <w:t>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B821B0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D07FF9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D07FF9">
        <w:t xml:space="preserve"> </w:t>
      </w:r>
      <w:r w:rsidR="00AE414E">
        <w:t>функци</w:t>
      </w:r>
      <w:r w:rsidR="00D07FF9">
        <w:t>и</w:t>
      </w:r>
      <w:r w:rsidR="00AE414E">
        <w:t xml:space="preserve"> </w:t>
      </w:r>
      <w:r w:rsidR="00AE414E" w:rsidRPr="00157113">
        <w:rPr>
          <w:i/>
          <w:lang w:val="en-US"/>
        </w:rPr>
        <w:t>table</w:t>
      </w:r>
      <w:r w:rsidR="00AE414E" w:rsidRPr="00157113">
        <w:rPr>
          <w:i/>
        </w:rPr>
        <w:t>()</w:t>
      </w:r>
      <w:r w:rsidR="00AE414E">
        <w:t xml:space="preserve"> </w:t>
      </w:r>
      <w:r w:rsidR="00BD20B5">
        <w:t>в</w:t>
      </w:r>
      <w:r w:rsidR="007D0910">
        <w:t xml:space="preserve"> </w:t>
      </w:r>
      <w:r w:rsidR="005A3F13">
        <w:rPr>
          <w:lang w:val="en-US"/>
        </w:rPr>
        <w:t>R</w:t>
      </w:r>
      <w:r w:rsidR="005A3F13">
        <w:t xml:space="preserve">-тип </w:t>
      </w:r>
      <w:r w:rsidR="00111FFF">
        <w:t xml:space="preserve">–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>. Для получ</w:t>
      </w:r>
      <w:r w:rsidR="00111FFF">
        <w:t>ения нужного</w:t>
      </w:r>
      <w:r w:rsidR="00F37D3E">
        <w:t xml:space="preserve"> формат</w:t>
      </w:r>
      <w:r w:rsidR="00111FFF">
        <w:t>а</w:t>
      </w:r>
      <w:r w:rsidR="00F37D3E">
        <w:t xml:space="preserve">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7D0910">
        <w:t xml:space="preserve"> </w:t>
      </w:r>
      <w:r w:rsidR="005B74DA">
        <w:t>Полученн</w:t>
      </w:r>
      <w:r w:rsidR="00B20D06">
        <w:t>ая</w:t>
      </w:r>
      <w:r w:rsidR="007D0910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7D0910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7D0910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41002D">
        <w:t>овалась</w:t>
      </w:r>
      <w:r w:rsidR="008708E9">
        <w:t xml:space="preserve"> функция </w:t>
      </w:r>
      <w:r w:rsidR="008708E9" w:rsidRPr="00157113">
        <w:rPr>
          <w:i/>
          <w:lang w:val="en-US"/>
        </w:rPr>
        <w:t>rbind</w:t>
      </w:r>
      <w:r w:rsidR="008708E9" w:rsidRPr="00157113">
        <w:rPr>
          <w:i/>
        </w:rPr>
        <w:t>.</w:t>
      </w:r>
      <w:r w:rsidR="008708E9" w:rsidRPr="00157113">
        <w:rPr>
          <w:i/>
          <w:lang w:val="en-US"/>
        </w:rPr>
        <w:t>fill</w:t>
      </w:r>
      <w:r w:rsidR="008708E9" w:rsidRPr="00157113">
        <w:rPr>
          <w:i/>
        </w:rPr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7D0910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157113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D0910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072724" w:rsidRPr="00072724" w:rsidRDefault="00392147" w:rsidP="00FE390E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>различные значения</w:t>
      </w:r>
      <w:r w:rsidR="0041002D">
        <w:t>.</w:t>
      </w:r>
      <w:r w:rsidR="00E70A2C">
        <w:t xml:space="preserve">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 w:rsidRPr="00157113">
        <w:rPr>
          <w:i/>
          <w:lang w:val="en-US"/>
        </w:rPr>
        <w:t>CreateExcelWB</w:t>
      </w:r>
      <w:r w:rsidR="00C81E42" w:rsidRPr="00157113">
        <w:rPr>
          <w:i/>
        </w:rPr>
        <w:t>()</w:t>
      </w:r>
      <w:r w:rsidR="00C81E42">
        <w:t>.</w:t>
      </w:r>
      <w:r w:rsidR="00157113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 w:rsidRPr="00157113">
        <w:rPr>
          <w:i/>
          <w:lang w:val="en-US"/>
        </w:rPr>
        <w:t>SaveExcelWB</w:t>
      </w:r>
      <w:r w:rsidR="00126EFF" w:rsidRPr="00157113">
        <w:rPr>
          <w:i/>
        </w:rPr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</w:p>
    <w:p w:rsidR="005474CE" w:rsidRDefault="00934272" w:rsidP="0041620A">
      <w:pPr>
        <w:pStyle w:val="D02"/>
      </w:pPr>
      <w:bookmarkStart w:id="106" w:name="_Toc494477449"/>
      <w:r>
        <w:lastRenderedPageBreak/>
        <w:t>Разработка библиотеки</w:t>
      </w:r>
      <w:bookmarkEnd w:id="106"/>
    </w:p>
    <w:p w:rsidR="00E12D0D" w:rsidRDefault="00E12D0D" w:rsidP="00E12D0D">
      <w:pPr>
        <w:pStyle w:val="A02TextParagraphNoIndentation"/>
        <w:ind w:firstLine="360"/>
      </w:pPr>
      <w:r>
        <w:t>После написания классов и методов, все содержащие их файлы был</w:t>
      </w:r>
      <w:r w:rsidR="007D0910">
        <w:t>и объединены в новую библиотеку</w:t>
      </w:r>
      <w:r w:rsidRPr="00F81FBE">
        <w:t>.</w:t>
      </w:r>
      <w:r>
        <w:t xml:space="preserve"> Библиотеки</w:t>
      </w:r>
      <w:r w:rsidRPr="004C5CC3">
        <w:t xml:space="preserve"> являются основными единицами воспроизводимого кода R. Они включают многократно используемые функции R, документацию, которая </w:t>
      </w:r>
      <w:r w:rsidR="00FD5FB3">
        <w:t xml:space="preserve">их </w:t>
      </w:r>
      <w:r w:rsidRPr="004C5CC3">
        <w:t xml:space="preserve">описывает, и примеры данных. </w:t>
      </w:r>
      <w:r>
        <w:t>Для создания новой библиотеки под названием «</w:t>
      </w:r>
      <w:r>
        <w:rPr>
          <w:lang w:val="en-US"/>
        </w:rPr>
        <w:t>exploration</w:t>
      </w:r>
      <w:r>
        <w:t xml:space="preserve">», использовались вспомогательные библиотеки </w:t>
      </w:r>
      <w:r w:rsidRPr="000613C3">
        <w:t>devtools</w:t>
      </w:r>
      <w:r>
        <w:t xml:space="preserve"> и </w:t>
      </w:r>
      <w:r w:rsidRPr="00D9007B">
        <w:t>roxygen2</w:t>
      </w:r>
      <w:r w:rsidR="00A53D2D">
        <w:t>, а также</w:t>
      </w:r>
      <w:r w:rsidR="0041002D">
        <w:t xml:space="preserve"> </w:t>
      </w:r>
      <w:r w:rsidR="00FD5FB3">
        <w:t>руководство</w:t>
      </w:r>
      <w:r w:rsidR="00A53D2D">
        <w:t xml:space="preserve"> по созданию библиотек</w:t>
      </w:r>
      <w:r w:rsidR="00FD5FB3">
        <w:t>, написанное</w:t>
      </w:r>
      <w:r w:rsidR="0041002D">
        <w:t xml:space="preserve"> </w:t>
      </w:r>
      <w:r w:rsidR="0041002D" w:rsidRPr="00ED13EE">
        <w:t>Хэдли Уикхэм</w:t>
      </w:r>
      <w:r w:rsidR="00FD5FB3">
        <w:t>ом</w:t>
      </w:r>
      <w:r w:rsidR="000541BC">
        <w:t> </w:t>
      </w:r>
      <w:r w:rsidR="0041002D" w:rsidRPr="00F81FBE">
        <w:t>[</w:t>
      </w:r>
      <w:r w:rsidR="000541BC">
        <w:fldChar w:fldCharType="begin"/>
      </w:r>
      <w:r w:rsidR="000541BC">
        <w:instrText xml:space="preserve"> REF _Ref494625934 \r \h </w:instrText>
      </w:r>
      <w:r w:rsidR="000541BC">
        <w:fldChar w:fldCharType="separate"/>
      </w:r>
      <w:r w:rsidR="007F0A62">
        <w:t>7</w:t>
      </w:r>
      <w:r w:rsidR="000541BC">
        <w:fldChar w:fldCharType="end"/>
      </w:r>
      <w:r w:rsidR="0041002D" w:rsidRPr="00F81FBE">
        <w:t>]</w:t>
      </w:r>
      <w:r>
        <w:t>.</w:t>
      </w:r>
    </w:p>
    <w:p w:rsidR="00E12D0D" w:rsidRPr="00F571B3" w:rsidRDefault="00E12D0D" w:rsidP="00E12D0D">
      <w:r>
        <w:t xml:space="preserve">С помощью библиотеки </w:t>
      </w:r>
      <w:r w:rsidRPr="000613C3">
        <w:t>devtools</w:t>
      </w:r>
      <w:r>
        <w:t xml:space="preserve"> был создан каталог новой библиотеки, а так же автоматически был</w:t>
      </w:r>
      <w:r w:rsidR="00A53D2D">
        <w:t>и</w:t>
      </w:r>
      <w:r>
        <w:t xml:space="preserve"> созданы файлы </w:t>
      </w:r>
      <w:r w:rsidRPr="00DB3A85">
        <w:rPr>
          <w:lang w:val="en-US"/>
        </w:rPr>
        <w:t>DESCRIPTION</w:t>
      </w:r>
      <w:r>
        <w:t xml:space="preserve"> и </w:t>
      </w:r>
      <w:r w:rsidRPr="00E90551">
        <w:t>NAMESPACE</w:t>
      </w:r>
      <w:r w:rsidR="00997EA7">
        <w:t xml:space="preserve">, которые нужны </w:t>
      </w:r>
      <w:commentRangeStart w:id="107"/>
      <w:r w:rsidR="00997EA7">
        <w:t xml:space="preserve">для </w:t>
      </w:r>
      <w:r w:rsidR="00D219AB">
        <w:t xml:space="preserve">хранения </w:t>
      </w:r>
      <w:commentRangeEnd w:id="107"/>
      <w:r w:rsidR="00D219AB">
        <w:rPr>
          <w:rStyle w:val="a7"/>
        </w:rPr>
        <w:commentReference w:id="107"/>
      </w:r>
    </w:p>
    <w:p w:rsidR="00E12D0D" w:rsidRDefault="00E12D0D" w:rsidP="00E12D0D">
      <w:r>
        <w:t xml:space="preserve">Далее, все файлы, в которых определены необходимые для работы классы и методы, были </w:t>
      </w:r>
      <w:r w:rsidR="00A53D2D">
        <w:t>перенесены</w:t>
      </w:r>
      <w:r>
        <w:t xml:space="preserve"> в созданный каталог.</w:t>
      </w:r>
    </w:p>
    <w:p w:rsidR="00E12D0D" w:rsidRPr="000A723C" w:rsidRDefault="00E12D0D" w:rsidP="00E12D0D">
      <w:r>
        <w:t>После этого, к библиотеке была добавлена документация. Это сделано для того, чтобы другие пользователи п</w:t>
      </w:r>
      <w:r w:rsidRPr="00E20577">
        <w:t xml:space="preserve">онимали, как использовать </w:t>
      </w:r>
      <w:r>
        <w:t>определенные классы и методы</w:t>
      </w:r>
      <w:r w:rsidRPr="00E20577">
        <w:t xml:space="preserve">. </w:t>
      </w:r>
      <w:r>
        <w:t xml:space="preserve">Для </w:t>
      </w:r>
      <w:r w:rsidR="00A53D2D">
        <w:t>этой задачи</w:t>
      </w:r>
      <w:r>
        <w:t xml:space="preserve"> использовалась вспомогательная библиотека </w:t>
      </w:r>
      <w:r w:rsidRPr="00D9007B">
        <w:t>roxygen2</w:t>
      </w:r>
      <w:r>
        <w:t xml:space="preserve">, которая позволяет создавать документацию в стандартном для </w:t>
      </w:r>
      <w:r>
        <w:rPr>
          <w:lang w:val="en-US"/>
        </w:rPr>
        <w:t>R</w:t>
      </w:r>
      <w:r>
        <w:t xml:space="preserve"> формате. </w:t>
      </w:r>
      <w:r w:rsidRPr="006F1AAA">
        <w:t xml:space="preserve">Способ </w:t>
      </w:r>
      <w:r>
        <w:t>написания документации</w:t>
      </w:r>
      <w:r w:rsidRPr="006F1AAA">
        <w:t xml:space="preserve"> заключается в</w:t>
      </w:r>
      <w:r w:rsidR="007D0910">
        <w:t xml:space="preserve"> </w:t>
      </w:r>
      <w:r w:rsidRPr="006F1AAA">
        <w:t>добавл</w:t>
      </w:r>
      <w:r>
        <w:t>ении</w:t>
      </w:r>
      <w:r w:rsidRPr="006F1AAA">
        <w:t xml:space="preserve"> специальны</w:t>
      </w:r>
      <w:r>
        <w:t>х</w:t>
      </w:r>
      <w:r w:rsidRPr="006F1AAA">
        <w:t xml:space="preserve"> комментари</w:t>
      </w:r>
      <w:r>
        <w:t xml:space="preserve">ев </w:t>
      </w:r>
      <w:r w:rsidRPr="006F1AAA">
        <w:t xml:space="preserve">к началу каждой </w:t>
      </w:r>
      <w:r>
        <w:t>каждого файла</w:t>
      </w:r>
      <w:r w:rsidR="003F1D4F">
        <w:t xml:space="preserve"> с </w:t>
      </w:r>
      <w:r w:rsidR="003F1D4F">
        <w:rPr>
          <w:lang w:val="en-US"/>
        </w:rPr>
        <w:t>R</w:t>
      </w:r>
      <w:r w:rsidR="003F1D4F">
        <w:t>-кодом</w:t>
      </w:r>
      <w:r w:rsidRPr="006F1AAA">
        <w:t>, которые позже будут скомпилированы в правил</w:t>
      </w:r>
      <w:r>
        <w:t xml:space="preserve">ьный формат документации </w:t>
      </w:r>
      <w:r w:rsidR="003F1D4F">
        <w:t>библиотеки</w:t>
      </w:r>
      <w:r>
        <w:t>. Пример документации приведен на рисунке</w:t>
      </w:r>
      <w:r w:rsidR="00CF2B9B">
        <w:t xml:space="preserve"> </w:t>
      </w:r>
      <w:r w:rsidR="00CF2B9B">
        <w:fldChar w:fldCharType="begin"/>
      </w:r>
      <w:r w:rsidR="00CF2B9B">
        <w:instrText xml:space="preserve"> REF  _Ref494457156 \h \r \t </w:instrText>
      </w:r>
      <w:r w:rsidR="00CF2B9B">
        <w:fldChar w:fldCharType="separate"/>
      </w:r>
      <w:r w:rsidR="007F0A62">
        <w:t>13</w:t>
      </w:r>
      <w:r w:rsidR="00CF2B9B">
        <w:fldChar w:fldCharType="end"/>
      </w:r>
      <w:r>
        <w:t xml:space="preserve">. В процессе написания документации изменяется содержимое файла </w:t>
      </w:r>
      <w:r w:rsidRPr="00DB3A85">
        <w:rPr>
          <w:lang w:val="en-US"/>
        </w:rPr>
        <w:t>DESCRIPTION</w:t>
      </w:r>
      <w:r>
        <w:t>.</w:t>
      </w:r>
    </w:p>
    <w:p w:rsidR="00E12D0D" w:rsidRDefault="00E12D0D" w:rsidP="00E12D0D">
      <w:r w:rsidRPr="004F1D68">
        <w:t>Задача файла</w:t>
      </w:r>
      <w:r w:rsidR="007D0910"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>
        <w:t>Например,</w:t>
      </w:r>
      <w:r w:rsidRPr="004F1D68">
        <w:t xml:space="preserve"> записи того, какие </w:t>
      </w:r>
      <w:r>
        <w:t>другие библиотеки</w:t>
      </w:r>
      <w:r w:rsidR="007D0910">
        <w:t xml:space="preserve"> </w:t>
      </w:r>
      <w:r>
        <w:t xml:space="preserve">и их версии </w:t>
      </w:r>
      <w:r w:rsidRPr="004F1D68">
        <w:t xml:space="preserve">необходимы для запуска </w:t>
      </w:r>
      <w:r>
        <w:t>новой</w:t>
      </w:r>
      <w:r w:rsidR="007D0910">
        <w:t xml:space="preserve"> </w:t>
      </w:r>
      <w:r>
        <w:t>библиотеки</w:t>
      </w:r>
      <w:r w:rsidRPr="004F1D68">
        <w:t xml:space="preserve">. </w:t>
      </w:r>
      <w:r>
        <w:t xml:space="preserve">Также </w:t>
      </w:r>
      <w:r w:rsidRPr="004F1D68">
        <w:t>он указывает</w:t>
      </w:r>
      <w:r>
        <w:t xml:space="preserve"> основную информацию о библиотеке (для чего она была создана)</w:t>
      </w:r>
      <w:r w:rsidRPr="004F1D68">
        <w:t>, кто может</w:t>
      </w:r>
      <w:r>
        <w:t xml:space="preserve"> ее</w:t>
      </w:r>
      <w:r w:rsidRPr="004F1D68">
        <w:t xml:space="preserve"> использовать (лицензи</w:t>
      </w:r>
      <w:r>
        <w:t>я</w:t>
      </w:r>
      <w:r w:rsidRPr="004F1D68">
        <w:t xml:space="preserve">) и </w:t>
      </w:r>
      <w:r w:rsidRPr="006F1AAA">
        <w:t>всю контактную информацию</w:t>
      </w:r>
      <w:r>
        <w:t xml:space="preserve"> разработчика для обратной связи, в случае е</w:t>
      </w:r>
      <w:r w:rsidRPr="004F1D68">
        <w:t xml:space="preserve">сли </w:t>
      </w:r>
      <w:r>
        <w:t>возникнут</w:t>
      </w:r>
      <w:r w:rsidRPr="004F1D68">
        <w:t xml:space="preserve"> какие-либо проблемы.</w:t>
      </w:r>
      <w:r>
        <w:t xml:space="preserve"> Еще одной важной частью файла </w:t>
      </w:r>
      <w:r w:rsidRPr="004F1D68">
        <w:t xml:space="preserve">DESCRIPTION </w:t>
      </w:r>
      <w:r>
        <w:t xml:space="preserve">является описание списка имен </w:t>
      </w:r>
      <w:r>
        <w:rPr>
          <w:lang w:val="en-US"/>
        </w:rPr>
        <w:t>R</w:t>
      </w:r>
      <w:r w:rsidRPr="00AC2BAA">
        <w:t>-</w:t>
      </w:r>
      <w:r>
        <w:t>файлов</w:t>
      </w:r>
      <w:r w:rsidRPr="00FF2312">
        <w:t xml:space="preserve">, </w:t>
      </w:r>
      <w:r w:rsidRPr="00BA6209">
        <w:t xml:space="preserve">которые должны </w:t>
      </w:r>
      <w:r w:rsidRPr="00BA6209">
        <w:lastRenderedPageBreak/>
        <w:t>б</w:t>
      </w:r>
      <w:r>
        <w:t xml:space="preserve">ыть загружены до текущего файла, т.к. </w:t>
      </w:r>
      <w:r w:rsidRPr="00BA6209">
        <w:t xml:space="preserve">код S4 </w:t>
      </w:r>
      <w:r w:rsidR="00D219AB">
        <w:t>зачастую</w:t>
      </w:r>
      <w:r w:rsidRPr="00BA6209">
        <w:t xml:space="preserve"> должен выполняться в определенном порядке.</w:t>
      </w:r>
    </w:p>
    <w:p w:rsidR="00E12D0D" w:rsidRDefault="00E12D0D" w:rsidP="00E12D0D">
      <w:r>
        <w:t>Для лучшего взаимодействия</w:t>
      </w:r>
      <w:r w:rsidRPr="00E90551">
        <w:t xml:space="preserve"> с другими</w:t>
      </w:r>
      <w:r>
        <w:t xml:space="preserve"> библиотеками,</w:t>
      </w:r>
      <w:r w:rsidR="007D0910">
        <w:t xml:space="preserve"> </w:t>
      </w:r>
      <w:r>
        <w:t>в новой</w:t>
      </w:r>
      <w:r w:rsidR="007D0910">
        <w:t xml:space="preserve"> </w:t>
      </w:r>
      <w:r>
        <w:t>библиотеке</w:t>
      </w:r>
      <w:r w:rsidRPr="00E90551">
        <w:t xml:space="preserve"> долж</w:t>
      </w:r>
      <w:r>
        <w:t>но</w:t>
      </w:r>
      <w:r w:rsidR="007D0910">
        <w:t xml:space="preserve"> </w:t>
      </w:r>
      <w:r>
        <w:t xml:space="preserve">быть </w:t>
      </w:r>
      <w:r w:rsidRPr="00E90551">
        <w:t>опреде</w:t>
      </w:r>
      <w:r>
        <w:t>лено</w:t>
      </w:r>
      <w:r w:rsidRPr="00E90551">
        <w:t>, какие функции он</w:t>
      </w:r>
      <w:r>
        <w:t>а</w:t>
      </w:r>
      <w:r w:rsidRPr="00E90551">
        <w:t xml:space="preserve"> предоставляет другим </w:t>
      </w:r>
      <w:r>
        <w:t>библиотекам,</w:t>
      </w:r>
      <w:r w:rsidRPr="00E90551">
        <w:t xml:space="preserve"> и какие функции он</w:t>
      </w:r>
      <w:r>
        <w:t>а</w:t>
      </w:r>
      <w:r w:rsidRPr="00E90551">
        <w:t xml:space="preserve"> требует от </w:t>
      </w:r>
      <w:r w:rsidR="003F1D4F">
        <w:t>них</w:t>
      </w:r>
      <w:r w:rsidRPr="00E90551">
        <w:t xml:space="preserve">. Это </w:t>
      </w:r>
      <w:r>
        <w:t>описывается в файле</w:t>
      </w:r>
      <w:r w:rsidRPr="00E90551">
        <w:t xml:space="preserve"> NAMESPACE</w:t>
      </w:r>
      <w:r>
        <w:t xml:space="preserve">. Изменение файла </w:t>
      </w:r>
      <w:r w:rsidRPr="00DB3A85">
        <w:rPr>
          <w:lang w:val="en-US"/>
        </w:rPr>
        <w:t>NAMESPACE</w:t>
      </w:r>
      <w:r>
        <w:t xml:space="preserve"> было произведено с использованием библиотеки </w:t>
      </w:r>
      <w:r w:rsidRPr="00D9007B">
        <w:t>roxygen2</w:t>
      </w:r>
      <w:r>
        <w:t>.</w:t>
      </w:r>
    </w:p>
    <w:p w:rsidR="00E12D0D" w:rsidRDefault="00E12D0D" w:rsidP="00E12D0D">
      <w:r>
        <w:t>После выполнения описанных выше шагов была выполнена стандартная установка новой библиотеки.</w:t>
      </w:r>
    </w:p>
    <w:p w:rsidR="00E12D0D" w:rsidRDefault="00E12D0D" w:rsidP="00E12D0D">
      <w:commentRangeStart w:id="108"/>
      <w:r>
        <w:t>Конечным этапом было размещение новой библиотеки на репозитории GitHub</w:t>
      </w:r>
      <w:r w:rsidR="00F46C73">
        <w:t xml:space="preserve"> для того, чтобы</w:t>
      </w:r>
      <w:r>
        <w:t xml:space="preserve"> установку и обновление новой библиотеки можно </w:t>
      </w:r>
      <w:r w:rsidR="00F46C73">
        <w:t xml:space="preserve">было </w:t>
      </w:r>
      <w:r>
        <w:t>прои</w:t>
      </w:r>
      <w:r w:rsidR="00F46C73">
        <w:t xml:space="preserve">зводить непосредственно </w:t>
      </w:r>
      <w:r w:rsidR="0041620A">
        <w:t>оттуда</w:t>
      </w:r>
      <w:r>
        <w:t>.</w:t>
      </w:r>
      <w:commentRangeEnd w:id="108"/>
      <w:r w:rsidR="00F46C73">
        <w:rPr>
          <w:rStyle w:val="a7"/>
        </w:rPr>
        <w:commentReference w:id="108"/>
      </w:r>
    </w:p>
    <w:p w:rsidR="00F41BFD" w:rsidRDefault="00E12D0D" w:rsidP="00505914">
      <w:pPr>
        <w:pStyle w:val="B01Pic"/>
      </w:pPr>
      <w:commentRangeStart w:id="109"/>
      <w:r>
        <w:rPr>
          <w:noProof/>
          <w:lang w:eastAsia="ru-RU"/>
        </w:rPr>
        <w:drawing>
          <wp:inline distT="0" distB="0" distL="0" distR="0" wp14:anchorId="06BB7D6B" wp14:editId="61C72FAF">
            <wp:extent cx="4241722" cy="41751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1722" cy="41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9"/>
      <w:r w:rsidR="003F1D4F">
        <w:rPr>
          <w:rStyle w:val="a7"/>
        </w:rPr>
        <w:commentReference w:id="109"/>
      </w:r>
    </w:p>
    <w:p w:rsidR="00505914" w:rsidRPr="00505914" w:rsidRDefault="00505914" w:rsidP="00505914">
      <w:pPr>
        <w:pStyle w:val="B02PicName"/>
      </w:pPr>
      <w:bookmarkStart w:id="110" w:name="_Ref494457156"/>
      <w:r>
        <w:t xml:space="preserve">– </w:t>
      </w:r>
      <w:r w:rsidR="001C37C9">
        <w:t>С</w:t>
      </w:r>
      <w:r>
        <w:t>траница из документации библиотеки</w:t>
      </w:r>
      <w:bookmarkEnd w:id="110"/>
    </w:p>
    <w:p w:rsidR="00222C30" w:rsidRDefault="00222C30" w:rsidP="008675C5">
      <w:pPr>
        <w:pStyle w:val="D01"/>
      </w:pPr>
      <w:bookmarkStart w:id="111" w:name="_Toc494477450"/>
      <w:r w:rsidRPr="00893CB0">
        <w:lastRenderedPageBreak/>
        <w:t>ОТЛАДКА И ТЕСТИРОВАНИЕ</w:t>
      </w:r>
      <w:bookmarkEnd w:id="111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 w:rsidR="007D0910">
        <w:t xml:space="preserve"> </w:t>
      </w:r>
      <w:r w:rsidR="00975687">
        <w:t>несколько</w:t>
      </w:r>
      <w:r w:rsidR="007D0910">
        <w:t xml:space="preserve"> </w:t>
      </w:r>
      <w:r w:rsidR="0021547D">
        <w:t>ошиб</w:t>
      </w:r>
      <w:r w:rsidR="000D7330">
        <w:t>ок, описанных далее.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посмотреть их ранние версии</w:t>
      </w:r>
      <w:r w:rsidR="009D322C">
        <w:t xml:space="preserve"> было невозможно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7D0910">
        <w:t xml:space="preserve"> </w:t>
      </w:r>
      <w:r w:rsidR="0021547D">
        <w:t>текущего времени</w:t>
      </w:r>
      <w:r w:rsidR="007D0910">
        <w:t xml:space="preserve"> </w:t>
      </w:r>
      <w:r w:rsidR="0021547D">
        <w:t>и даты</w:t>
      </w:r>
      <w:r w:rsidR="007D0910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7D0910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</w:t>
      </w:r>
      <w:r w:rsidR="009D322C">
        <w:t xml:space="preserve">записи </w:t>
      </w:r>
      <w:r w:rsidR="0021547D">
        <w:t>десятичной д</w:t>
      </w:r>
      <w:r>
        <w:t>роби,</w:t>
      </w:r>
      <w:r w:rsidR="007D0910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7D0910">
        <w:t xml:space="preserve"> </w:t>
      </w:r>
      <w:r w:rsidR="00170442">
        <w:t>становятся строк</w:t>
      </w:r>
      <w:r w:rsidR="0021547D">
        <w:t xml:space="preserve">овыми и не включаются в анализ наряду </w:t>
      </w:r>
      <w:proofErr w:type="gramStart"/>
      <w:r w:rsidR="0021547D">
        <w:t>с</w:t>
      </w:r>
      <w:proofErr w:type="gramEnd"/>
      <w:r w:rsidR="0021547D">
        <w:t xml:space="preserve">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7D0910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7D0910">
        <w:t xml:space="preserve"> </w:t>
      </w:r>
      <w:r w:rsidR="00DD5837">
        <w:t>Ошибка</w:t>
      </w:r>
      <w:r w:rsidR="007D0910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 w:rsidRPr="00F12F46">
        <w:rPr>
          <w:i/>
          <w:lang w:val="en-US"/>
        </w:rPr>
        <w:t>rbind</w:t>
      </w:r>
      <w:r w:rsidR="0021547D" w:rsidRPr="00F12F46">
        <w:rPr>
          <w:i/>
        </w:rPr>
        <w:t>.</w:t>
      </w:r>
      <w:r w:rsidR="0021547D" w:rsidRPr="00F12F46">
        <w:rPr>
          <w:i/>
          <w:lang w:val="en-US"/>
        </w:rPr>
        <w:t>fill</w:t>
      </w:r>
      <w:r w:rsidR="00F12F46">
        <w:rPr>
          <w:i/>
        </w:rPr>
        <w:t>()</w:t>
      </w:r>
      <w:r w:rsidR="007D0910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Pr="00690AD5" w:rsidRDefault="00FD4221" w:rsidP="00690AD5">
      <w:pPr>
        <w:pStyle w:val="D01"/>
      </w:pPr>
      <w:bookmarkStart w:id="112" w:name="_Toc494477451"/>
      <w:r w:rsidRPr="00690AD5">
        <w:lastRenderedPageBreak/>
        <w:t>РЕЗУЛЬТАТЫ</w:t>
      </w:r>
      <w:r w:rsidR="00690AD5" w:rsidRPr="00690AD5">
        <w:t xml:space="preserve"> ОБРАБОТКИ</w:t>
      </w:r>
      <w:bookmarkEnd w:id="112"/>
    </w:p>
    <w:p w:rsidR="00E73000" w:rsidRDefault="00E73000" w:rsidP="00E73000">
      <w:r>
        <w:t xml:space="preserve">Разработанные алгоритмы были проверены на реальных данных. </w:t>
      </w:r>
      <w:r w:rsidR="00277209">
        <w:t xml:space="preserve">Далее на </w:t>
      </w:r>
      <w:r w:rsidR="009F79E7">
        <w:t>рисунках</w:t>
      </w:r>
      <w:r w:rsidR="007D0910">
        <w:t xml:space="preserve"> </w:t>
      </w:r>
      <w:r w:rsidR="00277209">
        <w:t>будут</w:t>
      </w:r>
      <w:r w:rsidR="007D0910">
        <w:t xml:space="preserve"> </w:t>
      </w:r>
      <w:r>
        <w:t>представлены вход</w:t>
      </w:r>
      <w:r w:rsidR="003B7F12">
        <w:t>ные</w:t>
      </w:r>
      <w:r w:rsidR="007D0910">
        <w:t xml:space="preserve"> </w:t>
      </w:r>
      <w:r w:rsidR="009A4B45">
        <w:t>данные</w:t>
      </w:r>
      <w:r w:rsidR="00277209">
        <w:t>, содержащие ошибки</w:t>
      </w:r>
      <w:r w:rsidR="007D0910">
        <w:t xml:space="preserve"> </w:t>
      </w:r>
      <w:r>
        <w:t xml:space="preserve">и </w:t>
      </w:r>
      <w:r w:rsidR="009A4B45">
        <w:t>результат</w:t>
      </w:r>
      <w:r w:rsidR="009D322C">
        <w:t>ы</w:t>
      </w:r>
      <w:r w:rsidR="009A4B45">
        <w:t xml:space="preserve">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DF6041" w:rsidRPr="00DF6041">
        <w:t xml:space="preserve"> </w:t>
      </w:r>
      <w:r w:rsidR="007341A4">
        <w:fldChar w:fldCharType="begin"/>
      </w:r>
      <w:r>
        <w:instrText xml:space="preserve"> REF  _Ref494332728 \h \r \t </w:instrText>
      </w:r>
      <w:r w:rsidR="007341A4">
        <w:fldChar w:fldCharType="separate"/>
      </w:r>
      <w:proofErr w:type="gramStart"/>
      <w:r w:rsidR="007F0A62">
        <w:t>14</w:t>
      </w:r>
      <w:proofErr w:type="gramEnd"/>
      <w:r w:rsidR="007341A4">
        <w:fldChar w:fldCharType="end"/>
      </w:r>
      <w:r w:rsidR="005A5E78">
        <w:t>а</w:t>
      </w:r>
      <w:r w:rsidR="00DF6041" w:rsidRPr="00DF6041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5A5E78">
        <w:fldChar w:fldCharType="begin"/>
      </w:r>
      <w:r w:rsidR="005A5E78">
        <w:instrText xml:space="preserve"> REF  _Ref494659441 \h \r \t </w:instrText>
      </w:r>
      <w:r w:rsidR="005A5E78">
        <w:fldChar w:fldCharType="separate"/>
      </w:r>
      <w:r w:rsidR="005A5E78">
        <w:t>14</w:t>
      </w:r>
      <w:r w:rsidR="005A5E78">
        <w:fldChar w:fldCharType="end"/>
      </w:r>
      <w:r w:rsidR="005A5E78">
        <w:t>б</w:t>
      </w:r>
      <w:r w:rsidR="00DF6041" w:rsidRPr="00DF6041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25052E" w:rsidRDefault="005A5E78" w:rsidP="0025052E">
      <w:pPr>
        <w:pStyle w:val="B01Pic"/>
      </w:pPr>
      <w:r>
        <w:rPr>
          <w:noProof/>
          <w:lang w:eastAsia="ru-RU"/>
        </w:rPr>
        <w:pict>
          <v:rect id="_x0000_s1054" style="position:absolute;left:0;text-align:left;margin-left:134.25pt;margin-top:3.3pt;width:13.55pt;height:17.7pt;z-index:251660287" stroked="f">
            <v:textbox style="mso-next-textbox:#_x0000_s1054" inset="0,0,0,0">
              <w:txbxContent>
                <w:p w:rsidR="00385C48" w:rsidRDefault="00385C48" w:rsidP="009F0634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662E32">
        <w:rPr>
          <w:noProof/>
          <w:lang w:eastAsia="ru-RU"/>
        </w:rPr>
        <w:pict>
          <v:rect id="_x0000_s1057" style="position:absolute;left:0;text-align:left;margin-left:240.05pt;margin-top:3.45pt;width:13.55pt;height:17.7pt;z-index:251659262" stroked="f">
            <v:textbox style="mso-next-textbox:#_x0000_s1057" inset="0,0,0,0">
              <w:txbxContent>
                <w:p w:rsidR="00385C48" w:rsidRDefault="00385C48" w:rsidP="00662E32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 w:rsidR="00A07145">
        <w:rPr>
          <w:noProof/>
          <w:lang w:eastAsia="ru-RU"/>
        </w:rPr>
        <w:drawing>
          <wp:inline distT="0" distB="0" distL="0" distR="0" wp14:anchorId="7D083619" wp14:editId="3F106993">
            <wp:extent cx="971319" cy="1508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9632"/>
                    <a:stretch/>
                  </pic:blipFill>
                  <pic:spPr bwMode="auto">
                    <a:xfrm>
                      <a:off x="0" y="0"/>
                      <a:ext cx="971319" cy="15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0634">
        <w:tab/>
      </w:r>
      <w:r w:rsidR="009F0634">
        <w:rPr>
          <w:noProof/>
          <w:lang w:eastAsia="ru-RU"/>
        </w:rPr>
        <w:drawing>
          <wp:inline distT="0" distB="0" distL="0" distR="0" wp14:anchorId="73AEF60E" wp14:editId="1A226622">
            <wp:extent cx="1025373" cy="1508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7130" r="-42"/>
                    <a:stretch/>
                  </pic:blipFill>
                  <pic:spPr bwMode="auto">
                    <a:xfrm>
                      <a:off x="0" y="0"/>
                      <a:ext cx="1025373" cy="15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3" w:name="_Ref493759156"/>
      <w:bookmarkStart w:id="114" w:name="_Ref494332728"/>
    </w:p>
    <w:bookmarkEnd w:id="113"/>
    <w:bookmarkEnd w:id="114"/>
    <w:p w:rsidR="00094005" w:rsidRPr="00690AD5" w:rsidRDefault="0025052E" w:rsidP="0025052E">
      <w:pPr>
        <w:pStyle w:val="B02PicName"/>
      </w:pPr>
      <w:r>
        <w:t xml:space="preserve"> </w:t>
      </w:r>
      <w:bookmarkStart w:id="115" w:name="_Ref494659768"/>
      <w:commentRangeStart w:id="116"/>
      <w:r>
        <w:t>Ф</w:t>
      </w:r>
      <w:r w:rsidRPr="00690AD5">
        <w:t>рагмент данных</w:t>
      </w:r>
      <w:r>
        <w:t xml:space="preserve">: а) </w:t>
      </w:r>
      <w:r w:rsidRPr="00690AD5">
        <w:t>с пропущенными значениями</w:t>
      </w:r>
      <w:r>
        <w:t>; б)</w:t>
      </w:r>
      <w:bookmarkEnd w:id="115"/>
      <w:commentRangeEnd w:id="116"/>
      <w:r w:rsidR="00DC096C">
        <w:rPr>
          <w:rStyle w:val="a7"/>
        </w:rPr>
        <w:commentReference w:id="116"/>
      </w:r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3172B4">
        <w:rPr>
          <w:noProof/>
          <w:lang w:eastAsia="ru-RU"/>
        </w:rPr>
        <w:fldChar w:fldCharType="begin"/>
      </w:r>
      <w:r w:rsidR="003172B4">
        <w:rPr>
          <w:noProof/>
          <w:lang w:eastAsia="ru-RU"/>
        </w:rPr>
        <w:instrText xml:space="preserve"> REF  _Ref494659837 \h \r \t </w:instrText>
      </w:r>
      <w:r w:rsidR="003172B4">
        <w:rPr>
          <w:noProof/>
          <w:lang w:eastAsia="ru-RU"/>
        </w:rPr>
      </w:r>
      <w:r w:rsidR="003172B4">
        <w:rPr>
          <w:noProof/>
          <w:lang w:eastAsia="ru-RU"/>
        </w:rPr>
        <w:fldChar w:fldCharType="separate"/>
      </w:r>
      <w:r w:rsidR="003172B4">
        <w:rPr>
          <w:noProof/>
          <w:lang w:eastAsia="ru-RU"/>
        </w:rPr>
        <w:t>15</w:t>
      </w:r>
      <w:r w:rsidR="003172B4">
        <w:rPr>
          <w:noProof/>
          <w:lang w:eastAsia="ru-RU"/>
        </w:rPr>
        <w:fldChar w:fldCharType="end"/>
      </w:r>
      <w:r w:rsidR="003172B4">
        <w:rPr>
          <w:noProof/>
          <w:lang w:eastAsia="ru-RU"/>
        </w:rPr>
        <w:t>а</w:t>
      </w:r>
      <w:r w:rsidR="00DF6041" w:rsidRPr="00DF6041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DF6041" w:rsidRPr="00DF6041">
        <w:rPr>
          <w:noProof/>
          <w:lang w:eastAsia="ru-RU"/>
        </w:rPr>
        <w:t xml:space="preserve"> </w:t>
      </w:r>
      <w:r w:rsidR="003172B4">
        <w:rPr>
          <w:noProof/>
          <w:lang w:eastAsia="ru-RU"/>
        </w:rPr>
        <w:fldChar w:fldCharType="begin"/>
      </w:r>
      <w:r w:rsidR="003172B4">
        <w:rPr>
          <w:noProof/>
          <w:lang w:eastAsia="ru-RU"/>
        </w:rPr>
        <w:instrText xml:space="preserve"> REF  _Ref494659837 \h \r \t </w:instrText>
      </w:r>
      <w:r w:rsidR="003172B4">
        <w:rPr>
          <w:noProof/>
          <w:lang w:eastAsia="ru-RU"/>
        </w:rPr>
      </w:r>
      <w:r w:rsidR="003172B4">
        <w:rPr>
          <w:noProof/>
          <w:lang w:eastAsia="ru-RU"/>
        </w:rPr>
        <w:fldChar w:fldCharType="separate"/>
      </w:r>
      <w:r w:rsidR="003172B4">
        <w:rPr>
          <w:noProof/>
          <w:lang w:eastAsia="ru-RU"/>
        </w:rPr>
        <w:t>15</w:t>
      </w:r>
      <w:r w:rsidR="003172B4">
        <w:rPr>
          <w:noProof/>
          <w:lang w:eastAsia="ru-RU"/>
        </w:rPr>
        <w:fldChar w:fldCharType="end"/>
      </w:r>
      <w:r w:rsidR="003172B4">
        <w:rPr>
          <w:noProof/>
          <w:lang w:eastAsia="ru-RU"/>
        </w:rPr>
        <w:t>б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7341A4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</w:t>
      </w:r>
      <w:r w:rsidR="00D24FED">
        <w:rPr>
          <w:noProof/>
          <w:lang w:eastAsia="ru-RU"/>
        </w:rPr>
        <w:t>енной ошибкой</w:t>
      </w:r>
      <w:r w:rsidR="00C571A3">
        <w:rPr>
          <w:noProof/>
          <w:lang w:eastAsia="ru-RU"/>
        </w:rPr>
        <w:t>.</w:t>
      </w:r>
    </w:p>
    <w:p w:rsidR="00940B38" w:rsidRDefault="00BA031A" w:rsidP="00B70A4F">
      <w:pPr>
        <w:pStyle w:val="B01Pic"/>
      </w:pPr>
      <w:r>
        <w:rPr>
          <w:noProof/>
          <w:lang w:eastAsia="ru-RU"/>
        </w:rPr>
        <w:pict>
          <v:rect id="_x0000_s1059" style="position:absolute;left:0;text-align:left;margin-left:236pt;margin-top:3.45pt;width:13.55pt;height:17.7pt;z-index:251664384" stroked="f">
            <v:textbox style="mso-next-textbox:#_x0000_s1059" inset="0,0,0,0">
              <w:txbxContent>
                <w:p w:rsidR="00385C48" w:rsidRDefault="00385C48" w:rsidP="00404BC4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 w:rsidR="007F372F">
        <w:rPr>
          <w:noProof/>
          <w:lang w:eastAsia="ru-RU"/>
        </w:rPr>
        <w:pict>
          <v:rect id="_x0000_s1058" style="position:absolute;left:0;text-align:left;margin-left:24.25pt;margin-top:3.45pt;width:13.55pt;height:17.7pt;z-index:251658237" stroked="f">
            <v:textbox style="mso-next-textbox:#_x0000_s1058" inset="0,0,0,0">
              <w:txbxContent>
                <w:p w:rsidR="00385C48" w:rsidRDefault="00385C48" w:rsidP="00404BC4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7F372F">
        <w:rPr>
          <w:noProof/>
          <w:sz w:val="16"/>
          <w:szCs w:val="16"/>
          <w:lang w:eastAsia="ru-RU"/>
        </w:rPr>
        <w:drawing>
          <wp:inline distT="0" distB="0" distL="0" distR="0" wp14:anchorId="65385968" wp14:editId="3DCAD9AD">
            <wp:extent cx="2317322" cy="8701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2317322" cy="87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250F">
        <w:t xml:space="preserve">        </w:t>
      </w:r>
      <w:r w:rsidR="0025052E" w:rsidRPr="00057D47">
        <w:rPr>
          <w:noProof/>
          <w:lang w:eastAsia="ru-RU"/>
        </w:rPr>
        <w:drawing>
          <wp:inline distT="0" distB="0" distL="0" distR="0" wp14:anchorId="18E18367" wp14:editId="1E7ABC72">
            <wp:extent cx="2446107" cy="871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8"/>
                    <a:stretch/>
                  </pic:blipFill>
                  <pic:spPr bwMode="auto">
                    <a:xfrm>
                      <a:off x="0" y="0"/>
                      <a:ext cx="2446107" cy="8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A4F" w:rsidRPr="00B70A4F" w:rsidRDefault="00B70A4F" w:rsidP="00B70A4F">
      <w:pPr>
        <w:pStyle w:val="B02PicName"/>
      </w:pPr>
      <w:bookmarkStart w:id="117" w:name="_Ref494287502"/>
      <w:bookmarkStart w:id="118" w:name="_Ref494659837"/>
      <w:r>
        <w:t xml:space="preserve">– </w:t>
      </w:r>
      <w:commentRangeStart w:id="119"/>
      <w:r>
        <w:t>Фрагмент данных: а) с неупорядоченными дата</w:t>
      </w:r>
      <w:bookmarkEnd w:id="117"/>
      <w:r>
        <w:t>ми; б)</w:t>
      </w:r>
      <w:r w:rsidRPr="00DE4C57">
        <w:t xml:space="preserve"> </w:t>
      </w:r>
      <w:r>
        <w:t>с выделенными ошибками</w:t>
      </w:r>
      <w:bookmarkEnd w:id="118"/>
      <w:commentRangeEnd w:id="119"/>
      <w:r w:rsidR="00DC096C">
        <w:rPr>
          <w:rStyle w:val="a7"/>
        </w:rPr>
        <w:commentReference w:id="119"/>
      </w:r>
    </w:p>
    <w:p w:rsidR="00A52BB7" w:rsidRDefault="00A52BB7" w:rsidP="00A52BB7">
      <w:r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7341A4">
        <w:fldChar w:fldCharType="begin"/>
      </w:r>
      <w:r w:rsidR="002C26F5">
        <w:instrText xml:space="preserve"> REF  _Ref494333867 \h \r \t </w:instrText>
      </w:r>
      <w:r w:rsidR="007341A4">
        <w:fldChar w:fldCharType="separate"/>
      </w:r>
      <w:r w:rsidR="003172B4">
        <w:t>16</w:t>
      </w:r>
      <w:r w:rsidR="007341A4">
        <w:fldChar w:fldCharType="end"/>
      </w:r>
      <w:r w:rsidR="00176C3A">
        <w:t>а</w:t>
      </w:r>
      <w:r w:rsidR="002C26F5">
        <w:t>.</w:t>
      </w:r>
      <w:r w:rsidR="000A29E2">
        <w:t xml:space="preserve"> Исправление этих опечаток показано на рисунке </w:t>
      </w:r>
      <w:r w:rsidR="004047C7">
        <w:fldChar w:fldCharType="begin"/>
      </w:r>
      <w:r w:rsidR="004047C7">
        <w:instrText xml:space="preserve"> REF  _Ref494659925 \h \r \t </w:instrText>
      </w:r>
      <w:r w:rsidR="004047C7">
        <w:fldChar w:fldCharType="separate"/>
      </w:r>
      <w:r w:rsidR="004047C7">
        <w:t>16</w:t>
      </w:r>
      <w:r w:rsidR="004047C7">
        <w:fldChar w:fldCharType="end"/>
      </w:r>
      <w:r w:rsidR="00176C3A" w:rsidRPr="00176C3A">
        <w:rPr>
          <w:rStyle w:val="a7"/>
          <w:sz w:val="28"/>
          <w:szCs w:val="28"/>
        </w:rPr>
        <w:t>б</w:t>
      </w:r>
      <w:r w:rsidR="000A29E2" w:rsidRPr="00176C3A">
        <w:rPr>
          <w:szCs w:val="28"/>
        </w:rPr>
        <w:t>.</w:t>
      </w:r>
    </w:p>
    <w:p w:rsidR="00952C6D" w:rsidRDefault="001C4E1F" w:rsidP="00952C6D">
      <w:pPr>
        <w:pStyle w:val="B01Pic"/>
        <w:rPr>
          <w:b/>
        </w:rPr>
      </w:pPr>
      <w:r>
        <w:rPr>
          <w:noProof/>
          <w:lang w:eastAsia="ru-RU"/>
        </w:rPr>
        <w:lastRenderedPageBreak/>
        <w:pict>
          <v:rect id="_x0000_s1053" style="position:absolute;left:0;text-align:left;margin-left:204pt;margin-top:-2.1pt;width:13.55pt;height:17.7pt;z-index:251662336" stroked="f">
            <v:textbox style="mso-next-textbox:#_x0000_s1053" inset="0,0,0,0">
              <w:txbxContent>
                <w:p w:rsidR="00385C48" w:rsidRDefault="00385C48" w:rsidP="00CD0A0A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rect id="_x0000_s1052" style="position:absolute;left:0;text-align:left;margin-left:96.7pt;margin-top:-2.1pt;width:13.55pt;height:17.7pt;z-index:251661312" stroked="f">
            <v:textbox style="mso-next-textbox:#_x0000_s1052" inset="0,0,0,0">
              <w:txbxContent>
                <w:p w:rsidR="00385C48" w:rsidRDefault="00385C48" w:rsidP="00DA1C17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FA1A19">
        <w:rPr>
          <w:noProof/>
          <w:lang w:eastAsia="ru-RU"/>
        </w:rPr>
        <w:drawing>
          <wp:inline distT="0" distB="0" distL="0" distR="0" wp14:anchorId="13B58354" wp14:editId="357BFCA4">
            <wp:extent cx="972247" cy="300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6861"/>
                    <a:stretch/>
                  </pic:blipFill>
                  <pic:spPr bwMode="auto">
                    <a:xfrm>
                      <a:off x="0" y="0"/>
                      <a:ext cx="972247" cy="300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7330">
        <w:rPr>
          <w:b/>
        </w:rPr>
        <w:tab/>
      </w:r>
      <w:r w:rsidR="000D7330">
        <w:rPr>
          <w:noProof/>
          <w:lang w:eastAsia="ru-RU"/>
        </w:rPr>
        <w:drawing>
          <wp:inline distT="0" distB="0" distL="0" distR="0" wp14:anchorId="3A4EFA29" wp14:editId="02DFCDD1">
            <wp:extent cx="1921135" cy="300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9003"/>
                    <a:stretch/>
                  </pic:blipFill>
                  <pic:spPr bwMode="auto">
                    <a:xfrm>
                      <a:off x="0" y="0"/>
                      <a:ext cx="1921135" cy="30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120" w:name="_Ref494333867"/>
      <w:bookmarkStart w:id="121" w:name="_Ref494659925"/>
      <w:commentRangeStart w:id="122"/>
      <w:r>
        <w:t xml:space="preserve">– </w:t>
      </w:r>
      <w:r w:rsidR="003114C2">
        <w:t>Фрагмент данных</w:t>
      </w:r>
      <w:r w:rsidR="009B6C67">
        <w:t>: а)</w:t>
      </w:r>
      <w:r w:rsidR="003114C2">
        <w:t xml:space="preserve"> с опечатками</w:t>
      </w:r>
      <w:r w:rsidR="009B6C67">
        <w:t>; б)</w:t>
      </w:r>
      <w:r w:rsidR="00101E83">
        <w:t xml:space="preserve"> с исправлениями</w:t>
      </w:r>
      <w:commentRangeEnd w:id="122"/>
      <w:r w:rsidR="00101E83">
        <w:rPr>
          <w:rStyle w:val="a7"/>
        </w:rPr>
        <w:commentReference w:id="122"/>
      </w:r>
      <w:bookmarkEnd w:id="121"/>
    </w:p>
    <w:p w:rsidR="007D78E6" w:rsidRDefault="001A321C" w:rsidP="007D78E6">
      <w:bookmarkStart w:id="123" w:name="_Ref494334183"/>
      <w:r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7341A4">
        <w:fldChar w:fldCharType="begin"/>
      </w:r>
      <w:r w:rsidR="00F60C78">
        <w:instrText xml:space="preserve"> REF  _Ref494334651 \h \r \t </w:instrText>
      </w:r>
      <w:r w:rsidR="007341A4">
        <w:fldChar w:fldCharType="separate"/>
      </w:r>
      <w:r w:rsidR="004047C7">
        <w:t>17</w:t>
      </w:r>
      <w:r w:rsidR="007341A4">
        <w:fldChar w:fldCharType="end"/>
      </w:r>
      <w:r w:rsidR="004047C7">
        <w:t>а</w:t>
      </w:r>
      <w:r w:rsidR="00F60C78">
        <w:t>.</w:t>
      </w:r>
      <w:r w:rsidR="005250F5">
        <w:t xml:space="preserve"> На рисунке </w:t>
      </w:r>
      <w:r w:rsidR="004047C7">
        <w:fldChar w:fldCharType="begin"/>
      </w:r>
      <w:r w:rsidR="004047C7">
        <w:instrText xml:space="preserve"> REF _Ref494659952 \r \h </w:instrText>
      </w:r>
      <w:r w:rsidR="004047C7">
        <w:fldChar w:fldCharType="separate"/>
      </w:r>
      <w:r w:rsidR="004047C7">
        <w:t>Рисунок 17</w:t>
      </w:r>
      <w:r w:rsidR="004047C7">
        <w:fldChar w:fldCharType="end"/>
      </w:r>
      <w:r w:rsidR="004047C7">
        <w:t>б</w:t>
      </w:r>
      <w:r w:rsidR="005250F5">
        <w:t xml:space="preserve"> представлен фрагмент таблицы, в которой данная ошибка исправлена.</w:t>
      </w:r>
    </w:p>
    <w:p w:rsidR="00F60C78" w:rsidRDefault="0056061F" w:rsidP="00F60C78">
      <w:pPr>
        <w:pStyle w:val="B01Pic"/>
      </w:pPr>
      <w:r>
        <w:rPr>
          <w:noProof/>
          <w:lang w:eastAsia="ru-RU"/>
        </w:rPr>
        <w:pict>
          <v:rect id="_x0000_s1064" style="position:absolute;left:0;text-align:left;margin-left:239.2pt;margin-top:3.95pt;width:13.55pt;height:17.7pt;z-index:251667456" stroked="f">
            <v:textbox style="mso-next-textbox:#_x0000_s1064" inset="0,0,0,0">
              <w:txbxContent>
                <w:p w:rsidR="00385C48" w:rsidRDefault="00385C48" w:rsidP="0056061F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rect id="_x0000_s1063" style="position:absolute;left:0;text-align:left;margin-left:61.65pt;margin-top:3.85pt;width:13.55pt;height:17.7pt;z-index:251666432" stroked="f">
            <v:textbox style="mso-next-textbox:#_x0000_s1063" inset="0,0,0,0">
              <w:txbxContent>
                <w:p w:rsidR="00385C48" w:rsidRDefault="00385C48" w:rsidP="001C4E1F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0218F3">
        <w:rPr>
          <w:noProof/>
          <w:lang w:eastAsia="ru-RU"/>
        </w:rPr>
        <w:drawing>
          <wp:inline distT="0" distB="0" distL="0" distR="0" wp14:anchorId="523A3466" wp14:editId="1DF916B5">
            <wp:extent cx="1890000" cy="12000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0182"/>
                    <a:stretch/>
                  </pic:blipFill>
                  <pic:spPr bwMode="auto">
                    <a:xfrm>
                      <a:off x="0" y="0"/>
                      <a:ext cx="1890000" cy="120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47C7">
        <w:tab/>
      </w:r>
      <w:r w:rsidR="004047C7">
        <w:rPr>
          <w:noProof/>
          <w:lang w:eastAsia="ru-RU"/>
        </w:rPr>
        <w:drawing>
          <wp:inline distT="0" distB="0" distL="0" distR="0" wp14:anchorId="77E8D593" wp14:editId="3A564E9B">
            <wp:extent cx="1942873" cy="119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9677"/>
                    <a:stretch/>
                  </pic:blipFill>
                  <pic:spPr bwMode="auto">
                    <a:xfrm>
                      <a:off x="0" y="0"/>
                      <a:ext cx="1942873" cy="11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F60C78" w:rsidP="00A47F5C">
      <w:pPr>
        <w:pStyle w:val="B02PicName"/>
      </w:pPr>
      <w:bookmarkStart w:id="124" w:name="_Ref494334651"/>
      <w:bookmarkStart w:id="125" w:name="_Ref494659952"/>
      <w:r>
        <w:t xml:space="preserve">– </w:t>
      </w:r>
      <w:commentRangeStart w:id="126"/>
      <w:r w:rsidR="00B328E6">
        <w:t>Фрагмент данных: а) с л</w:t>
      </w:r>
      <w:r>
        <w:t>ишни</w:t>
      </w:r>
      <w:r w:rsidR="00B328E6">
        <w:t>м</w:t>
      </w:r>
      <w:r>
        <w:t xml:space="preserve"> пробел</w:t>
      </w:r>
      <w:r w:rsidR="00B328E6">
        <w:t>ом</w:t>
      </w:r>
      <w:bookmarkEnd w:id="125"/>
      <w:r w:rsidR="00B328E6">
        <w:t>; б) с удаленным лишним пробелом</w:t>
      </w:r>
      <w:commentRangeEnd w:id="126"/>
      <w:r w:rsidR="00DC096C">
        <w:rPr>
          <w:rStyle w:val="a7"/>
        </w:rPr>
        <w:commentReference w:id="126"/>
      </w:r>
    </w:p>
    <w:p w:rsidR="009C2BAE" w:rsidRDefault="00103E54" w:rsidP="009C2BAE">
      <w:bookmarkStart w:id="127" w:name="_Ref494334848"/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7341A4">
        <w:fldChar w:fldCharType="begin"/>
      </w:r>
      <w:r w:rsidR="00D919AE">
        <w:instrText xml:space="preserve"> REF  _Ref494335123 \h \r \t </w:instrText>
      </w:r>
      <w:r w:rsidR="007341A4">
        <w:fldChar w:fldCharType="separate"/>
      </w:r>
      <w:r w:rsidR="00DC096C">
        <w:t>18</w:t>
      </w:r>
      <w:r w:rsidR="007341A4">
        <w:fldChar w:fldCharType="end"/>
      </w:r>
      <w:r w:rsidR="00DE3B9A">
        <w:t>а</w:t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DE3B9A">
        <w:t xml:space="preserve"> </w:t>
      </w:r>
      <w:r w:rsidR="00DE3B9A">
        <w:fldChar w:fldCharType="begin"/>
      </w:r>
      <w:r w:rsidR="00DE3B9A">
        <w:instrText xml:space="preserve"> REF  _Ref494660692 \h \r \t </w:instrText>
      </w:r>
      <w:r w:rsidR="00DE3B9A">
        <w:fldChar w:fldCharType="separate"/>
      </w:r>
      <w:r w:rsidR="00DE3B9A">
        <w:t>18</w:t>
      </w:r>
      <w:r w:rsidR="00DE3B9A">
        <w:fldChar w:fldCharType="end"/>
      </w:r>
      <w:r w:rsidR="00DE3B9A">
        <w:t>б</w:t>
      </w:r>
      <w:r w:rsidR="003F1E1A">
        <w:t>.</w:t>
      </w:r>
    </w:p>
    <w:p w:rsidR="00103E54" w:rsidRDefault="00385C48" w:rsidP="00DC096C">
      <w:pPr>
        <w:pStyle w:val="B01Pic"/>
      </w:pPr>
      <w:r>
        <w:rPr>
          <w:noProof/>
          <w:lang w:eastAsia="ru-RU"/>
        </w:rPr>
        <w:lastRenderedPageBreak/>
        <w:pict>
          <v:rect id="_x0000_s1069" style="position:absolute;left:0;text-align:left;margin-left:67.55pt;margin-top:-1.95pt;width:13.55pt;height:17.7pt;z-index:251656187" stroked="f">
            <v:textbox style="mso-next-textbox:#_x0000_s1069" inset="0,0,0,0">
              <w:txbxContent>
                <w:p w:rsidR="00385C48" w:rsidRDefault="00385C48" w:rsidP="00385C48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BA031A"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1" type="#_x0000_t32" style="position:absolute;left:0;text-align:left;margin-left:1.2pt;margin-top:.3pt;width:462.85pt;height:0;z-index:251665408" o:connectortype="straight"/>
        </w:pict>
      </w:r>
      <w:commentRangeStart w:id="128"/>
      <w:r w:rsidR="0070113D" w:rsidRPr="00DC096C">
        <w:drawing>
          <wp:inline distT="0" distB="0" distL="0" distR="0" wp14:anchorId="1C1260DC" wp14:editId="081A9584">
            <wp:extent cx="1785600" cy="13653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0917"/>
                    <a:stretch/>
                  </pic:blipFill>
                  <pic:spPr bwMode="auto">
                    <a:xfrm>
                      <a:off x="0" y="0"/>
                      <a:ext cx="1785600" cy="136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28"/>
      <w:r w:rsidR="00DE3B9A">
        <w:rPr>
          <w:rStyle w:val="a7"/>
        </w:rPr>
        <w:commentReference w:id="128"/>
      </w:r>
      <w:r w:rsidR="00DC096C">
        <w:t xml:space="preserve"> </w:t>
      </w:r>
      <w:r w:rsidR="00DC096C">
        <w:tab/>
      </w:r>
      <w:r w:rsidR="00DC096C">
        <w:rPr>
          <w:noProof/>
          <w:lang w:eastAsia="ru-RU"/>
        </w:rPr>
        <w:drawing>
          <wp:inline distT="0" distB="0" distL="0" distR="0" wp14:anchorId="7EE6A844" wp14:editId="71D22532">
            <wp:extent cx="1816330" cy="1364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2288"/>
                    <a:stretch/>
                  </pic:blipFill>
                  <pic:spPr bwMode="auto">
                    <a:xfrm>
                      <a:off x="0" y="0"/>
                      <a:ext cx="1816330" cy="13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129" w:name="_Ref494335123"/>
      <w:bookmarkStart w:id="130" w:name="_Ref494660692"/>
      <w:r>
        <w:t>–</w:t>
      </w:r>
      <w:r w:rsidR="00F565D0">
        <w:t xml:space="preserve"> </w:t>
      </w:r>
      <w:r w:rsidR="00DE3B9A">
        <w:t>Фрагмент данных: а) с неправильными разделителями</w:t>
      </w:r>
      <w:r>
        <w:t xml:space="preserve"> </w:t>
      </w:r>
      <w:r w:rsidR="00EB4F9E">
        <w:t>в датах</w:t>
      </w:r>
      <w:r w:rsidR="008B6B16">
        <w:t>;</w:t>
      </w:r>
      <w:r w:rsidR="00DE3B9A">
        <w:t xml:space="preserve"> б) с исправленными разделителями</w:t>
      </w:r>
      <w:bookmarkEnd w:id="130"/>
    </w:p>
    <w:p w:rsidR="006541F3" w:rsidRDefault="006541F3" w:rsidP="006541F3">
      <w:bookmarkStart w:id="131" w:name="_Ref494335607"/>
      <w:r>
        <w:t>На рисунк</w:t>
      </w:r>
      <w:r w:rsidR="008331A5">
        <w:t>е</w:t>
      </w:r>
      <w:r w:rsidR="00F745AC">
        <w:t xml:space="preserve"> </w:t>
      </w:r>
      <w:r w:rsidR="007341A4">
        <w:fldChar w:fldCharType="begin"/>
      </w:r>
      <w:r w:rsidR="000E0378">
        <w:instrText xml:space="preserve"> REF  _Ref494336201 \h \r \t </w:instrText>
      </w:r>
      <w:r w:rsidR="007341A4">
        <w:fldChar w:fldCharType="separate"/>
      </w:r>
      <w:proofErr w:type="gramStart"/>
      <w:r w:rsidR="00DE3B9A">
        <w:t>19</w:t>
      </w:r>
      <w:proofErr w:type="gramEnd"/>
      <w:r w:rsidR="007341A4">
        <w:fldChar w:fldCharType="end"/>
      </w:r>
      <w:r w:rsidR="00DE3B9A">
        <w:t>а</w:t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2928A2">
        <w:fldChar w:fldCharType="begin"/>
      </w:r>
      <w:r w:rsidR="002928A2">
        <w:instrText xml:space="preserve"> REF  _Ref494660840 \h \r \t </w:instrText>
      </w:r>
      <w:r w:rsidR="002928A2">
        <w:fldChar w:fldCharType="separate"/>
      </w:r>
      <w:r w:rsidR="002928A2">
        <w:t>19</w:t>
      </w:r>
      <w:r w:rsidR="002928A2">
        <w:fldChar w:fldCharType="end"/>
      </w:r>
      <w:r w:rsidR="002928A2">
        <w:t>б</w:t>
      </w:r>
      <w:r w:rsidR="008B6B16">
        <w:fldChar w:fldCharType="begin"/>
      </w:r>
      <w:r w:rsidR="008B6B16">
        <w:instrText xml:space="preserve"> PAGEREF _Ref494660787 \h </w:instrText>
      </w:r>
      <w:r w:rsidR="008B6B16">
        <w:fldChar w:fldCharType="separate"/>
      </w:r>
      <w:r w:rsidR="008B6B16">
        <w:fldChar w:fldCharType="end"/>
      </w:r>
      <w:r w:rsidR="007341A4">
        <w:fldChar w:fldCharType="begin"/>
      </w:r>
      <w:r w:rsidR="00CC2648">
        <w:instrText xml:space="preserve"> REF  _Ref494336323 \h \r \t </w:instrText>
      </w:r>
      <w:r w:rsidR="007341A4">
        <w:fldChar w:fldCharType="separate"/>
      </w:r>
      <w:r w:rsidR="007341A4">
        <w:fldChar w:fldCharType="end"/>
      </w:r>
      <w:r w:rsidR="007D0910">
        <w:t xml:space="preserve"> </w:t>
      </w:r>
      <w:r w:rsidR="008331A5">
        <w:t xml:space="preserve">выделены </w:t>
      </w:r>
      <w:r w:rsidR="000E0378">
        <w:t xml:space="preserve">значения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E86181" w:rsidP="002928A2">
      <w:pPr>
        <w:pStyle w:val="B01Pic"/>
      </w:pPr>
      <w:r>
        <w:rPr>
          <w:noProof/>
          <w:lang w:eastAsia="ru-RU"/>
        </w:rPr>
        <w:pict>
          <v:rect id="_x0000_s1068" style="position:absolute;left:0;text-align:left;margin-left:242.5pt;margin-top:4.3pt;width:13.55pt;height:17.7pt;z-index:251657212" stroked="f">
            <v:textbox style="mso-next-textbox:#_x0000_s1068" inset="0,0,0,0">
              <w:txbxContent>
                <w:p w:rsidR="00385C48" w:rsidRDefault="00385C48" w:rsidP="00E86181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rect id="_x0000_s1066" style="position:absolute;left:0;text-align:left;margin-left:65.3pt;margin-top:3.85pt;width:13.55pt;height:17.7pt;z-index:251668480" stroked="f">
            <v:textbox style="mso-next-textbox:#_x0000_s1066" inset="0,0,0,0">
              <w:txbxContent>
                <w:p w:rsidR="00385C48" w:rsidRDefault="00385C48" w:rsidP="001B7852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05323B">
        <w:rPr>
          <w:noProof/>
          <w:lang w:eastAsia="ru-RU"/>
        </w:rPr>
        <w:drawing>
          <wp:inline distT="0" distB="0" distL="0" distR="0" wp14:anchorId="25E9EFF8" wp14:editId="1AA7B9DD">
            <wp:extent cx="2033959" cy="1699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8464"/>
                    <a:stretch/>
                  </pic:blipFill>
                  <pic:spPr bwMode="auto">
                    <a:xfrm>
                      <a:off x="0" y="0"/>
                      <a:ext cx="2033959" cy="169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6B16">
        <w:tab/>
      </w:r>
      <w:r w:rsidR="008B6B16">
        <w:rPr>
          <w:noProof/>
          <w:lang w:eastAsia="ru-RU"/>
        </w:rPr>
        <w:drawing>
          <wp:inline distT="0" distB="0" distL="0" distR="0" wp14:anchorId="2F9212AD" wp14:editId="11E343F4">
            <wp:extent cx="1872000" cy="169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8514"/>
                    <a:stretch/>
                  </pic:blipFill>
                  <pic:spPr bwMode="auto">
                    <a:xfrm>
                      <a:off x="0" y="0"/>
                      <a:ext cx="1872000" cy="169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32" w:name="_Ref494336201"/>
    </w:p>
    <w:p w:rsidR="002928A2" w:rsidRPr="002928A2" w:rsidRDefault="002928A2" w:rsidP="002928A2">
      <w:pPr>
        <w:pStyle w:val="B02PicName"/>
      </w:pPr>
      <w:bookmarkStart w:id="133" w:name="_Ref494660840"/>
      <w:r>
        <w:t>– Фрагмент входных данных: а)</w:t>
      </w:r>
      <w:r w:rsidR="002940A4">
        <w:t xml:space="preserve"> без выделения выбросов</w:t>
      </w:r>
      <w:r>
        <w:t xml:space="preserve">; б) </w:t>
      </w:r>
      <w:bookmarkEnd w:id="133"/>
      <w:r w:rsidR="002940A4">
        <w:t>с</w:t>
      </w:r>
      <w:r w:rsidR="002940A4">
        <w:t xml:space="preserve"> выделени</w:t>
      </w:r>
      <w:r w:rsidR="002940A4">
        <w:t>ем</w:t>
      </w:r>
      <w:r w:rsidR="002940A4">
        <w:t xml:space="preserve"> выбросов</w:t>
      </w:r>
    </w:p>
    <w:bookmarkEnd w:id="120"/>
    <w:bookmarkEnd w:id="123"/>
    <w:bookmarkEnd w:id="124"/>
    <w:bookmarkEnd w:id="127"/>
    <w:bookmarkEnd w:id="129"/>
    <w:bookmarkEnd w:id="131"/>
    <w:bookmarkEnd w:id="132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 w:rsidR="007D0910"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D85118">
        <w:t xml:space="preserve"> Входные данные,</w:t>
      </w:r>
      <w:r w:rsidR="00B751B7">
        <w:t xml:space="preserve"> взятые для тестирования,</w:t>
      </w:r>
      <w:r w:rsidR="00D85118">
        <w:t xml:space="preserve"> содержали записи о двух группах пациентов.</w:t>
      </w:r>
      <w:r w:rsidR="00F85B0D">
        <w:t xml:space="preserve"> На рисунке </w:t>
      </w:r>
      <w:r w:rsidR="007341A4">
        <w:fldChar w:fldCharType="begin"/>
      </w:r>
      <w:r w:rsidR="007D71B4">
        <w:instrText xml:space="preserve"> REF  _Ref494339411 \h \r \t </w:instrText>
      </w:r>
      <w:r w:rsidR="007341A4">
        <w:fldChar w:fldCharType="separate"/>
      </w:r>
      <w:proofErr w:type="gramStart"/>
      <w:r w:rsidR="00190D15">
        <w:t>20</w:t>
      </w:r>
      <w:proofErr w:type="gramEnd"/>
      <w:r w:rsidR="007341A4">
        <w:fldChar w:fldCharType="end"/>
      </w:r>
      <w:r w:rsidR="001B7852">
        <w:t>а</w:t>
      </w:r>
      <w:r w:rsidR="007D0910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 xml:space="preserve">данных пациентов из </w:t>
      </w:r>
      <w:r w:rsidR="00E95DEE">
        <w:t>первой группы</w:t>
      </w:r>
      <w:r w:rsidR="00F23FF0">
        <w:t xml:space="preserve">, а на рисунке </w:t>
      </w:r>
      <w:r w:rsidR="001B7852">
        <w:fldChar w:fldCharType="begin"/>
      </w:r>
      <w:r w:rsidR="001B7852">
        <w:instrText xml:space="preserve"> REF  _Ref494339411 \h \r \t </w:instrText>
      </w:r>
      <w:r w:rsidR="001B7852">
        <w:fldChar w:fldCharType="separate"/>
      </w:r>
      <w:r w:rsidR="001B7852">
        <w:t>20</w:t>
      </w:r>
      <w:r w:rsidR="001B7852">
        <w:fldChar w:fldCharType="end"/>
      </w:r>
      <w:r w:rsidR="001B7852">
        <w:t>б</w:t>
      </w:r>
      <w:r w:rsidR="00F23FF0" w:rsidRPr="00F23FF0">
        <w:t xml:space="preserve"> – </w:t>
      </w:r>
      <w:r w:rsidR="00F23FF0">
        <w:t xml:space="preserve">пациентов из </w:t>
      </w:r>
      <w:r w:rsidR="00E95DEE">
        <w:t xml:space="preserve">второй </w:t>
      </w:r>
      <w:r w:rsidR="00F23FF0">
        <w:t>групп</w:t>
      </w:r>
      <w:r w:rsidR="00E95DEE">
        <w:t>ы</w:t>
      </w:r>
      <w:r w:rsidR="00F23FF0">
        <w:t>.</w:t>
      </w:r>
    </w:p>
    <w:p w:rsidR="007D71B4" w:rsidRDefault="00F11560" w:rsidP="007E5841">
      <w:pPr>
        <w:pStyle w:val="B01Pic"/>
      </w:pPr>
      <w:r>
        <w:rPr>
          <w:noProof/>
          <w:lang w:eastAsia="ru-RU"/>
        </w:rPr>
        <w:lastRenderedPageBreak/>
        <w:pict>
          <v:rect id="_x0000_s1072" style="position:absolute;left:0;text-align:left;margin-left:51.5pt;margin-top:145.1pt;width:13.55pt;height:17.7pt;z-index:251655162" stroked="f">
            <v:textbox style="mso-next-textbox:#_x0000_s1072" inset="0,0,0,0">
              <w:txbxContent>
                <w:p w:rsidR="00D018C6" w:rsidRDefault="00F11560" w:rsidP="00D018C6">
                  <w:pPr>
                    <w:ind w:firstLine="0"/>
                  </w:pPr>
                  <w:r>
                    <w:t>б</w:t>
                  </w:r>
                  <w:r w:rsidR="00D018C6">
                    <w:t>)</w:t>
                  </w:r>
                </w:p>
              </w:txbxContent>
            </v:textbox>
          </v:rect>
        </w:pict>
      </w:r>
      <w:r w:rsidR="00D018C6">
        <w:rPr>
          <w:noProof/>
          <w:lang w:eastAsia="ru-RU"/>
        </w:rPr>
        <w:pict>
          <v:rect id="_x0000_s1070" style="position:absolute;left:0;text-align:left;margin-left:50.8pt;margin-top:-2.9pt;width:13.55pt;height:17.7pt;z-index:251669504" stroked="f">
            <v:textbox style="mso-next-textbox:#_x0000_s1070" inset="0,0,0,0">
              <w:txbxContent>
                <w:p w:rsidR="00385C48" w:rsidRDefault="00385C48" w:rsidP="00385C48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7D71B4">
        <w:rPr>
          <w:noProof/>
          <w:lang w:eastAsia="ru-RU"/>
        </w:rPr>
        <w:drawing>
          <wp:inline distT="0" distB="0" distL="0" distR="0" wp14:anchorId="74033213" wp14:editId="39A50581">
            <wp:extent cx="4464000" cy="18013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550"/>
                    <a:stretch/>
                  </pic:blipFill>
                  <pic:spPr bwMode="auto">
                    <a:xfrm>
                      <a:off x="0" y="0"/>
                      <a:ext cx="4464000" cy="180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D15" w:rsidRPr="00190D15" w:rsidRDefault="00190D15" w:rsidP="00190D15">
      <w:pPr>
        <w:pStyle w:val="B01Pic"/>
      </w:pPr>
      <w:r w:rsidRPr="00190D15">
        <w:drawing>
          <wp:inline distT="0" distB="0" distL="0" distR="0" wp14:anchorId="5BDD5F91" wp14:editId="56A82779">
            <wp:extent cx="4464000" cy="181029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3874"/>
                    <a:stretch/>
                  </pic:blipFill>
                  <pic:spPr bwMode="auto">
                    <a:xfrm>
                      <a:off x="0" y="0"/>
                      <a:ext cx="4464000" cy="181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17" w:rsidRPr="00190D15" w:rsidRDefault="002D1A33" w:rsidP="007D71B4">
      <w:pPr>
        <w:pStyle w:val="B02PicName"/>
      </w:pPr>
      <w:bookmarkStart w:id="134" w:name="_Ref494339411"/>
      <w:r w:rsidRPr="002D1A33">
        <w:t xml:space="preserve">– </w:t>
      </w:r>
      <w:r w:rsidR="003114C2">
        <w:t>Р</w:t>
      </w:r>
      <w:r>
        <w:t>езультаты проверки нормальности</w:t>
      </w:r>
      <w:r w:rsidR="00190D15">
        <w:t xml:space="preserve"> распределения данных пациентов: а) </w:t>
      </w:r>
      <w:r w:rsidR="00487476">
        <w:t>из первой группы</w:t>
      </w:r>
      <w:r w:rsidR="00190D15">
        <w:t xml:space="preserve">; </w:t>
      </w:r>
      <w:r w:rsidR="001B7852">
        <w:t xml:space="preserve">б) </w:t>
      </w:r>
      <w:r w:rsidR="00190D15">
        <w:t>из второй группы</w:t>
      </w:r>
      <w:bookmarkEnd w:id="134"/>
    </w:p>
    <w:p w:rsidR="000B6AAC" w:rsidRDefault="00215D4A" w:rsidP="000B6AAC">
      <w:r>
        <w:t xml:space="preserve">На </w:t>
      </w:r>
      <w:r w:rsidR="00DE0671">
        <w:t xml:space="preserve">рисунке </w:t>
      </w:r>
      <w:r w:rsidR="007341A4">
        <w:fldChar w:fldCharType="begin"/>
      </w:r>
      <w:r w:rsidR="00DE0671">
        <w:instrText xml:space="preserve"> REF  _Ref493765051 \* Lower \h \r \t </w:instrText>
      </w:r>
      <w:r w:rsidR="007341A4">
        <w:fldChar w:fldCharType="separate"/>
      </w:r>
      <w:r w:rsidR="001B7852">
        <w:t>21</w:t>
      </w:r>
      <w:r w:rsidR="007341A4">
        <w:fldChar w:fldCharType="end"/>
      </w:r>
      <w:r w:rsidR="007D0910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B751B7">
        <w:t>в</w:t>
      </w:r>
      <w:r w:rsidR="00B95723">
        <w:t xml:space="preserve">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64D49763" wp14:editId="4AC091C6">
            <wp:extent cx="3043123" cy="30431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16" cy="30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Default="00CE149A" w:rsidP="00CE149A">
      <w:pPr>
        <w:pStyle w:val="B02PicName"/>
      </w:pPr>
      <w:bookmarkStart w:id="135" w:name="_Ref493765051"/>
      <w:r>
        <w:t xml:space="preserve">– </w:t>
      </w:r>
      <w:r w:rsidR="00487476">
        <w:t>Г</w:t>
      </w:r>
      <w:r>
        <w:t>рафик плотности распределения</w:t>
      </w:r>
      <w:bookmarkEnd w:id="135"/>
      <w:r w:rsidR="007D0910">
        <w:t xml:space="preserve"> </w:t>
      </w:r>
      <w:r w:rsidR="001269E2">
        <w:t>для столбца «Вес»</w:t>
      </w:r>
    </w:p>
    <w:p w:rsidR="00EE26CB" w:rsidRDefault="00EE26CB" w:rsidP="00EE26CB">
      <w:r>
        <w:lastRenderedPageBreak/>
        <w:t xml:space="preserve">На рисунке </w:t>
      </w:r>
      <w:r>
        <w:fldChar w:fldCharType="begin"/>
      </w:r>
      <w:r>
        <w:instrText xml:space="preserve"> REF  _Ref494628089 \h \r \t </w:instrText>
      </w:r>
      <w:r>
        <w:fldChar w:fldCharType="separate"/>
      </w:r>
      <w:r w:rsidR="001B7852">
        <w:t>22</w:t>
      </w:r>
      <w:r>
        <w:fldChar w:fldCharType="end"/>
      </w:r>
      <w:r>
        <w:t xml:space="preserve"> приведен фрагмент текстового пользовательского отчета об ошибках.</w:t>
      </w:r>
    </w:p>
    <w:p w:rsidR="00EE26CB" w:rsidRDefault="00EE26CB" w:rsidP="00EE26CB">
      <w:pPr>
        <w:pStyle w:val="B01Pic"/>
      </w:pPr>
      <w:r w:rsidRPr="008A36A2">
        <w:rPr>
          <w:noProof/>
          <w:lang w:eastAsia="ru-RU"/>
        </w:rPr>
        <w:drawing>
          <wp:inline distT="0" distB="0" distL="0" distR="0" wp14:anchorId="16AD1C51" wp14:editId="0A240959">
            <wp:extent cx="5555412" cy="17779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400" cy="178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CB" w:rsidRPr="00EE26CB" w:rsidRDefault="004D2530" w:rsidP="00EE26CB">
      <w:pPr>
        <w:pStyle w:val="B02PicName"/>
      </w:pPr>
      <w:bookmarkStart w:id="136" w:name="_Ref494628089"/>
      <w:r>
        <w:t xml:space="preserve"> – Фрагмент текстового отчета об ошибках</w:t>
      </w:r>
    </w:p>
    <w:bookmarkEnd w:id="136"/>
    <w:p w:rsidR="002D1A33" w:rsidRPr="00464DC3" w:rsidRDefault="002D1A33" w:rsidP="002D1A33">
      <w:r>
        <w:t xml:space="preserve">Фрагмент сводной таблицы показан на рисунке </w:t>
      </w:r>
      <w:r w:rsidR="007341A4">
        <w:fldChar w:fldCharType="begin"/>
      </w:r>
      <w:r w:rsidR="00B60476">
        <w:instrText xml:space="preserve"> REF  _Ref494339774 \h \r \t </w:instrText>
      </w:r>
      <w:r w:rsidR="007341A4">
        <w:fldChar w:fldCharType="separate"/>
      </w:r>
      <w:r w:rsidR="001B7852">
        <w:t>23</w:t>
      </w:r>
      <w:r w:rsidR="007341A4"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1552B5">
      <w:pPr>
        <w:pStyle w:val="B01Pic"/>
        <w:rPr>
          <w:lang w:val="en-US"/>
        </w:rPr>
      </w:pPr>
      <w:r w:rsidRPr="001552B5">
        <w:rPr>
          <w:noProof/>
          <w:lang w:eastAsia="ru-RU"/>
        </w:rPr>
        <w:drawing>
          <wp:inline distT="0" distB="0" distL="0" distR="0" wp14:anchorId="58A5267B" wp14:editId="52C21672">
            <wp:extent cx="4903200" cy="3073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1552B5" w:rsidRDefault="005851CF" w:rsidP="001552B5">
      <w:pPr>
        <w:pStyle w:val="B02PicName"/>
      </w:pPr>
      <w:bookmarkStart w:id="137" w:name="_Ref494339774"/>
      <w:r w:rsidRPr="001552B5">
        <w:t xml:space="preserve">– </w:t>
      </w:r>
      <w:r w:rsidR="00487476">
        <w:t>Ф</w:t>
      </w:r>
      <w:r w:rsidRPr="001552B5">
        <w:t>рагмент сводной таблицы</w:t>
      </w:r>
      <w:bookmarkEnd w:id="137"/>
    </w:p>
    <w:p w:rsidR="00222C30" w:rsidRDefault="00222C30" w:rsidP="001B2BCC">
      <w:pPr>
        <w:pStyle w:val="D01"/>
        <w:numPr>
          <w:ilvl w:val="0"/>
          <w:numId w:val="0"/>
        </w:numPr>
      </w:pPr>
      <w:bookmarkStart w:id="138" w:name="_Toc381305372"/>
      <w:bookmarkStart w:id="139" w:name="_Toc390727592"/>
      <w:bookmarkStart w:id="140" w:name="_Toc494477452"/>
      <w:r w:rsidRPr="00893CB0">
        <w:lastRenderedPageBreak/>
        <w:t>ЗАКЛЮЧЕНИЕ</w:t>
      </w:r>
      <w:bookmarkEnd w:id="138"/>
      <w:bookmarkEnd w:id="139"/>
      <w:bookmarkEnd w:id="140"/>
    </w:p>
    <w:p w:rsidR="001F50AE" w:rsidRDefault="0009058B" w:rsidP="001F50AE">
      <w:r w:rsidRPr="0009058B">
        <w:t xml:space="preserve">Разработанная в рамках </w:t>
      </w:r>
      <w:r w:rsidR="00584F50">
        <w:t xml:space="preserve">данной </w:t>
      </w:r>
      <w:r w:rsidRPr="0009058B">
        <w:t xml:space="preserve">дипломной работы библиотека, решает </w:t>
      </w:r>
      <w:r w:rsidR="0089154D">
        <w:t>задачу</w:t>
      </w:r>
      <w:r w:rsidR="00186B19">
        <w:t xml:space="preserve"> проверки входных данных</w:t>
      </w:r>
      <w:r w:rsidRPr="0009058B">
        <w:t>, а также позволя</w:t>
      </w:r>
      <w:r w:rsidR="00DD5CE7">
        <w:t>ет</w:t>
      </w:r>
      <w:r w:rsidR="007D0910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="007D0910">
        <w:t xml:space="preserve"> </w:t>
      </w:r>
      <w:r w:rsidR="001F50AE">
        <w:t>библиотека</w:t>
      </w:r>
      <w:r w:rsidRPr="00BC14F8">
        <w:t xml:space="preserve"> алгоритмов</w:t>
      </w:r>
      <w:r w:rsidR="007D0910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FF07DC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="007D0910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7D0910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7D0910">
        <w:t xml:space="preserve"> </w:t>
      </w:r>
      <w:r w:rsidR="00184CCE">
        <w:t>ООП модель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7D0910">
        <w:t xml:space="preserve"> </w:t>
      </w:r>
      <w:r w:rsidR="000120F2" w:rsidRPr="00773328">
        <w:t>R.</w:t>
      </w:r>
      <w:r w:rsidR="007D0910">
        <w:t xml:space="preserve"> </w:t>
      </w:r>
      <w:r w:rsidR="006B2638">
        <w:t xml:space="preserve">Была </w:t>
      </w:r>
      <w:r w:rsidR="00FF07DC">
        <w:t>изучена и использована систем</w:t>
      </w:r>
      <w:r w:rsidR="006B2638">
        <w:t>а</w:t>
      </w:r>
      <w:r w:rsidR="00FF07DC">
        <w:t xml:space="preserve"> контроля версий Git, получе</w:t>
      </w:r>
      <w:r w:rsidR="00E23FF5">
        <w:t>ны навыки работы с репозиторием</w:t>
      </w:r>
      <w:r w:rsidR="006B2638">
        <w:t xml:space="preserve"> </w:t>
      </w:r>
      <w:r w:rsidR="006B2638" w:rsidRPr="00773328">
        <w:t>GitHub</w:t>
      </w:r>
      <w:r w:rsidR="00FF07DC">
        <w:t>, вет</w:t>
      </w:r>
      <w:r w:rsidR="00E23FF5">
        <w:t xml:space="preserve">влением, устранением конфликтов. Было произведено тестирование </w:t>
      </w:r>
      <w:r w:rsidR="000120F2">
        <w:t xml:space="preserve">библиотеки </w:t>
      </w:r>
      <w:r w:rsidRPr="00EB4322">
        <w:t xml:space="preserve">на реальных </w:t>
      </w:r>
      <w:r w:rsidR="008E1D76">
        <w:t>данных</w:t>
      </w:r>
      <w:r w:rsidRPr="00EB4322">
        <w:t>.</w:t>
      </w:r>
    </w:p>
    <w:p w:rsidR="002B508C" w:rsidRPr="007359B4" w:rsidRDefault="002B508C" w:rsidP="002B508C">
      <w:pPr>
        <w:rPr>
          <w:szCs w:val="28"/>
        </w:rPr>
      </w:pPr>
      <w:bookmarkStart w:id="141" w:name="OLE_LINK379"/>
      <w:bookmarkStart w:id="142" w:name="OLE_LINK380"/>
      <w:r>
        <w:rPr>
          <w:szCs w:val="28"/>
        </w:rPr>
        <w:t xml:space="preserve">Таким образом, </w:t>
      </w:r>
      <w:bookmarkEnd w:id="141"/>
      <w:bookmarkEnd w:id="142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7D0910"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="007D0910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 w:rsidR="0089154D">
        <w:t xml:space="preserve">поддержку и </w:t>
      </w:r>
      <w:r>
        <w:t xml:space="preserve">помощь в подготовке </w:t>
      </w:r>
      <w:r w:rsidR="00912838">
        <w:t>данной</w:t>
      </w:r>
      <w:r>
        <w:t xml:space="preserve"> работы.</w:t>
      </w:r>
    </w:p>
    <w:p w:rsidR="001407E4" w:rsidRDefault="00AE52BE" w:rsidP="001B2BCC">
      <w:pPr>
        <w:pStyle w:val="D01"/>
        <w:numPr>
          <w:ilvl w:val="0"/>
          <w:numId w:val="0"/>
        </w:numPr>
      </w:pPr>
      <w:bookmarkStart w:id="143" w:name="_Toc381305373"/>
      <w:bookmarkStart w:id="144" w:name="_Toc390727593"/>
      <w:bookmarkStart w:id="145" w:name="_Toc494477453"/>
      <w:r w:rsidRPr="00021284">
        <w:lastRenderedPageBreak/>
        <w:t>СПИСОК ИСПОЛЬЗОВАННЫХ ИСТОЧНИКОВ</w:t>
      </w:r>
      <w:bookmarkEnd w:id="143"/>
      <w:bookmarkEnd w:id="144"/>
      <w:bookmarkEnd w:id="145"/>
    </w:p>
    <w:p w:rsidR="00C559AB" w:rsidRDefault="00C559AB" w:rsidP="00830D23">
      <w:pPr>
        <w:pStyle w:val="C03ListOfSources"/>
        <w:numPr>
          <w:ilvl w:val="0"/>
          <w:numId w:val="6"/>
        </w:numPr>
        <w:ind w:left="357" w:hanging="357"/>
      </w:pPr>
      <w:bookmarkStart w:id="146" w:name="_Ref494625242"/>
      <w:r w:rsidRPr="009C1A20">
        <w:t>Румянцев П.О. Статистические методы анализа в клинической практике [Электронный ресурс] / П.О. Румянцев, С.Ю. Чекин, У.В. Румянцева, В.А. Саенко</w:t>
      </w:r>
      <w:r w:rsidR="00D135CD" w:rsidRPr="009C1A20">
        <w:t xml:space="preserve">. </w:t>
      </w:r>
      <w:r w:rsidR="00653E11">
        <w:t>–</w:t>
      </w:r>
      <w:r w:rsidR="00D135CD" w:rsidRPr="009C1A20">
        <w:t xml:space="preserve"> Электрон</w:t>
      </w:r>
      <w:proofErr w:type="gramStart"/>
      <w:r w:rsidR="00D135CD" w:rsidRPr="009C1A20">
        <w:t>.</w:t>
      </w:r>
      <w:proofErr w:type="gramEnd"/>
      <w:r w:rsidR="00D135CD" w:rsidRPr="009C1A20">
        <w:t xml:space="preserve"> </w:t>
      </w:r>
      <w:proofErr w:type="gramStart"/>
      <w:r w:rsidR="00D135CD" w:rsidRPr="009C1A20">
        <w:t>с</w:t>
      </w:r>
      <w:proofErr w:type="gramEnd"/>
      <w:r w:rsidR="00D135CD" w:rsidRPr="009C1A20">
        <w:t xml:space="preserve">т. </w:t>
      </w:r>
      <w:r w:rsidR="00653E11">
        <w:t>–</w:t>
      </w:r>
      <w:r w:rsidR="00D135CD" w:rsidRPr="009C1A20">
        <w:t xml:space="preserve"> М.</w:t>
      </w:r>
      <w:r w:rsidR="00676480">
        <w:t>:</w:t>
      </w:r>
      <w:r w:rsidR="00676480" w:rsidRPr="00676480">
        <w:t xml:space="preserve"> Медиа Сфера</w:t>
      </w:r>
      <w:r w:rsidR="00D135CD" w:rsidRPr="009C1A20">
        <w:t xml:space="preserve">, </w:t>
      </w:r>
      <w:r w:rsidRPr="009C1A20">
        <w:t>2009</w:t>
      </w:r>
      <w:r w:rsidR="00804F16">
        <w:t>.</w:t>
      </w:r>
      <w:r w:rsidR="008375D3" w:rsidRPr="009C1A20">
        <w:t xml:space="preserve"> –</w:t>
      </w:r>
      <w:r w:rsidR="00D135CD" w:rsidRPr="009C1A20">
        <w:t xml:space="preserve"> </w:t>
      </w:r>
      <w:r w:rsidRPr="009C1A20">
        <w:t>URL:</w:t>
      </w:r>
      <w:r w:rsidR="009C1A20" w:rsidRPr="009C1A20">
        <w:t xml:space="preserve"> https://elibrary.ru/item.asp?id=13081120</w:t>
      </w:r>
      <w:r w:rsidRPr="009C1A20">
        <w:t xml:space="preserve">, свободный. </w:t>
      </w:r>
      <w:r w:rsidR="00BB28B0" w:rsidRPr="009C1A20">
        <w:t>–</w:t>
      </w:r>
      <w:r w:rsidRPr="009C1A20">
        <w:t xml:space="preserve"> Яз</w:t>
      </w:r>
      <w:proofErr w:type="gramStart"/>
      <w:r w:rsidRPr="009C1A20">
        <w:t>.</w:t>
      </w:r>
      <w:proofErr w:type="gramEnd"/>
      <w:r w:rsidRPr="009C1A20">
        <w:t xml:space="preserve"> </w:t>
      </w:r>
      <w:proofErr w:type="gramStart"/>
      <w:r w:rsidRPr="009C1A20">
        <w:t>р</w:t>
      </w:r>
      <w:proofErr w:type="gramEnd"/>
      <w:r w:rsidRPr="009C1A20">
        <w:t>ус.</w:t>
      </w:r>
      <w:r w:rsidR="002920A5" w:rsidRPr="009C1A20">
        <w:t xml:space="preserve"> </w:t>
      </w:r>
      <w:r w:rsidR="00653E11">
        <w:t>–</w:t>
      </w:r>
      <w:r w:rsidR="002920A5" w:rsidRPr="009C1A20">
        <w:t xml:space="preserve"> </w:t>
      </w:r>
      <w:proofErr w:type="gramStart"/>
      <w:r w:rsidR="002920A5" w:rsidRPr="009C1A20">
        <w:t>Аналог печат. изд. (</w:t>
      </w:r>
      <w:r w:rsidR="000415AF" w:rsidRPr="009C1A20">
        <w:t>Проблемы эндокринологии</w:t>
      </w:r>
      <w:r w:rsidR="002920A5">
        <w:t xml:space="preserve">. </w:t>
      </w:r>
      <w:r w:rsidR="00653E11">
        <w:t>–</w:t>
      </w:r>
      <w:r w:rsidR="002920A5">
        <w:t xml:space="preserve"> 20</w:t>
      </w:r>
      <w:r w:rsidR="000415AF">
        <w:t>09</w:t>
      </w:r>
      <w:r w:rsidR="002920A5">
        <w:t xml:space="preserve">. </w:t>
      </w:r>
      <w:r w:rsidR="00653E11">
        <w:t>–</w:t>
      </w:r>
      <w:r w:rsidR="002920A5">
        <w:t xml:space="preserve"> № </w:t>
      </w:r>
      <w:r w:rsidR="000415AF">
        <w:t>5</w:t>
      </w:r>
      <w:r w:rsidR="00B114F1">
        <w:t>.</w:t>
      </w:r>
      <w:proofErr w:type="gramEnd"/>
      <w:r w:rsidR="00B114F1">
        <w:t xml:space="preserve"> </w:t>
      </w:r>
      <w:r w:rsidR="00653E11">
        <w:t>–</w:t>
      </w:r>
      <w:r w:rsidR="00B114F1">
        <w:t xml:space="preserve"> </w:t>
      </w:r>
      <w:proofErr w:type="gramStart"/>
      <w:r w:rsidR="00B114F1">
        <w:t>С.</w:t>
      </w:r>
      <w:r w:rsidR="00781F15">
        <w:t>48-55</w:t>
      </w:r>
      <w:r w:rsidR="002920A5">
        <w:t>).</w:t>
      </w:r>
      <w:proofErr w:type="gramEnd"/>
      <w:r w:rsidR="002920A5">
        <w:t xml:space="preserve"> </w:t>
      </w:r>
      <w:r w:rsidR="00653E11">
        <w:t>–</w:t>
      </w:r>
      <w:r w:rsidR="002920A5">
        <w:t xml:space="preserve"> </w:t>
      </w:r>
      <w:r w:rsidR="00BB28B0">
        <w:t>(</w:t>
      </w:r>
      <w:r w:rsidRPr="00EC18C3">
        <w:t xml:space="preserve">Дата обращ. </w:t>
      </w:r>
      <w:r w:rsidRPr="00320ABB">
        <w:t>27.09.2017).</w:t>
      </w:r>
      <w:bookmarkEnd w:id="146"/>
    </w:p>
    <w:p w:rsidR="00F53606" w:rsidRPr="00BB28B0" w:rsidRDefault="00F53606" w:rsidP="00830D23">
      <w:pPr>
        <w:pStyle w:val="C03ListOfSources"/>
        <w:numPr>
          <w:ilvl w:val="0"/>
          <w:numId w:val="6"/>
        </w:numPr>
        <w:ind w:left="357" w:hanging="357"/>
      </w:pPr>
      <w:bookmarkStart w:id="147" w:name="_Ref494625252"/>
      <w:r w:rsidRPr="00EC18C3">
        <w:t xml:space="preserve">Мастицкий С.Э. Статистический анализ и визуализация данных с помощью </w:t>
      </w:r>
      <w:r w:rsidRPr="0021304A">
        <w:rPr>
          <w:lang w:val="en-US"/>
        </w:rPr>
        <w:t>R</w:t>
      </w:r>
      <w:r w:rsidRPr="00D07FF9">
        <w:t xml:space="preserve"> [Электронный ресурс] / С.Э. Мастицкий, </w:t>
      </w:r>
      <w:r w:rsidR="00F8527C" w:rsidRPr="00D07FF9">
        <w:t>В.</w:t>
      </w:r>
      <w:proofErr w:type="gramStart"/>
      <w:r w:rsidR="00F8527C" w:rsidRPr="00D07FF9">
        <w:t>К</w:t>
      </w:r>
      <w:proofErr w:type="gramEnd"/>
      <w:r w:rsidR="00F8527C" w:rsidRPr="00D07FF9">
        <w:t xml:space="preserve"> </w:t>
      </w:r>
      <w:proofErr w:type="gramStart"/>
      <w:r w:rsidRPr="00D07FF9">
        <w:t>Шитиков</w:t>
      </w:r>
      <w:proofErr w:type="gramEnd"/>
      <w:r w:rsidRPr="00D07FF9">
        <w:t>; –</w:t>
      </w:r>
      <w:r w:rsidR="00F8527C">
        <w:t xml:space="preserve"> </w:t>
      </w:r>
      <w:r w:rsidRPr="00D07FF9">
        <w:t>Хайдельберг – Лондон – Тольятти</w:t>
      </w:r>
      <w:r w:rsidR="00B40BA9">
        <w:t>.</w:t>
      </w:r>
      <w:r w:rsidRPr="00D07FF9">
        <w:t>, 2014.</w:t>
      </w:r>
      <w:r w:rsidR="00BB28B0" w:rsidRPr="00BB28B0">
        <w:t xml:space="preserve"> / –</w:t>
      </w:r>
      <w:r w:rsidRPr="00D07FF9">
        <w:t xml:space="preserve"> </w:t>
      </w:r>
      <w:r w:rsidRPr="0021304A">
        <w:rPr>
          <w:lang w:val="en-US"/>
        </w:rPr>
        <w:t>URL</w:t>
      </w:r>
      <w:r w:rsidRPr="00EC18C3">
        <w:t xml:space="preserve">: </w:t>
      </w:r>
      <w:r w:rsidRPr="0021304A">
        <w:rPr>
          <w:lang w:val="en-US"/>
        </w:rPr>
        <w:t>http</w:t>
      </w:r>
      <w:r w:rsidRPr="00EC18C3">
        <w:t>://</w:t>
      </w:r>
      <w:r w:rsidRPr="0021304A">
        <w:rPr>
          <w:lang w:val="en-US"/>
        </w:rPr>
        <w:t>www</w:t>
      </w:r>
      <w:r w:rsidRPr="00EC18C3">
        <w:t>.</w:t>
      </w:r>
      <w:r w:rsidRPr="0021304A">
        <w:rPr>
          <w:lang w:val="en-US"/>
        </w:rPr>
        <w:t>ievbras</w:t>
      </w:r>
      <w:r w:rsidRPr="00EC18C3">
        <w:t>.</w:t>
      </w:r>
      <w:r w:rsidRPr="0021304A">
        <w:rPr>
          <w:lang w:val="en-US"/>
        </w:rPr>
        <w:t>ru</w:t>
      </w:r>
      <w:r w:rsidRPr="00EC18C3">
        <w:t>/</w:t>
      </w:r>
      <w:r w:rsidRPr="0021304A">
        <w:rPr>
          <w:lang w:val="en-US"/>
        </w:rPr>
        <w:t>ecostat</w:t>
      </w:r>
      <w:r w:rsidRPr="00EC18C3">
        <w:t>/</w:t>
      </w:r>
      <w:r w:rsidRPr="0021304A">
        <w:rPr>
          <w:lang w:val="en-US"/>
        </w:rPr>
        <w:t>Kiril</w:t>
      </w:r>
      <w:r w:rsidRPr="00EC18C3">
        <w:t>/</w:t>
      </w:r>
      <w:r w:rsidRPr="0021304A">
        <w:rPr>
          <w:lang w:val="en-US"/>
        </w:rPr>
        <w:t>R</w:t>
      </w:r>
      <w:r w:rsidRPr="00EC18C3">
        <w:t>/</w:t>
      </w:r>
      <w:r w:rsidRPr="0021304A">
        <w:rPr>
          <w:lang w:val="en-US"/>
        </w:rPr>
        <w:t>Mastitsky</w:t>
      </w:r>
      <w:r w:rsidRPr="00EC18C3">
        <w:t>%20</w:t>
      </w:r>
      <w:r w:rsidRPr="0021304A">
        <w:rPr>
          <w:lang w:val="en-US"/>
        </w:rPr>
        <w:t>and</w:t>
      </w:r>
      <w:r w:rsidRPr="00EC18C3">
        <w:t>%20</w:t>
      </w:r>
      <w:r w:rsidRPr="0021304A">
        <w:rPr>
          <w:lang w:val="en-US"/>
        </w:rPr>
        <w:t>Shitikov</w:t>
      </w:r>
      <w:r w:rsidRPr="00EC18C3">
        <w:t xml:space="preserve">%202014. </w:t>
      </w:r>
      <w:r w:rsidR="00BB28B0" w:rsidRPr="0021304A">
        <w:rPr>
          <w:lang w:val="en-US"/>
        </w:rPr>
        <w:t>P</w:t>
      </w:r>
      <w:r w:rsidRPr="0021304A">
        <w:rPr>
          <w:lang w:val="en-US"/>
        </w:rPr>
        <w:t>df</w:t>
      </w:r>
      <w:r w:rsidRPr="00EC18C3">
        <w:t xml:space="preserve">, свободный. </w:t>
      </w:r>
      <w:r w:rsidR="00BB28B0" w:rsidRPr="007D3676">
        <w:t>–</w:t>
      </w:r>
      <w:r w:rsidRPr="00EC18C3">
        <w:t xml:space="preserve"> 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– ( Дата обращ. </w:t>
      </w:r>
      <w:r w:rsidRPr="00BB28B0">
        <w:t>27.09.2017).</w:t>
      </w:r>
      <w:bookmarkEnd w:id="147"/>
    </w:p>
    <w:p w:rsidR="00BB28B0" w:rsidRDefault="00F53606" w:rsidP="00830D23">
      <w:pPr>
        <w:pStyle w:val="C03ListOfSources"/>
        <w:numPr>
          <w:ilvl w:val="0"/>
          <w:numId w:val="6"/>
        </w:numPr>
        <w:ind w:left="357" w:hanging="357"/>
      </w:pPr>
      <w:bookmarkStart w:id="148" w:name="_Ref494625267"/>
      <w:r>
        <w:t>Виды клинических исследований лекарственных средств</w:t>
      </w:r>
      <w:r w:rsidR="00BB28B0" w:rsidRPr="00BB28B0">
        <w:t xml:space="preserve"> </w:t>
      </w:r>
      <w:r w:rsidR="00BB28B0" w:rsidRPr="00EC18C3">
        <w:t xml:space="preserve">[Электронный ресурс] </w:t>
      </w:r>
      <w:r w:rsidR="00BB28B0" w:rsidRPr="00BB28B0">
        <w:t xml:space="preserve">/ </w:t>
      </w:r>
      <w:r w:rsidR="00663F3E" w:rsidRPr="00663F3E">
        <w:t xml:space="preserve">Электрон. Дан. </w:t>
      </w:r>
      <w:r w:rsidR="00BB28B0" w:rsidRPr="00BB28B0">
        <w:t xml:space="preserve">– </w:t>
      </w:r>
      <w:r w:rsidR="00BB28B0" w:rsidRPr="00074B2B">
        <w:t>URL</w:t>
      </w:r>
      <w:r w:rsidR="00BB28B0" w:rsidRPr="00BB28B0">
        <w:t>:</w:t>
      </w:r>
      <w:r w:rsidR="00663F3E">
        <w:t xml:space="preserve"> </w:t>
      </w:r>
      <w:r w:rsidR="00BB28B0" w:rsidRPr="00074B2B">
        <w:t>http</w:t>
      </w:r>
      <w:r w:rsidR="00BB28B0" w:rsidRPr="00BB28B0">
        <w:t>://</w:t>
      </w:r>
      <w:r w:rsidR="00BB28B0" w:rsidRPr="00074B2B">
        <w:t>www</w:t>
      </w:r>
      <w:r w:rsidR="00BB28B0" w:rsidRPr="00BB28B0">
        <w:t>.</w:t>
      </w:r>
      <w:r w:rsidR="00BB28B0" w:rsidRPr="00074B2B">
        <w:t>medtran</w:t>
      </w:r>
      <w:r w:rsidR="00BB28B0" w:rsidRPr="00BB28B0">
        <w:t>.</w:t>
      </w:r>
      <w:r w:rsidR="00BB28B0" w:rsidRPr="00074B2B">
        <w:t>ru</w:t>
      </w:r>
      <w:r w:rsidR="00BB28B0" w:rsidRPr="00BB28B0">
        <w:t>/</w:t>
      </w:r>
      <w:r w:rsidR="00BB28B0" w:rsidRPr="00074B2B">
        <w:t>rus</w:t>
      </w:r>
      <w:r w:rsidR="00BB28B0" w:rsidRPr="00BB28B0">
        <w:t>/</w:t>
      </w:r>
      <w:r w:rsidR="00BB28B0" w:rsidRPr="00074B2B">
        <w:t>trials</w:t>
      </w:r>
      <w:r w:rsidR="00BB28B0" w:rsidRPr="00BB28B0">
        <w:t>/</w:t>
      </w:r>
      <w:r w:rsidR="00BB28B0" w:rsidRPr="00074B2B">
        <w:t>clinicaltrials</w:t>
      </w:r>
      <w:r w:rsidR="00BB28B0" w:rsidRPr="00BB28B0">
        <w:t>.</w:t>
      </w:r>
      <w:r w:rsidR="00BB28B0" w:rsidRPr="00074B2B">
        <w:t>htm</w:t>
      </w:r>
      <w:r w:rsidR="00663F3E">
        <w:t>,</w:t>
      </w:r>
      <w:r w:rsidR="00BB28B0" w:rsidRPr="00BB28B0">
        <w:t xml:space="preserve">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BB28B0" w:rsidRPr="00EC18C3">
        <w:t>Яз</w:t>
      </w:r>
      <w:proofErr w:type="gramStart"/>
      <w:r w:rsidR="00BB28B0" w:rsidRPr="00EC18C3">
        <w:t>.</w:t>
      </w:r>
      <w:proofErr w:type="gramEnd"/>
      <w:r w:rsidR="00BB28B0" w:rsidRPr="00EC18C3">
        <w:t xml:space="preserve"> </w:t>
      </w:r>
      <w:proofErr w:type="gramStart"/>
      <w:r w:rsidR="00BB28B0" w:rsidRPr="00EC18C3">
        <w:t>р</w:t>
      </w:r>
      <w:proofErr w:type="gramEnd"/>
      <w:r w:rsidR="00BB28B0" w:rsidRPr="00EC18C3">
        <w:t xml:space="preserve">ус. </w:t>
      </w:r>
      <w:r w:rsidR="00BB28B0" w:rsidRPr="00BB28B0">
        <w:t>–</w:t>
      </w:r>
      <w:r w:rsidR="00BB28B0">
        <w:t xml:space="preserve"> (</w:t>
      </w:r>
      <w:r w:rsidR="00BB28B0" w:rsidRPr="00EC18C3">
        <w:t xml:space="preserve">Дата обращ. </w:t>
      </w:r>
      <w:r w:rsidR="00BB28B0" w:rsidRPr="00320ABB">
        <w:t>27.09.2017).</w:t>
      </w:r>
      <w:bookmarkEnd w:id="148"/>
    </w:p>
    <w:p w:rsidR="00483133" w:rsidRDefault="00C751D2" w:rsidP="00830D23">
      <w:pPr>
        <w:pStyle w:val="C03ListOfSources"/>
        <w:numPr>
          <w:ilvl w:val="0"/>
          <w:numId w:val="6"/>
        </w:numPr>
        <w:ind w:left="357" w:hanging="357"/>
      </w:pPr>
      <w:bookmarkStart w:id="149" w:name="_Ref494625286"/>
      <w:r>
        <w:t>Курс обучения</w:t>
      </w:r>
      <w:r w:rsidR="00483133">
        <w:t xml:space="preserve"> языку </w:t>
      </w:r>
      <w:r w:rsidR="00483133">
        <w:rPr>
          <w:lang w:val="en-US"/>
        </w:rPr>
        <w:t>R</w:t>
      </w:r>
      <w:r w:rsidR="00483133">
        <w:t xml:space="preserve"> </w:t>
      </w:r>
      <w:r>
        <w:t xml:space="preserve">на платформе </w:t>
      </w:r>
      <w:r>
        <w:rPr>
          <w:lang w:val="en-US"/>
        </w:rPr>
        <w:t>Stepic</w:t>
      </w:r>
      <w:r w:rsidRPr="00C751D2">
        <w:t xml:space="preserve"> </w:t>
      </w:r>
      <w:r w:rsidR="00483133" w:rsidRPr="00EC18C3">
        <w:t xml:space="preserve">[Электронный ресурс] </w:t>
      </w:r>
      <w:r w:rsidR="00483133" w:rsidRPr="00BB28B0">
        <w:t xml:space="preserve">/ </w:t>
      </w:r>
      <w:r>
        <w:t xml:space="preserve">Электрон. Дан. </w:t>
      </w:r>
      <w:r w:rsidR="00483133" w:rsidRPr="00BB28B0">
        <w:t xml:space="preserve">– </w:t>
      </w:r>
      <w:r w:rsidR="00483133" w:rsidRPr="00F53606">
        <w:rPr>
          <w:lang w:val="en-US"/>
        </w:rPr>
        <w:t>URL</w:t>
      </w:r>
      <w:r w:rsidR="00483133" w:rsidRPr="00BB28B0">
        <w:t>:</w:t>
      </w:r>
      <w:r w:rsidR="00483133" w:rsidRPr="00483133">
        <w:t xml:space="preserve"> </w:t>
      </w:r>
      <w:r w:rsidRPr="00C751D2">
        <w:t>https://stepik.org/course/497</w:t>
      </w:r>
      <w:r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483133" w:rsidRPr="00EC18C3">
        <w:t>Яз</w:t>
      </w:r>
      <w:proofErr w:type="gramStart"/>
      <w:r w:rsidR="00483133" w:rsidRPr="00EC18C3">
        <w:t>.</w:t>
      </w:r>
      <w:proofErr w:type="gramEnd"/>
      <w:r w:rsidR="00483133" w:rsidRPr="00EC18C3">
        <w:t xml:space="preserve"> </w:t>
      </w:r>
      <w:proofErr w:type="gramStart"/>
      <w:r w:rsidR="00483133" w:rsidRPr="00EC18C3">
        <w:t>р</w:t>
      </w:r>
      <w:proofErr w:type="gramEnd"/>
      <w:r w:rsidR="00483133" w:rsidRPr="00EC18C3">
        <w:t xml:space="preserve">ус. </w:t>
      </w:r>
      <w:r w:rsidR="00483133" w:rsidRPr="00BB28B0">
        <w:t>–</w:t>
      </w:r>
      <w:r w:rsidR="00483133">
        <w:t xml:space="preserve"> (</w:t>
      </w:r>
      <w:r w:rsidR="00483133" w:rsidRPr="00EC18C3">
        <w:t xml:space="preserve">Дата обращ. </w:t>
      </w:r>
      <w:r w:rsidR="00483133" w:rsidRPr="00320ABB">
        <w:t>27.09.2017).</w:t>
      </w:r>
      <w:bookmarkEnd w:id="149"/>
    </w:p>
    <w:p w:rsidR="0011278C" w:rsidRPr="00FD57C4" w:rsidRDefault="00746ED5" w:rsidP="00830D23">
      <w:pPr>
        <w:pStyle w:val="C03ListOfSources"/>
        <w:numPr>
          <w:ilvl w:val="0"/>
          <w:numId w:val="6"/>
        </w:numPr>
        <w:ind w:left="357" w:hanging="357"/>
      </w:pPr>
      <w:bookmarkStart w:id="150" w:name="_Ref494625297"/>
      <w:r w:rsidRPr="00215913">
        <w:rPr>
          <w:lang w:val="en-US"/>
        </w:rPr>
        <w:t>Zuur</w:t>
      </w:r>
      <w:r w:rsidR="00483133" w:rsidRPr="00215913">
        <w:t xml:space="preserve"> </w:t>
      </w:r>
      <w:r w:rsidR="00483133" w:rsidRPr="00215913">
        <w:rPr>
          <w:lang w:val="en-US"/>
        </w:rPr>
        <w:t>A</w:t>
      </w:r>
      <w:r w:rsidRPr="00215913">
        <w:t>.</w:t>
      </w:r>
      <w:r w:rsidR="00483133" w:rsidRPr="00215913">
        <w:rPr>
          <w:lang w:val="en-US"/>
        </w:rPr>
        <w:t>F</w:t>
      </w:r>
      <w:r w:rsidR="00483133" w:rsidRPr="00215913">
        <w:t xml:space="preserve">. </w:t>
      </w:r>
      <w:r w:rsidR="00483133" w:rsidRPr="00215913">
        <w:rPr>
          <w:lang w:val="en-US"/>
        </w:rPr>
        <w:t>A</w:t>
      </w:r>
      <w:r w:rsidR="00483133" w:rsidRPr="00215913">
        <w:t xml:space="preserve"> </w:t>
      </w:r>
      <w:r w:rsidR="00483133" w:rsidRPr="00215913">
        <w:rPr>
          <w:lang w:val="en-US"/>
        </w:rPr>
        <w:t>protocol</w:t>
      </w:r>
      <w:r w:rsidR="00483133" w:rsidRPr="00215913">
        <w:t xml:space="preserve"> </w:t>
      </w:r>
      <w:r w:rsidR="00483133" w:rsidRPr="00215913">
        <w:rPr>
          <w:lang w:val="en-US"/>
        </w:rPr>
        <w:t>for</w:t>
      </w:r>
      <w:r w:rsidR="00483133" w:rsidRPr="00215913">
        <w:t xml:space="preserve"> </w:t>
      </w:r>
      <w:r w:rsidR="00483133" w:rsidRPr="00215913">
        <w:rPr>
          <w:lang w:val="en-US"/>
        </w:rPr>
        <w:t>data</w:t>
      </w:r>
      <w:r w:rsidR="00483133" w:rsidRPr="00215913">
        <w:t xml:space="preserve"> </w:t>
      </w:r>
      <w:r w:rsidR="00483133" w:rsidRPr="00215913">
        <w:rPr>
          <w:lang w:val="en-US"/>
        </w:rPr>
        <w:t>exploration</w:t>
      </w:r>
      <w:r w:rsidR="00483133" w:rsidRPr="00215913">
        <w:t xml:space="preserve"> </w:t>
      </w:r>
      <w:r w:rsidR="00483133" w:rsidRPr="00215913">
        <w:rPr>
          <w:lang w:val="en-US"/>
        </w:rPr>
        <w:t>to</w:t>
      </w:r>
      <w:r w:rsidR="00483133" w:rsidRPr="00215913">
        <w:t xml:space="preserve"> </w:t>
      </w:r>
      <w:r w:rsidR="00483133" w:rsidRPr="00215913">
        <w:rPr>
          <w:lang w:val="en-US"/>
        </w:rPr>
        <w:t>avoid</w:t>
      </w:r>
      <w:r w:rsidR="00483133" w:rsidRPr="00215913">
        <w:t xml:space="preserve"> </w:t>
      </w:r>
      <w:r w:rsidR="00483133" w:rsidRPr="00215913">
        <w:rPr>
          <w:lang w:val="en-US"/>
        </w:rPr>
        <w:t>common</w:t>
      </w:r>
      <w:r w:rsidR="00483133" w:rsidRPr="00215913">
        <w:t xml:space="preserve"> </w:t>
      </w:r>
      <w:r w:rsidR="00483133" w:rsidRPr="00215913">
        <w:rPr>
          <w:lang w:val="en-US"/>
        </w:rPr>
        <w:t>statistical</w:t>
      </w:r>
      <w:r w:rsidR="00483133" w:rsidRPr="00215913">
        <w:t xml:space="preserve"> </w:t>
      </w:r>
      <w:r w:rsidR="00483133" w:rsidRPr="00215913">
        <w:rPr>
          <w:lang w:val="en-US"/>
        </w:rPr>
        <w:t>problems</w:t>
      </w:r>
      <w:r w:rsidR="00915224" w:rsidRPr="00215913">
        <w:t xml:space="preserve"> [</w:t>
      </w:r>
      <w:r w:rsidR="00915224" w:rsidRPr="009C1A20">
        <w:t>Электронный</w:t>
      </w:r>
      <w:r w:rsidR="00915224" w:rsidRPr="00215913">
        <w:t xml:space="preserve"> </w:t>
      </w:r>
      <w:r w:rsidR="00915224" w:rsidRPr="009C1A20">
        <w:t>ресурс</w:t>
      </w:r>
      <w:r w:rsidR="00915224" w:rsidRPr="00215913">
        <w:t xml:space="preserve">] / </w:t>
      </w:r>
      <w:r w:rsidR="00915224" w:rsidRPr="00215913">
        <w:rPr>
          <w:lang w:val="en-US"/>
        </w:rPr>
        <w:t>A</w:t>
      </w:r>
      <w:r w:rsidR="00915224" w:rsidRPr="00215913">
        <w:t>.</w:t>
      </w:r>
      <w:r w:rsidR="00915224" w:rsidRPr="00215913">
        <w:rPr>
          <w:lang w:val="en-US"/>
        </w:rPr>
        <w:t>F</w:t>
      </w:r>
      <w:r w:rsidR="00915224" w:rsidRPr="00215913">
        <w:t xml:space="preserve">. </w:t>
      </w:r>
      <w:r w:rsidR="00915224" w:rsidRPr="00215913">
        <w:rPr>
          <w:lang w:val="en-US"/>
        </w:rPr>
        <w:t>Zuur</w:t>
      </w:r>
      <w:r w:rsidR="007A014B" w:rsidRPr="00215913">
        <w:t xml:space="preserve">, </w:t>
      </w:r>
      <w:r w:rsidR="007A014B" w:rsidRPr="00215913">
        <w:rPr>
          <w:lang w:val="en-US"/>
        </w:rPr>
        <w:t>E</w:t>
      </w:r>
      <w:r w:rsidR="007A014B" w:rsidRPr="00215913">
        <w:t>.</w:t>
      </w:r>
      <w:r w:rsidR="007A014B" w:rsidRPr="00215913">
        <w:rPr>
          <w:lang w:val="en-US"/>
        </w:rPr>
        <w:t>N</w:t>
      </w:r>
      <w:r w:rsidR="007A014B" w:rsidRPr="00215913">
        <w:t xml:space="preserve">. </w:t>
      </w:r>
      <w:r w:rsidR="007A014B" w:rsidRPr="00215913">
        <w:rPr>
          <w:lang w:val="en-US"/>
        </w:rPr>
        <w:t>Ieno</w:t>
      </w:r>
      <w:r w:rsidR="007A014B" w:rsidRPr="00215913">
        <w:t xml:space="preserve">, </w:t>
      </w:r>
      <w:r w:rsidR="007A014B" w:rsidRPr="00215913">
        <w:rPr>
          <w:lang w:val="en-US"/>
        </w:rPr>
        <w:t>C</w:t>
      </w:r>
      <w:r w:rsidR="007A014B" w:rsidRPr="00215913">
        <w:t>,</w:t>
      </w:r>
      <w:r w:rsidR="007A014B" w:rsidRPr="00215913">
        <w:rPr>
          <w:lang w:val="en-US"/>
        </w:rPr>
        <w:t>S</w:t>
      </w:r>
      <w:r w:rsidR="007A014B" w:rsidRPr="00215913">
        <w:t xml:space="preserve">. </w:t>
      </w:r>
      <w:r w:rsidR="007A014B" w:rsidRPr="00215913">
        <w:rPr>
          <w:lang w:val="en-US"/>
        </w:rPr>
        <w:t>Elphick</w:t>
      </w:r>
      <w:r w:rsidR="007A014B" w:rsidRPr="00215913">
        <w:t xml:space="preserve">. </w:t>
      </w:r>
      <w:r w:rsidR="00653E11">
        <w:t>–</w:t>
      </w:r>
      <w:r w:rsidR="007A014B" w:rsidRPr="009C1A20">
        <w:t xml:space="preserve"> Электрон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7A014B" w:rsidRPr="009C1A20">
        <w:t>с</w:t>
      </w:r>
      <w:proofErr w:type="gramEnd"/>
      <w:r w:rsidR="007A014B" w:rsidRPr="009C1A20">
        <w:t xml:space="preserve">т. </w:t>
      </w:r>
      <w:r w:rsidR="00653E11">
        <w:t>–</w:t>
      </w:r>
      <w:r w:rsidR="007A014B" w:rsidRPr="009C1A20">
        <w:t xml:space="preserve"> </w:t>
      </w:r>
      <w:r w:rsidR="00520779">
        <w:rPr>
          <w:lang w:val="en-US"/>
        </w:rPr>
        <w:t>London</w:t>
      </w:r>
      <w:r w:rsidR="007A014B" w:rsidRPr="009C1A20">
        <w:t>.</w:t>
      </w:r>
      <w:r w:rsidR="006568A1">
        <w:t xml:space="preserve">: </w:t>
      </w:r>
      <w:r w:rsidR="006568A1" w:rsidRPr="006568A1">
        <w:t>British Ecological Society</w:t>
      </w:r>
      <w:r w:rsidR="007A014B" w:rsidRPr="009C1A20">
        <w:t>, 20</w:t>
      </w:r>
      <w:r w:rsidR="00BA0663" w:rsidRPr="00BA0663">
        <w:t>10</w:t>
      </w:r>
      <w:r w:rsidR="007A014B" w:rsidRPr="009C1A20">
        <w:t>, – URL:</w:t>
      </w:r>
      <w:r w:rsidR="00BA0663" w:rsidRPr="00BA0663">
        <w:t xml:space="preserve"> http://onlinelibrary.wiley.com/doi/10.1111/j.2041-210X.2009.00001.x/abstract</w:t>
      </w:r>
      <w:r w:rsidR="007A014B" w:rsidRPr="009C1A20">
        <w:t>, свободный. – Яз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CF04D8">
        <w:t>а</w:t>
      </w:r>
      <w:proofErr w:type="gramEnd"/>
      <w:r w:rsidR="00CF04D8">
        <w:t>нгл</w:t>
      </w:r>
      <w:r w:rsidR="007A014B" w:rsidRPr="009C1A20">
        <w:t xml:space="preserve">. </w:t>
      </w:r>
      <w:r w:rsidR="00653E11">
        <w:t>–</w:t>
      </w:r>
      <w:r w:rsidR="007A014B" w:rsidRPr="009C1A20">
        <w:t xml:space="preserve"> Аналог печат. изд. (</w:t>
      </w:r>
      <w:r w:rsidR="008A43B4" w:rsidRPr="0088655F">
        <w:t>Methods in Ecology and Evolution</w:t>
      </w:r>
      <w:r w:rsidR="007A014B">
        <w:t xml:space="preserve">. </w:t>
      </w:r>
      <w:r w:rsidR="00653E11">
        <w:t>–</w:t>
      </w:r>
      <w:r w:rsidR="007A014B">
        <w:t xml:space="preserve"> 20</w:t>
      </w:r>
      <w:r w:rsidR="008A43B4" w:rsidRPr="0088655F">
        <w:t>10</w:t>
      </w:r>
      <w:r w:rsidR="007A014B">
        <w:t xml:space="preserve">. </w:t>
      </w:r>
      <w:r w:rsidR="00653E11">
        <w:t>–</w:t>
      </w:r>
      <w:r w:rsidR="007A014B">
        <w:t xml:space="preserve"> № </w:t>
      </w:r>
      <w:r w:rsidR="008A43B4" w:rsidRPr="0088655F">
        <w:t>1</w:t>
      </w:r>
      <w:r w:rsidR="007A014B">
        <w:t xml:space="preserve">. </w:t>
      </w:r>
      <w:r w:rsidR="00653E11">
        <w:t>–</w:t>
      </w:r>
      <w:r w:rsidR="007A014B">
        <w:t xml:space="preserve"> </w:t>
      </w:r>
      <w:r w:rsidR="00E70CFE">
        <w:rPr>
          <w:lang w:val="en-US"/>
        </w:rPr>
        <w:t>P</w:t>
      </w:r>
      <w:r w:rsidR="007A014B">
        <w:t>.</w:t>
      </w:r>
      <w:r w:rsidR="008A43B4" w:rsidRPr="0088655F">
        <w:t>3</w:t>
      </w:r>
      <w:r w:rsidR="007A014B">
        <w:t>-</w:t>
      </w:r>
      <w:r w:rsidR="008A43B4" w:rsidRPr="0088655F">
        <w:t>14</w:t>
      </w:r>
      <w:r w:rsidR="007A014B">
        <w:t xml:space="preserve">). </w:t>
      </w:r>
      <w:r w:rsidR="00653E11">
        <w:t>–</w:t>
      </w:r>
      <w:r w:rsidR="007A014B">
        <w:t xml:space="preserve"> (</w:t>
      </w:r>
      <w:r w:rsidR="007A014B" w:rsidRPr="00EC18C3">
        <w:t xml:space="preserve">Дата обращ. </w:t>
      </w:r>
      <w:r w:rsidR="007A014B" w:rsidRPr="00320ABB">
        <w:t>27.09.2017).</w:t>
      </w:r>
      <w:bookmarkEnd w:id="150"/>
    </w:p>
    <w:p w:rsidR="00F53606" w:rsidRDefault="005F1475" w:rsidP="00830D23">
      <w:pPr>
        <w:pStyle w:val="C03ListOfSources"/>
        <w:numPr>
          <w:ilvl w:val="0"/>
          <w:numId w:val="6"/>
        </w:numPr>
        <w:ind w:left="357" w:hanging="357"/>
      </w:pPr>
      <w:bookmarkStart w:id="151" w:name="_Ref494625910"/>
      <w:commentRangeStart w:id="152"/>
      <w:r w:rsidRPr="00676480">
        <w:t xml:space="preserve">Квантиль [Электронный ресурс] / </w:t>
      </w:r>
      <w:r w:rsidR="00D637CC">
        <w:t xml:space="preserve">Электрон. Дан. </w:t>
      </w:r>
      <w:r w:rsidRPr="00676480">
        <w:t xml:space="preserve">– </w:t>
      </w:r>
      <w:r w:rsidRPr="005F1475">
        <w:rPr>
          <w:lang w:val="en-US"/>
        </w:rPr>
        <w:t>URL</w:t>
      </w:r>
      <w:r w:rsidRPr="00676480">
        <w:t xml:space="preserve">: </w:t>
      </w:r>
      <w:r w:rsidR="00D637CC" w:rsidRPr="00D637CC">
        <w:rPr>
          <w:lang w:val="en-US"/>
        </w:rPr>
        <w:t>https</w:t>
      </w:r>
      <w:r w:rsidR="00D637CC" w:rsidRPr="00D637CC">
        <w:t>://</w:t>
      </w:r>
      <w:r w:rsidR="00D637CC" w:rsidRPr="00D637CC">
        <w:rPr>
          <w:lang w:val="en-US"/>
        </w:rPr>
        <w:t>en</w:t>
      </w:r>
      <w:r w:rsidR="00D637CC" w:rsidRPr="00D637CC">
        <w:t>.</w:t>
      </w:r>
      <w:r w:rsidR="00D637CC" w:rsidRPr="00D637CC">
        <w:rPr>
          <w:lang w:val="en-US"/>
        </w:rPr>
        <w:t>wikipedia</w:t>
      </w:r>
      <w:r w:rsidR="00D637CC" w:rsidRPr="00D637CC">
        <w:t>.</w:t>
      </w:r>
      <w:r w:rsidR="00D637CC" w:rsidRPr="00D637CC">
        <w:rPr>
          <w:lang w:val="en-US"/>
        </w:rPr>
        <w:t>org</w:t>
      </w:r>
      <w:r w:rsidR="00D637CC" w:rsidRPr="00D637CC">
        <w:t>/</w:t>
      </w:r>
      <w:r w:rsidR="00D637CC" w:rsidRPr="00D637CC">
        <w:rPr>
          <w:lang w:val="en-US"/>
        </w:rPr>
        <w:t>wiki</w:t>
      </w:r>
      <w:r w:rsidR="00D637CC" w:rsidRPr="00D637CC">
        <w:t>/</w:t>
      </w:r>
      <w:r w:rsidR="00D637CC" w:rsidRPr="00D637CC">
        <w:rPr>
          <w:lang w:val="en-US"/>
        </w:rPr>
        <w:t>Quantile</w:t>
      </w:r>
      <w:r w:rsidR="00D637CC">
        <w:t xml:space="preserve">, </w:t>
      </w:r>
      <w:r w:rsidR="006917F6" w:rsidRPr="00676480">
        <w:t xml:space="preserve">свободный. – </w:t>
      </w:r>
      <w:r w:rsidRPr="00676480">
        <w:t>Яз</w:t>
      </w:r>
      <w:proofErr w:type="gramStart"/>
      <w:r w:rsidRPr="00676480">
        <w:t>.</w:t>
      </w:r>
      <w:proofErr w:type="gramEnd"/>
      <w:r w:rsidRPr="00676480">
        <w:t xml:space="preserve"> </w:t>
      </w:r>
      <w:proofErr w:type="gramStart"/>
      <w:r w:rsidRPr="00676480">
        <w:t>а</w:t>
      </w:r>
      <w:proofErr w:type="gramEnd"/>
      <w:r w:rsidRPr="00676480">
        <w:t xml:space="preserve">нгл. – (Дата обращ. </w:t>
      </w:r>
      <w:r w:rsidRPr="00D637CC">
        <w:t>27.09.2017).</w:t>
      </w:r>
      <w:bookmarkEnd w:id="151"/>
      <w:commentRangeEnd w:id="152"/>
      <w:r w:rsidR="009C76BE">
        <w:rPr>
          <w:rStyle w:val="a7"/>
        </w:rPr>
        <w:commentReference w:id="152"/>
      </w:r>
    </w:p>
    <w:p w:rsidR="005F1475" w:rsidRPr="00121D78" w:rsidRDefault="00014503" w:rsidP="00830D23">
      <w:pPr>
        <w:pStyle w:val="C03ListOfSources"/>
        <w:numPr>
          <w:ilvl w:val="0"/>
          <w:numId w:val="6"/>
        </w:numPr>
        <w:ind w:left="357" w:hanging="357"/>
        <w:rPr>
          <w:lang w:val="en-US"/>
        </w:rPr>
      </w:pPr>
      <w:bookmarkStart w:id="153" w:name="_Ref494625934"/>
      <w:r w:rsidRPr="00121D78">
        <w:rPr>
          <w:lang w:val="en-US"/>
        </w:rPr>
        <w:lastRenderedPageBreak/>
        <w:t>Wickham</w:t>
      </w:r>
      <w:r w:rsidR="000203E1" w:rsidRPr="00121D78">
        <w:rPr>
          <w:lang w:val="en-US"/>
        </w:rPr>
        <w:t xml:space="preserve"> H.</w:t>
      </w:r>
      <w:r w:rsidRPr="00121D78">
        <w:rPr>
          <w:lang w:val="en-US"/>
        </w:rPr>
        <w:t xml:space="preserve"> </w:t>
      </w:r>
      <w:r w:rsidR="0064336D" w:rsidRPr="00121D78">
        <w:rPr>
          <w:lang w:val="en-US"/>
        </w:rPr>
        <w:t xml:space="preserve">R Packages: </w:t>
      </w:r>
      <w:proofErr w:type="gramStart"/>
      <w:r w:rsidR="0064336D" w:rsidRPr="00121D78">
        <w:rPr>
          <w:lang w:val="en-US"/>
        </w:rPr>
        <w:t>Organize,</w:t>
      </w:r>
      <w:proofErr w:type="gramEnd"/>
      <w:r w:rsidR="0064336D" w:rsidRPr="00121D78">
        <w:rPr>
          <w:lang w:val="en-US"/>
        </w:rPr>
        <w:t xml:space="preserve"> Test, Document, and Share Your Code</w:t>
      </w:r>
      <w:r w:rsidR="00477890" w:rsidRPr="00121D78">
        <w:rPr>
          <w:lang w:val="en-US"/>
        </w:rPr>
        <w:t xml:space="preserve"> </w:t>
      </w:r>
      <w:r w:rsidR="005F1475" w:rsidRPr="00121D78">
        <w:rPr>
          <w:lang w:val="en-US"/>
        </w:rPr>
        <w:t xml:space="preserve">/ </w:t>
      </w:r>
      <w:r w:rsidR="000203E1" w:rsidRPr="00121D78">
        <w:rPr>
          <w:lang w:val="en-US"/>
        </w:rPr>
        <w:t>H. Wickham</w:t>
      </w:r>
      <w:r w:rsidR="001A2D1A" w:rsidRPr="00121D78">
        <w:rPr>
          <w:lang w:val="en-US"/>
        </w:rPr>
        <w:t>. –</w:t>
      </w:r>
      <w:r w:rsidR="005F1475" w:rsidRPr="00121D78">
        <w:rPr>
          <w:lang w:val="en-US"/>
        </w:rPr>
        <w:t xml:space="preserve"> </w:t>
      </w:r>
      <w:r w:rsidR="00477890" w:rsidRPr="00121D78">
        <w:rPr>
          <w:lang w:val="en-US"/>
        </w:rPr>
        <w:t xml:space="preserve">1st </w:t>
      </w:r>
      <w:r w:rsidR="009A5ACA" w:rsidRPr="00121D78">
        <w:rPr>
          <w:lang w:val="en-US"/>
        </w:rPr>
        <w:t>e</w:t>
      </w:r>
      <w:r w:rsidR="00477890" w:rsidRPr="00121D78">
        <w:rPr>
          <w:lang w:val="en-US"/>
        </w:rPr>
        <w:t>d</w:t>
      </w:r>
      <w:r w:rsidR="009A5ACA" w:rsidRPr="00121D78">
        <w:rPr>
          <w:lang w:val="en-US"/>
        </w:rPr>
        <w:t xml:space="preserve">. – </w:t>
      </w:r>
      <w:proofErr w:type="gramStart"/>
      <w:r w:rsidR="00520779" w:rsidRPr="00121D78">
        <w:rPr>
          <w:lang w:val="en-US"/>
        </w:rPr>
        <w:t>Sebastopol.:</w:t>
      </w:r>
      <w:proofErr w:type="gramEnd"/>
      <w:r w:rsidR="00520779" w:rsidRPr="00121D78">
        <w:rPr>
          <w:lang w:val="en-US"/>
        </w:rPr>
        <w:t xml:space="preserve"> O’Reilly</w:t>
      </w:r>
      <w:r w:rsidR="006D58AD" w:rsidRPr="00121D78">
        <w:rPr>
          <w:lang w:val="en-US"/>
        </w:rPr>
        <w:t xml:space="preserve"> Media</w:t>
      </w:r>
      <w:r w:rsidR="00376A0C" w:rsidRPr="00121D78">
        <w:rPr>
          <w:lang w:val="en-US"/>
        </w:rPr>
        <w:t>, 2015</w:t>
      </w:r>
      <w:r w:rsidR="009A5ACA" w:rsidRPr="00121D78">
        <w:rPr>
          <w:lang w:val="en-US"/>
        </w:rPr>
        <w:t>.</w:t>
      </w:r>
      <w:r w:rsidR="00376A0C" w:rsidRPr="00121D78">
        <w:rPr>
          <w:lang w:val="en-US"/>
        </w:rPr>
        <w:t xml:space="preserve"> –</w:t>
      </w:r>
      <w:r w:rsidR="009A5ACA" w:rsidRPr="00121D78">
        <w:rPr>
          <w:lang w:val="en-US"/>
        </w:rPr>
        <w:t xml:space="preserve"> 202p</w:t>
      </w:r>
      <w:r w:rsidR="005F1475" w:rsidRPr="00121D78">
        <w:rPr>
          <w:lang w:val="en-US"/>
        </w:rPr>
        <w:t>.</w:t>
      </w:r>
      <w:bookmarkEnd w:id="153"/>
    </w:p>
    <w:p w:rsidR="00021284" w:rsidRPr="009A5ACA" w:rsidRDefault="001407E4" w:rsidP="001B2BCC">
      <w:pPr>
        <w:pStyle w:val="D01"/>
        <w:numPr>
          <w:ilvl w:val="0"/>
          <w:numId w:val="0"/>
        </w:numPr>
        <w:rPr>
          <w:lang w:val="en-US"/>
        </w:rPr>
      </w:pPr>
      <w:bookmarkStart w:id="154" w:name="_Toc494477454"/>
      <w:r>
        <w:lastRenderedPageBreak/>
        <w:t>ПРИЛОЖЕНИЕ</w:t>
      </w:r>
      <w:r w:rsidRPr="009A5ACA">
        <w:rPr>
          <w:lang w:val="en-US"/>
        </w:rPr>
        <w:t xml:space="preserve"> </w:t>
      </w:r>
      <w:r>
        <w:t>А</w:t>
      </w:r>
      <w:bookmarkEnd w:id="154"/>
    </w:p>
    <w:p w:rsidR="006D7D23" w:rsidRPr="009A5ACA" w:rsidRDefault="006D7D23" w:rsidP="004F5C73">
      <w:pPr>
        <w:ind w:firstLine="0"/>
        <w:jc w:val="center"/>
        <w:rPr>
          <w:i/>
          <w:lang w:val="en-US"/>
        </w:rPr>
      </w:pPr>
      <w:r w:rsidRPr="004F5C73">
        <w:rPr>
          <w:i/>
        </w:rPr>
        <w:t>Листинг</w:t>
      </w:r>
      <w:r w:rsidRPr="009A5ACA">
        <w:rPr>
          <w:i/>
          <w:lang w:val="en-US"/>
        </w:rPr>
        <w:t xml:space="preserve"> </w:t>
      </w:r>
      <w:r w:rsidRPr="004F5C73">
        <w:rPr>
          <w:i/>
        </w:rPr>
        <w:t>программного</w:t>
      </w:r>
      <w:r w:rsidRPr="009A5ACA">
        <w:rPr>
          <w:i/>
          <w:lang w:val="en-US"/>
        </w:rPr>
        <w:t xml:space="preserve"> </w:t>
      </w:r>
      <w:r w:rsidRPr="004F5C73">
        <w:rPr>
          <w:i/>
        </w:rPr>
        <w:t>кода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File</w:t>
      </w:r>
      <w:r w:rsidRPr="00694BE6">
        <w:rPr>
          <w:lang w:val="en-US"/>
        </w:rPr>
        <w:t xml:space="preserve">&lt;- </w:t>
      </w:r>
      <w:proofErr w:type="gramStart"/>
      <w:r w:rsidRPr="008C380A">
        <w:rPr>
          <w:lang w:val="en-US"/>
        </w:rPr>
        <w:t>setClass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 w:rsidRPr="008C380A">
        <w:rPr>
          <w:lang w:val="en-US"/>
        </w:rPr>
        <w:t>File</w:t>
      </w:r>
      <w:r w:rsidRPr="00694BE6">
        <w:rPr>
          <w:lang w:val="en-US"/>
        </w:rPr>
        <w:t>",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slots</w:t>
      </w:r>
      <w:proofErr w:type="gramEnd"/>
      <w:r w:rsidRPr="008C380A">
        <w:rPr>
          <w:lang w:val="en-US"/>
        </w:rPr>
        <w:t xml:space="preserve"> = c(path = "character")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setGeneric(</w:t>
      </w:r>
      <w:proofErr w:type="gramEnd"/>
      <w:r w:rsidRPr="008C380A">
        <w:rPr>
          <w:lang w:val="en-US"/>
        </w:rPr>
        <w:t>name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def</w:t>
      </w:r>
      <w:proofErr w:type="gramEnd"/>
      <w:r w:rsidRPr="008C380A">
        <w:rPr>
          <w:lang w:val="en-US"/>
        </w:rPr>
        <w:t xml:space="preserve">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standardGeneric(</w:t>
      </w:r>
      <w:proofErr w:type="gramEnd"/>
      <w:r w:rsidRPr="008C380A">
        <w:rPr>
          <w:lang w:val="en-US"/>
        </w:rPr>
        <w:t>"</w:t>
      </w:r>
      <w:r>
        <w:rPr>
          <w:lang w:val="en-US"/>
        </w:rPr>
        <w:t>G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setMethod(</w:t>
      </w:r>
      <w:proofErr w:type="gramEnd"/>
      <w:r w:rsidRPr="008C380A">
        <w:rPr>
          <w:lang w:val="en-US"/>
        </w:rPr>
        <w:t>f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signature</w:t>
      </w:r>
      <w:proofErr w:type="gramEnd"/>
      <w:r w:rsidRPr="008C380A">
        <w:rPr>
          <w:lang w:val="en-US"/>
        </w:rPr>
        <w:t xml:space="preserve"> = "File",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definition</w:t>
      </w:r>
      <w:proofErr w:type="gramEnd"/>
      <w:r w:rsidRPr="008C380A">
        <w:rPr>
          <w:lang w:val="en-US"/>
        </w:rPr>
        <w:t xml:space="preserve">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return(</w:t>
      </w:r>
      <w:proofErr w:type="gramEnd"/>
      <w:r w:rsidRPr="008C380A">
        <w:rPr>
          <w:lang w:val="en-US"/>
        </w:rPr>
        <w:t>theObject@path)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setGeneric(</w:t>
      </w:r>
      <w:proofErr w:type="gramEnd"/>
      <w:r w:rsidRPr="008C380A">
        <w:rPr>
          <w:lang w:val="en-US"/>
        </w:rPr>
        <w:t>name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proofErr w:type="gramStart"/>
      <w:r w:rsidRPr="004F60B9">
        <w:rPr>
          <w:lang w:val="en-US"/>
        </w:rPr>
        <w:t>def</w:t>
      </w:r>
      <w:proofErr w:type="gramEnd"/>
      <w:r w:rsidRPr="004F60B9">
        <w:rPr>
          <w:lang w:val="en-US"/>
        </w:rPr>
        <w:t xml:space="preserve"> = function(theObject, new_path)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standardGeneric(</w:t>
      </w:r>
      <w:proofErr w:type="gramEnd"/>
      <w:r w:rsidRPr="008C380A">
        <w:rPr>
          <w:lang w:val="en-US"/>
        </w:rPr>
        <w:t>"</w:t>
      </w:r>
      <w:r>
        <w:rPr>
          <w:lang w:val="en-US"/>
        </w:rPr>
        <w:t>S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setMethod(</w:t>
      </w:r>
      <w:proofErr w:type="gramEnd"/>
      <w:r w:rsidRPr="008C380A">
        <w:rPr>
          <w:lang w:val="en-US"/>
        </w:rPr>
        <w:t>f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signature</w:t>
      </w:r>
      <w:proofErr w:type="gramEnd"/>
      <w:r w:rsidRPr="008C380A">
        <w:rPr>
          <w:lang w:val="en-US"/>
        </w:rPr>
        <w:t xml:space="preserve"> = "File",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proofErr w:type="gramStart"/>
      <w:r w:rsidRPr="004F60B9">
        <w:rPr>
          <w:lang w:val="en-US"/>
        </w:rPr>
        <w:t>definition</w:t>
      </w:r>
      <w:proofErr w:type="gramEnd"/>
      <w:r w:rsidRPr="004F60B9">
        <w:rPr>
          <w:lang w:val="en-US"/>
        </w:rPr>
        <w:t xml:space="preserve"> = function(theObject, new_path)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theObject@path &lt;- new_path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In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slots</w:t>
      </w:r>
      <w:proofErr w:type="gramEnd"/>
      <w:r>
        <w:rPr>
          <w:lang w:val="en-US"/>
        </w:rPr>
        <w:t xml:space="preserve"> = c(table</w:t>
      </w:r>
      <w:r w:rsidRPr="00FC4AAB">
        <w:rPr>
          <w:lang w:val="en-US"/>
        </w:rPr>
        <w:t xml:space="preserve"> = "data.frame"),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contains</w:t>
      </w:r>
      <w:proofErr w:type="gramEnd"/>
      <w:r w:rsidRPr="00FC4AAB">
        <w:rPr>
          <w:lang w:val="en-US"/>
        </w:rPr>
        <w:t xml:space="preserve"> = "File"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def</w:t>
      </w:r>
      <w:proofErr w:type="gramEnd"/>
      <w:r w:rsidRPr="00FC4AAB">
        <w:rPr>
          <w:lang w:val="en-US"/>
        </w:rPr>
        <w:t xml:space="preserve">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"Read</w:t>
      </w:r>
      <w:r w:rsidRPr="00FC4AAB">
        <w:rPr>
          <w:lang w:val="en-US"/>
        </w:rPr>
        <w:t>")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definition</w:t>
      </w:r>
      <w:proofErr w:type="gramEnd"/>
      <w:r w:rsidRPr="00FC4AAB">
        <w:rPr>
          <w:lang w:val="en-US"/>
        </w:rPr>
        <w:t xml:space="preserve">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Pr="00FC4AAB">
        <w:rPr>
          <w:lang w:val="en-US"/>
        </w:rPr>
        <w:t xml:space="preserve">&lt;- </w:t>
      </w:r>
      <w:proofErr w:type="gramStart"/>
      <w:r w:rsidRPr="00FC4AAB">
        <w:rPr>
          <w:lang w:val="en-US"/>
        </w:rPr>
        <w:t>read.csv2(</w:t>
      </w:r>
      <w:proofErr w:type="gramEnd"/>
      <w:r w:rsidRPr="00FC4AAB">
        <w:rPr>
          <w:lang w:val="en-US"/>
        </w:rPr>
        <w:t>theObject@path,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</w:t>
      </w:r>
      <w:proofErr w:type="gramStart"/>
      <w:r w:rsidRPr="00FC4AAB">
        <w:rPr>
          <w:lang w:val="en-US"/>
        </w:rPr>
        <w:t>c(</w:t>
      </w:r>
      <w:proofErr w:type="gramEnd"/>
      <w:r w:rsidRPr="00FC4AAB">
        <w:rPr>
          <w:lang w:val="en-US"/>
        </w:rPr>
        <w:t>"", "NA"),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</w:t>
      </w:r>
      <w:proofErr w:type="gramStart"/>
      <w:r w:rsidRPr="00FC4AAB">
        <w:rPr>
          <w:lang w:val="en-US"/>
        </w:rPr>
        <w:t>sep</w:t>
      </w:r>
      <w:proofErr w:type="gramEnd"/>
      <w:r w:rsidRPr="00FC4AAB">
        <w:rPr>
          <w:lang w:val="en-US"/>
        </w:rPr>
        <w:t xml:space="preserve"> = ";",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</w:t>
      </w:r>
      <w:proofErr w:type="gramStart"/>
      <w:r w:rsidRPr="00FC4AAB">
        <w:rPr>
          <w:lang w:val="en-US"/>
        </w:rPr>
        <w:t>stringsAsFactors</w:t>
      </w:r>
      <w:proofErr w:type="gramEnd"/>
      <w:r w:rsidRPr="00FC4AAB">
        <w:rPr>
          <w:lang w:val="en-US"/>
        </w:rPr>
        <w:t xml:space="preserve"> = FALSE,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Out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slots</w:t>
      </w:r>
      <w:proofErr w:type="gramEnd"/>
      <w:r>
        <w:rPr>
          <w:lang w:val="en-US"/>
        </w:rPr>
        <w:t xml:space="preserve"> = c(table</w:t>
      </w:r>
      <w:r w:rsidRPr="009117F4">
        <w:rPr>
          <w:lang w:val="en-US"/>
        </w:rPr>
        <w:t xml:space="preserve"> = "data.frame",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</w:t>
      </w:r>
      <w:proofErr w:type="gramStart"/>
      <w:r w:rsidRPr="009117F4">
        <w:rPr>
          <w:lang w:val="en-US"/>
        </w:rPr>
        <w:t>wb</w:t>
      </w:r>
      <w:proofErr w:type="gramEnd"/>
      <w:r w:rsidRPr="009117F4">
        <w:rPr>
          <w:lang w:val="en-US"/>
        </w:rPr>
        <w:t xml:space="preserve">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</w:t>
      </w:r>
      <w:proofErr w:type="gramStart"/>
      <w:r w:rsidRPr="009117F4">
        <w:rPr>
          <w:lang w:val="en-US"/>
        </w:rPr>
        <w:t>sheet</w:t>
      </w:r>
      <w:proofErr w:type="gramEnd"/>
      <w:r w:rsidRPr="009117F4">
        <w:rPr>
          <w:lang w:val="en-US"/>
        </w:rPr>
        <w:t xml:space="preserve">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contains</w:t>
      </w:r>
      <w:proofErr w:type="gramEnd"/>
      <w:r w:rsidRPr="009117F4">
        <w:rPr>
          <w:lang w:val="en-US"/>
        </w:rPr>
        <w:t xml:space="preserve"> = "File",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prototype</w:t>
      </w:r>
      <w:proofErr w:type="gramEnd"/>
      <w:r w:rsidRPr="009117F4">
        <w:rPr>
          <w:lang w:val="en-US"/>
        </w:rPr>
        <w:t xml:space="preserve"> = list(row_header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"setTable</w:t>
      </w:r>
      <w:r w:rsidRPr="009117F4">
        <w:rPr>
          <w:lang w:val="en-US"/>
        </w:rPr>
        <w:t>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lastRenderedPageBreak/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"getExcelSheetName")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"setExcelSheetName")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"CreateExcelWB")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</w:t>
      </w:r>
      <w:proofErr w:type="gramStart"/>
      <w:r w:rsidRPr="009117F4">
        <w:rPr>
          <w:lang w:val="en-US"/>
        </w:rPr>
        <w:t>createWorkbook(</w:t>
      </w:r>
      <w:proofErr w:type="gramEnd"/>
      <w:r w:rsidRPr="009117F4">
        <w:rPr>
          <w:lang w:val="en-US"/>
        </w:rPr>
        <w:t>type = "xlsx")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</w:t>
      </w:r>
      <w:proofErr w:type="gramStart"/>
      <w:r w:rsidRPr="009117F4">
        <w:rPr>
          <w:lang w:val="en-US"/>
        </w:rPr>
        <w:t>createSheet(</w:t>
      </w:r>
      <w:proofErr w:type="gramEnd"/>
      <w:r w:rsidRPr="009117F4">
        <w:rPr>
          <w:lang w:val="en-US"/>
        </w:rPr>
        <w:t>theObject@wb, 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createRow(</w:t>
      </w:r>
      <w:proofErr w:type="gramEnd"/>
      <w:r w:rsidRPr="009117F4">
        <w:rPr>
          <w:lang w:val="en-US"/>
        </w:rPr>
        <w:t>theObject@sheet, rowIndex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</w:t>
      </w:r>
      <w:proofErr w:type="gramStart"/>
      <w:r w:rsidRPr="009117F4">
        <w:rPr>
          <w:lang w:val="en-US"/>
        </w:rPr>
        <w:t>CellStyle(</w:t>
      </w:r>
      <w:proofErr w:type="gramEnd"/>
      <w:r w:rsidRPr="009117F4">
        <w:rPr>
          <w:lang w:val="en-US"/>
        </w:rPr>
        <w:t>theObject@wb)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Font(</w:t>
      </w:r>
      <w:proofErr w:type="gramEnd"/>
      <w:r w:rsidRPr="009117F4">
        <w:rPr>
          <w:lang w:val="en-US"/>
        </w:rPr>
        <w:t>theObject@wb, isBold = TRUE)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Alignment(</w:t>
      </w:r>
      <w:proofErr w:type="gramEnd"/>
      <w:r w:rsidRPr="009117F4">
        <w:rPr>
          <w:lang w:val="en-US"/>
        </w:rPr>
        <w:t>wrapText = TRUE, horizontal = "ALIGN_CENTER")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Border(</w:t>
      </w:r>
      <w:proofErr w:type="gramEnd"/>
      <w:r w:rsidRPr="009117F4">
        <w:rPr>
          <w:lang w:val="en-US"/>
        </w:rPr>
        <w:t>position = c("BOTTOM", "LEFT", "TOP", "RIGHT"))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addDataFrame(</w:t>
      </w:r>
      <w:proofErr w:type="gramEnd"/>
      <w:r>
        <w:rPr>
          <w:lang w:val="en-US"/>
        </w:rPr>
        <w:t>theObject@table</w:t>
      </w:r>
      <w:r w:rsidRPr="009117F4">
        <w:rPr>
          <w:lang w:val="en-US"/>
        </w:rPr>
        <w:t>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startRow</w:t>
      </w:r>
      <w:proofErr w:type="gramEnd"/>
      <w:r w:rsidRPr="009117F4">
        <w:rPr>
          <w:lang w:val="en-US"/>
        </w:rPr>
        <w:t xml:space="preserve"> = startRow,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startColumn</w:t>
      </w:r>
      <w:proofErr w:type="gramEnd"/>
      <w:r w:rsidRPr="009117F4">
        <w:rPr>
          <w:lang w:val="en-US"/>
        </w:rPr>
        <w:t xml:space="preserve">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colnamesStyle</w:t>
      </w:r>
      <w:proofErr w:type="gramEnd"/>
      <w:r w:rsidRPr="009117F4">
        <w:rPr>
          <w:lang w:val="en-US"/>
        </w:rPr>
        <w:t xml:space="preserve"> = TABLE_COLNAMES_STYLE,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"SaveExcelWB")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autoSizeColumn(</w:t>
      </w:r>
      <w:proofErr w:type="gramEnd"/>
      <w:r w:rsidRPr="009117F4">
        <w:rPr>
          <w:lang w:val="en-US"/>
        </w:rPr>
        <w:t>theObject@sheet, colIndex = c(1:ncol(th</w:t>
      </w:r>
      <w:r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if</w:t>
      </w:r>
      <w:proofErr w:type="gramEnd"/>
      <w:r w:rsidRPr="009117F4">
        <w:rPr>
          <w:lang w:val="en-US"/>
        </w:rPr>
        <w:t xml:space="preserve"> (freeze) createFreezePane(theObject@sheet, rowSplit = 2, colSplit = 1, startRow = 1, startColumn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saveWorkbook(</w:t>
      </w:r>
      <w:proofErr w:type="gramEnd"/>
      <w:r w:rsidRPr="009117F4">
        <w:rPr>
          <w:lang w:val="en-US"/>
        </w:rPr>
        <w:t>theObject@wb, theObject@path)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print(</w:t>
      </w:r>
      <w:proofErr w:type="gramEnd"/>
      <w:r w:rsidRPr="009117F4">
        <w:rPr>
          <w:lang w:val="en-US"/>
        </w:rPr>
        <w:t>"New workbook was created")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Report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slots</w:t>
      </w:r>
      <w:proofErr w:type="gramEnd"/>
      <w:r w:rsidRPr="008252C6">
        <w:rPr>
          <w:lang w:val="en-US"/>
        </w:rPr>
        <w:t xml:space="preserve"> = c(file = "file"),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contains</w:t>
      </w:r>
      <w:proofErr w:type="gramEnd"/>
      <w:r w:rsidRPr="008252C6">
        <w:rPr>
          <w:lang w:val="en-US"/>
        </w:rPr>
        <w:t xml:space="preserve"> = "File"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lastRenderedPageBreak/>
        <w:t>setGeneric(</w:t>
      </w:r>
      <w:proofErr w:type="gramEnd"/>
      <w:r w:rsidRPr="008252C6">
        <w:rPr>
          <w:lang w:val="en-US"/>
        </w:rPr>
        <w:t>name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"setDirectory")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signature</w:t>
      </w:r>
      <w:proofErr w:type="gramEnd"/>
      <w:r w:rsidRPr="008252C6">
        <w:rPr>
          <w:lang w:val="en-US"/>
        </w:rPr>
        <w:t xml:space="preserve">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</w:t>
      </w:r>
      <w:proofErr w:type="gramStart"/>
      <w:r w:rsidRPr="008252C6">
        <w:rPr>
          <w:lang w:val="en-US"/>
        </w:rPr>
        <w:t>paste(</w:t>
      </w:r>
      <w:proofErr w:type="gramEnd"/>
      <w:r w:rsidRPr="008252C6">
        <w:rPr>
          <w:lang w:val="en-US"/>
        </w:rPr>
        <w:t>new_directory, "Report_", format(Sys.time(), "%d_%m_%Y__%H_%M_%S"), ".txt", sep = "")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return(</w:t>
      </w:r>
      <w:proofErr w:type="gramEnd"/>
      <w:r w:rsidRPr="008252C6">
        <w:rPr>
          <w:lang w:val="en-US"/>
        </w:rPr>
        <w:t>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setGeneric(</w:t>
      </w:r>
      <w:proofErr w:type="gramEnd"/>
      <w:r w:rsidRPr="008252C6">
        <w:rPr>
          <w:lang w:val="en-US"/>
        </w:rPr>
        <w:t>name = "</w:t>
      </w:r>
      <w:r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</w:t>
      </w:r>
      <w:r>
        <w:rPr>
          <w:lang w:val="en-US"/>
        </w:rPr>
        <w:t>Create</w:t>
      </w:r>
      <w:r w:rsidRPr="008252C6">
        <w:rPr>
          <w:lang w:val="en-US"/>
        </w:rPr>
        <w:t>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</w:t>
      </w:r>
      <w:r>
        <w:rPr>
          <w:lang w:val="en-US"/>
        </w:rPr>
        <w:t>Create</w:t>
      </w:r>
      <w:r w:rsidRPr="008252C6">
        <w:rPr>
          <w:lang w:val="en-US"/>
        </w:rPr>
        <w:t>",</w:t>
      </w: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</w:t>
      </w:r>
      <w:proofErr w:type="gramStart"/>
      <w:r w:rsidRPr="008252C6">
        <w:rPr>
          <w:lang w:val="en-US"/>
        </w:rPr>
        <w:t>file(</w:t>
      </w:r>
      <w:proofErr w:type="gramEnd"/>
      <w:r w:rsidRPr="008252C6">
        <w:rPr>
          <w:lang w:val="en-US"/>
        </w:rPr>
        <w:t>description = theObject@path, open = "w")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return(</w:t>
      </w:r>
      <w:proofErr w:type="gramEnd"/>
      <w:r w:rsidRPr="008252C6">
        <w:rPr>
          <w:lang w:val="en-US"/>
        </w:rPr>
        <w:t>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setGeneric(</w:t>
      </w:r>
      <w:proofErr w:type="gramEnd"/>
      <w:r w:rsidRPr="008252C6">
        <w:rPr>
          <w:lang w:val="en-US"/>
        </w:rPr>
        <w:t xml:space="preserve">name = "Close",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"Close")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"Close",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signature</w:t>
      </w:r>
      <w:proofErr w:type="gramEnd"/>
      <w:r w:rsidRPr="008252C6">
        <w:rPr>
          <w:lang w:val="en-US"/>
        </w:rPr>
        <w:t xml:space="preserve">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on.exit(</w:t>
      </w:r>
      <w:proofErr w:type="gramEnd"/>
      <w:r w:rsidRPr="008252C6">
        <w:rPr>
          <w:lang w:val="en-US"/>
        </w:rPr>
        <w:t>close(theObject@file))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SummaryTable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"SummaryTable</w:t>
      </w:r>
      <w:r w:rsidRPr="0000611B">
        <w:rPr>
          <w:lang w:val="en-US"/>
        </w:rPr>
        <w:t>",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= "</w:t>
      </w:r>
      <w:r w:rsidRPr="0000611B">
        <w:rPr>
          <w:lang w:val="en-US"/>
        </w:rPr>
        <w:t>Out"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 w:rsidRPr="0000611B">
        <w:rPr>
          <w:lang w:val="en-US"/>
        </w:rPr>
        <w:t>setGeneric(</w:t>
      </w:r>
      <w:proofErr w:type="gramEnd"/>
      <w:r w:rsidRPr="0000611B">
        <w:rPr>
          <w:lang w:val="en-US"/>
        </w:rPr>
        <w:t xml:space="preserve">name = "ColumnsValues",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def</w:t>
      </w:r>
      <w:proofErr w:type="gramEnd"/>
      <w:r w:rsidRPr="0000611B">
        <w:rPr>
          <w:lang w:val="en-US"/>
        </w:rPr>
        <w:t xml:space="preserve">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standardGeneric(</w:t>
      </w:r>
      <w:proofErr w:type="gramEnd"/>
      <w:r w:rsidRPr="0000611B">
        <w:rPr>
          <w:lang w:val="en-US"/>
        </w:rPr>
        <w:t>"ColumnsValues")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 w:rsidRPr="0000611B">
        <w:rPr>
          <w:lang w:val="en-US"/>
        </w:rPr>
        <w:t>setMethod(</w:t>
      </w:r>
      <w:proofErr w:type="gramEnd"/>
      <w:r w:rsidRPr="0000611B">
        <w:rPr>
          <w:lang w:val="en-US"/>
        </w:rPr>
        <w:t>f = "ColumnsValues",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signature</w:t>
      </w:r>
      <w:proofErr w:type="gramEnd"/>
      <w:r w:rsidRPr="0000611B">
        <w:rPr>
          <w:lang w:val="en-US"/>
        </w:rPr>
        <w:t xml:space="preserve"> = "SummaryTable",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definition</w:t>
      </w:r>
      <w:proofErr w:type="gramEnd"/>
      <w:r w:rsidRPr="0000611B">
        <w:rPr>
          <w:lang w:val="en-US"/>
        </w:rPr>
        <w:t xml:space="preserve">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>
        <w:rPr>
          <w:lang w:val="en-US"/>
        </w:rPr>
        <w:t xml:space="preserve">ames &lt;- </w:t>
      </w:r>
      <w:proofErr w:type="gramStart"/>
      <w:r>
        <w:rPr>
          <w:lang w:val="en-US"/>
        </w:rPr>
        <w:t>colnames(</w:t>
      </w:r>
      <w:proofErr w:type="gramEnd"/>
      <w:r>
        <w:rPr>
          <w:lang w:val="en-US"/>
        </w:rPr>
        <w:t>myfile@table</w:t>
      </w: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 in 1:ncol(myfile@table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tmp</w:t>
      </w:r>
      <w:proofErr w:type="gramEnd"/>
      <w:r>
        <w:rPr>
          <w:lang w:val="en-US"/>
        </w:rPr>
        <w:t xml:space="preserve"> &lt;- table(myfile@table</w:t>
      </w:r>
      <w:r w:rsidRPr="0000611B">
        <w:rPr>
          <w:lang w:val="en-US"/>
        </w:rPr>
        <w:t>[[i]])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</w:t>
      </w:r>
      <w:proofErr w:type="gramStart"/>
      <w:r w:rsidRPr="0000611B">
        <w:rPr>
          <w:lang w:val="en-US"/>
        </w:rPr>
        <w:t>length(</w:t>
      </w:r>
      <w:proofErr w:type="gramEnd"/>
      <w:r w:rsidRPr="0000611B">
        <w:rPr>
          <w:lang w:val="en-US"/>
        </w:rPr>
        <w:t>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as.data.frame(tmp)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t.data.frame(tmp)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as.data.frame.matrix(tmp, stringsAsFactors = FALSE)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if</w:t>
      </w:r>
      <w:proofErr w:type="gramEnd"/>
      <w:r w:rsidRPr="0000611B">
        <w:rPr>
          <w:lang w:val="en-US"/>
        </w:rPr>
        <w:t xml:space="preserve"> (unique_sum &gt; only) tmp &lt;- tmp[,1:only]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Pr="0000611B">
        <w:rPr>
          <w:lang w:val="en-US"/>
        </w:rPr>
        <w:t>&lt;</w:t>
      </w:r>
      <w:r>
        <w:rPr>
          <w:lang w:val="en-US"/>
        </w:rPr>
        <w:t xml:space="preserve">- </w:t>
      </w:r>
      <w:proofErr w:type="gramStart"/>
      <w:r>
        <w:rPr>
          <w:lang w:val="en-US"/>
        </w:rPr>
        <w:t>rbind.fill(</w:t>
      </w:r>
      <w:proofErr w:type="gramEnd"/>
      <w:r>
        <w:rPr>
          <w:lang w:val="en-US"/>
        </w:rPr>
        <w:t>theObject@table</w:t>
      </w:r>
      <w:r w:rsidRPr="0000611B">
        <w:rPr>
          <w:lang w:val="en-US"/>
        </w:rPr>
        <w:t>,tmp)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for(</w:t>
      </w:r>
      <w:proofErr w:type="gramEnd"/>
      <w:r w:rsidRPr="0000611B">
        <w:rPr>
          <w:lang w:val="en-US"/>
        </w:rPr>
        <w:t>j in 1:length(table_in_names))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Pr="0000611B">
        <w:rPr>
          <w:lang w:val="en-US"/>
        </w:rPr>
        <w:t>)), 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 xml:space="preserve">[i,] &lt;- </w:t>
      </w:r>
      <w:proofErr w:type="gramStart"/>
      <w:r w:rsidRPr="0000611B">
        <w:rPr>
          <w:lang w:val="en-US"/>
        </w:rPr>
        <w:t>c(</w:t>
      </w:r>
      <w:proofErr w:type="gramEnd"/>
      <w:r w:rsidRPr="0000611B">
        <w:rPr>
          <w:lang w:val="en-US"/>
        </w:rPr>
        <w:t xml:space="preserve">table_in_names[j], </w:t>
      </w:r>
      <w:r>
        <w:rPr>
          <w:lang w:val="en-US"/>
        </w:rPr>
        <w:t>rep(NA, ncol(theObject@table</w:t>
      </w:r>
      <w:r w:rsidRPr="0000611B">
        <w:rPr>
          <w:lang w:val="en-US"/>
        </w:rPr>
        <w:t>) - 1))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break</w:t>
      </w:r>
      <w:proofErr w:type="gramEnd"/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theObject</w:t>
      </w:r>
      <w:proofErr w:type="gramEnd"/>
      <w:r w:rsidRPr="0000611B">
        <w:rPr>
          <w:lang w:val="en-US"/>
        </w:rPr>
        <w:t xml:space="preserve"> &lt;- CreateExcelWB(theObject, colnames =</w:t>
      </w:r>
      <w:r>
        <w:rPr>
          <w:lang w:val="en-US"/>
        </w:rPr>
        <w:t xml:space="preserve"> FALSE, startRow = 1)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ALL_CELLS_STYLE &lt;- </w:t>
      </w:r>
      <w:proofErr w:type="gramStart"/>
      <w:r w:rsidRPr="0000611B">
        <w:rPr>
          <w:lang w:val="en-US"/>
        </w:rPr>
        <w:t>CellStyle(</w:t>
      </w:r>
      <w:proofErr w:type="gramEnd"/>
      <w:r w:rsidRPr="0000611B">
        <w:rPr>
          <w:lang w:val="en-US"/>
        </w:rPr>
        <w:t>theObject@wb)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</w:t>
      </w:r>
      <w:proofErr w:type="gramStart"/>
      <w:r w:rsidRPr="0000611B">
        <w:rPr>
          <w:lang w:val="en-US"/>
        </w:rPr>
        <w:t>Border(</w:t>
      </w:r>
      <w:proofErr w:type="gramEnd"/>
      <w:r w:rsidRPr="0000611B">
        <w:rPr>
          <w:lang w:val="en-US"/>
        </w:rPr>
        <w:t>position = c("BOTTOM", "LEFT", "TOP", "RIGHT"))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</w:t>
      </w:r>
      <w:proofErr w:type="gramStart"/>
      <w:r w:rsidRPr="0000611B">
        <w:rPr>
          <w:lang w:val="en-US"/>
        </w:rPr>
        <w:t>Alignment(</w:t>
      </w:r>
      <w:proofErr w:type="gramEnd"/>
      <w:r w:rsidRPr="0000611B">
        <w:rPr>
          <w:lang w:val="en-US"/>
        </w:rPr>
        <w:t xml:space="preserve">wrapText = TRUE, horizontal = "ALIGN_CENTER") 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TITLE_STYLE &lt;- ALL_CELLS_STYLE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</w:t>
      </w:r>
      <w:proofErr w:type="gramStart"/>
      <w:r w:rsidRPr="0000611B">
        <w:rPr>
          <w:lang w:val="en-US"/>
        </w:rPr>
        <w:t>Fo</w:t>
      </w:r>
      <w:r>
        <w:rPr>
          <w:lang w:val="en-US"/>
        </w:rPr>
        <w:t>nt(</w:t>
      </w:r>
      <w:proofErr w:type="gramEnd"/>
      <w:r>
        <w:rPr>
          <w:lang w:val="en-US"/>
        </w:rPr>
        <w:t>theObject@wb, isBold = TRUE)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allrows</w:t>
      </w:r>
      <w:proofErr w:type="gramEnd"/>
      <w:r w:rsidRPr="0000611B">
        <w:rPr>
          <w:lang w:val="en-US"/>
        </w:rPr>
        <w:t xml:space="preserve"> &lt;- getRows(theObject@sheet, rowIn</w:t>
      </w:r>
      <w:r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allcells</w:t>
      </w:r>
      <w:proofErr w:type="gramEnd"/>
      <w:r w:rsidRPr="0000611B">
        <w:rPr>
          <w:lang w:val="en-US"/>
        </w:rPr>
        <w:t xml:space="preserve"> &lt;- getCells(allrows,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</w:t>
      </w:r>
      <w:proofErr w:type="gramStart"/>
      <w:r w:rsidRPr="0000611B">
        <w:rPr>
          <w:lang w:val="en-US"/>
        </w:rPr>
        <w:t>allrows[</w:t>
      </w:r>
      <w:proofErr w:type="gramEnd"/>
      <w:r w:rsidRPr="0000611B">
        <w:rPr>
          <w:lang w:val="en-US"/>
        </w:rPr>
        <w:t>seq(1, length(allrows), 3)]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</w:t>
      </w:r>
      <w:proofErr w:type="gramStart"/>
      <w:r w:rsidRPr="0000611B">
        <w:rPr>
          <w:lang w:val="en-US"/>
        </w:rPr>
        <w:t>getCells(</w:t>
      </w:r>
      <w:proofErr w:type="gramEnd"/>
      <w:r w:rsidRPr="0000611B">
        <w:rPr>
          <w:lang w:val="en-US"/>
        </w:rPr>
        <w:t>title_rows,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 1:length(allcells))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setCellStyle(</w:t>
      </w:r>
      <w:proofErr w:type="gramEnd"/>
      <w:r w:rsidRPr="0000611B">
        <w:rPr>
          <w:lang w:val="en-US"/>
        </w:rPr>
        <w:t>allcells[[i]], ALL_CELLS_STYLE)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addMergedRegion(</w:t>
      </w:r>
      <w:proofErr w:type="gramEnd"/>
      <w:r w:rsidRPr="0000611B">
        <w:rPr>
          <w:lang w:val="en-US"/>
        </w:rPr>
        <w:t>theObject@sheet, i, i, 1, 10)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for(</w:t>
      </w:r>
      <w:proofErr w:type="gramEnd"/>
      <w:r w:rsidRPr="0000611B">
        <w:rPr>
          <w:lang w:val="en-US"/>
        </w:rPr>
        <w:t>i in 1:length(title_cells))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setCellStyle(</w:t>
      </w:r>
      <w:proofErr w:type="gramEnd"/>
      <w:r w:rsidRPr="0000611B">
        <w:rPr>
          <w:lang w:val="en-US"/>
        </w:rPr>
        <w:t>title_cells[[i]], TITLE_STYLE)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theObject</w:t>
      </w:r>
      <w:proofErr w:type="gramEnd"/>
      <w:r w:rsidRPr="0000611B">
        <w:rPr>
          <w:lang w:val="en-US"/>
        </w:rPr>
        <w:t xml:space="preserve"> &lt;- SaveExcelWB(theObject)     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return(</w:t>
      </w:r>
      <w:proofErr w:type="gramEnd"/>
      <w:r w:rsidRPr="0000611B">
        <w:rPr>
          <w:lang w:val="en-US"/>
        </w:rPr>
        <w:t>theObject)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Column &lt;- </w:t>
      </w:r>
      <w:proofErr w:type="gramStart"/>
      <w:r w:rsidRPr="00456E09">
        <w:rPr>
          <w:lang w:val="en-US"/>
        </w:rPr>
        <w:t>setClass(</w:t>
      </w:r>
      <w:proofErr w:type="gramEnd"/>
      <w:r w:rsidRPr="00456E09">
        <w:rPr>
          <w:lang w:val="en-US"/>
        </w:rPr>
        <w:t>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slots</w:t>
      </w:r>
      <w:proofErr w:type="gramEnd"/>
      <w:r w:rsidRPr="00456E09">
        <w:rPr>
          <w:lang w:val="en-US"/>
        </w:rPr>
        <w:t xml:space="preserve"> = c(column_index = "numeric")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</w:t>
      </w:r>
      <w:proofErr w:type="gramEnd"/>
      <w:r w:rsidRPr="00456E09">
        <w:rPr>
          <w:lang w:val="en-US"/>
        </w:rPr>
        <w:t xml:space="preserve">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"get</w:t>
      </w:r>
      <w:r w:rsidRPr="00456E09">
        <w:rPr>
          <w:lang w:val="en-US"/>
        </w:rPr>
        <w:t>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signature</w:t>
      </w:r>
      <w:proofErr w:type="gramEnd"/>
      <w:r w:rsidRPr="00456E09">
        <w:rPr>
          <w:lang w:val="en-US"/>
        </w:rPr>
        <w:t xml:space="preserve">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definition</w:t>
      </w:r>
      <w:proofErr w:type="gramEnd"/>
      <w:r w:rsidRPr="00456E09">
        <w:rPr>
          <w:lang w:val="en-US"/>
        </w:rPr>
        <w:t xml:space="preserve">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return(</w:t>
      </w:r>
      <w:proofErr w:type="gramEnd"/>
      <w:r w:rsidRPr="00456E09">
        <w:rPr>
          <w:lang w:val="en-US"/>
        </w:rPr>
        <w:t>theObject@column_index)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"set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</w:t>
      </w:r>
      <w:proofErr w:type="gramEnd"/>
      <w:r w:rsidRPr="00456E09">
        <w:rPr>
          <w:lang w:val="en-US"/>
        </w:rPr>
        <w:t xml:space="preserve">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standardGeneric(</w:t>
      </w:r>
      <w:proofErr w:type="gramEnd"/>
      <w:r w:rsidRPr="00456E09">
        <w:rPr>
          <w:lang w:val="en-US"/>
        </w:rPr>
        <w:t>"setIndex")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 w:rsidRPr="00456E09">
        <w:rPr>
          <w:lang w:val="en-US"/>
        </w:rPr>
        <w:t>setMethod(</w:t>
      </w:r>
      <w:proofErr w:type="gramEnd"/>
      <w:r w:rsidRPr="00456E09">
        <w:rPr>
          <w:lang w:val="en-US"/>
        </w:rPr>
        <w:t>f = "setIndex",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signature</w:t>
      </w:r>
      <w:proofErr w:type="gramEnd"/>
      <w:r w:rsidRPr="00456E09">
        <w:rPr>
          <w:lang w:val="en-US"/>
        </w:rPr>
        <w:t xml:space="preserve">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definition</w:t>
      </w:r>
      <w:proofErr w:type="gramEnd"/>
      <w:r w:rsidRPr="00456E09">
        <w:rPr>
          <w:lang w:val="en-US"/>
        </w:rPr>
        <w:t xml:space="preserve">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return(</w:t>
      </w:r>
      <w:proofErr w:type="gramEnd"/>
      <w:r w:rsidRPr="00456E09">
        <w:rPr>
          <w:lang w:val="en-US"/>
        </w:rPr>
        <w:t>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Continuous  &lt;</w:t>
      </w:r>
      <w:proofErr w:type="gramEnd"/>
      <w:r w:rsidRPr="00915913">
        <w:rPr>
          <w:lang w:val="en-US"/>
        </w:rPr>
        <w:t xml:space="preserve">- setClass("Continuous",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contains</w:t>
      </w:r>
      <w:proofErr w:type="gramEnd"/>
      <w:r w:rsidRPr="00915913">
        <w:rPr>
          <w:lang w:val="en-US"/>
        </w:rPr>
        <w:t xml:space="preserve"> = "Column"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setGeneric(</w:t>
      </w:r>
      <w:proofErr w:type="gramEnd"/>
      <w:r w:rsidRPr="00915913">
        <w:rPr>
          <w:lang w:val="en-US"/>
        </w:rPr>
        <w:t xml:space="preserve">name = "FindErrors",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def</w:t>
      </w:r>
      <w:proofErr w:type="gramEnd"/>
      <w:r w:rsidRPr="00915913">
        <w:rPr>
          <w:lang w:val="en-US"/>
        </w:rPr>
        <w:t xml:space="preserve">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standardGeneric(</w:t>
      </w:r>
      <w:proofErr w:type="gramEnd"/>
      <w:r w:rsidRPr="00915913">
        <w:rPr>
          <w:lang w:val="en-US"/>
        </w:rPr>
        <w:t>"FindErrors")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setMethod(</w:t>
      </w:r>
      <w:proofErr w:type="gramEnd"/>
      <w:r w:rsidRPr="00915913">
        <w:rPr>
          <w:lang w:val="en-US"/>
        </w:rPr>
        <w:t>f = "FindErrors",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signature</w:t>
      </w:r>
      <w:proofErr w:type="gramEnd"/>
      <w:r w:rsidRPr="00915913">
        <w:rPr>
          <w:lang w:val="en-US"/>
        </w:rPr>
        <w:t xml:space="preserve"> = "Continuous",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definition</w:t>
      </w:r>
      <w:proofErr w:type="gramEnd"/>
      <w:r w:rsidRPr="00915913">
        <w:rPr>
          <w:lang w:val="en-US"/>
        </w:rPr>
        <w:t xml:space="preserve">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</w:t>
      </w:r>
      <w:proofErr w:type="gramStart"/>
      <w:r w:rsidRPr="00915913">
        <w:rPr>
          <w:lang w:val="en-US"/>
        </w:rPr>
        <w:t>Find(</w:t>
      </w:r>
      <w:proofErr w:type="gramEnd"/>
      <w:r w:rsidRPr="00915913">
        <w:rPr>
          <w:lang w:val="en-US"/>
        </w:rPr>
        <w:t>misprints, missing_values, unsolved_misprints, myfile_in, myfile_out, myfile_report, theObject)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outliers</w:t>
      </w:r>
      <w:proofErr w:type="gramEnd"/>
      <w:r w:rsidRPr="00915913">
        <w:rPr>
          <w:lang w:val="en-US"/>
        </w:rPr>
        <w:t xml:space="preserve"> &lt;- Find(outliers, output_list$file, myfile_report, theObject, output_list$unsolved_number)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</w:t>
      </w:r>
      <w:proofErr w:type="gramStart"/>
      <w:r w:rsidRPr="00915913">
        <w:rPr>
          <w:lang w:val="en-US"/>
        </w:rPr>
        <w:t>c(</w:t>
      </w:r>
      <w:proofErr w:type="gramEnd"/>
      <w:r w:rsidRPr="00915913">
        <w:rPr>
          <w:lang w:val="en-US"/>
        </w:rPr>
        <w:t>output_list, "outliers" =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return(</w:t>
      </w:r>
      <w:proofErr w:type="gramEnd"/>
      <w:r w:rsidRPr="00915913">
        <w:rPr>
          <w:lang w:val="en-US"/>
        </w:rPr>
        <w:t>output_list)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</w:t>
      </w:r>
      <w:proofErr w:type="gramStart"/>
      <w:r w:rsidRPr="00571A46">
        <w:rPr>
          <w:lang w:val="en-US"/>
        </w:rPr>
        <w:t>setClass(</w:t>
      </w:r>
      <w:proofErr w:type="gramEnd"/>
      <w:r w:rsidRPr="00571A46">
        <w:rPr>
          <w:lang w:val="en-US"/>
        </w:rPr>
        <w:t xml:space="preserve">"Discrete",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contains</w:t>
      </w:r>
      <w:proofErr w:type="gramEnd"/>
      <w:r w:rsidRPr="00571A46">
        <w:rPr>
          <w:lang w:val="en-US"/>
        </w:rPr>
        <w:t xml:space="preserve"> = "Column",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slots</w:t>
      </w:r>
      <w:proofErr w:type="gramEnd"/>
      <w:r w:rsidRPr="00571A46">
        <w:rPr>
          <w:lang w:val="en-US"/>
        </w:rPr>
        <w:t xml:space="preserve"> = c(key = "list",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lastRenderedPageBreak/>
        <w:t xml:space="preserve">            </w:t>
      </w:r>
      <w:proofErr w:type="gramStart"/>
      <w:r w:rsidRPr="00571A46">
        <w:rPr>
          <w:lang w:val="en-US"/>
        </w:rPr>
        <w:t>value</w:t>
      </w:r>
      <w:proofErr w:type="gramEnd"/>
      <w:r w:rsidRPr="00571A46">
        <w:rPr>
          <w:lang w:val="en-US"/>
        </w:rPr>
        <w:t xml:space="preserve"> = "list")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"getValue")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theObject@value)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newValue,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"setValue")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function(theObject, newValue</w:t>
      </w:r>
      <w:r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</w:t>
      </w:r>
      <w:proofErr w:type="gramStart"/>
      <w:r w:rsidRPr="00571A46">
        <w:rPr>
          <w:lang w:val="en-US"/>
        </w:rPr>
        <w:t>as.list(</w:t>
      </w:r>
      <w:proofErr w:type="gramEnd"/>
      <w:r w:rsidRPr="00571A46">
        <w:rPr>
          <w:lang w:val="en-US"/>
        </w:rPr>
        <w:t>newValue)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"getKey")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theObject@key)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newKey,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"setKey")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>
        <w:rPr>
          <w:lang w:val="en-US"/>
        </w:rPr>
        <w:t xml:space="preserve"> = function(theObject, newKey)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if</w:t>
      </w:r>
      <w:proofErr w:type="gramEnd"/>
      <w:r w:rsidRPr="00571A46">
        <w:rPr>
          <w:lang w:val="en-US"/>
        </w:rPr>
        <w:t xml:space="preserve"> (!is.list(newKey)) newKey &lt;- list(newKey)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for(</w:t>
      </w:r>
      <w:proofErr w:type="gramEnd"/>
      <w:r w:rsidRPr="00571A46">
        <w:rPr>
          <w:lang w:val="en-US"/>
        </w:rPr>
        <w:t>i in 1:length(newKey))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</w:t>
      </w:r>
      <w:proofErr w:type="gramStart"/>
      <w:r w:rsidRPr="00571A46">
        <w:rPr>
          <w:lang w:val="en-US"/>
        </w:rPr>
        <w:t>as.list(</w:t>
      </w:r>
      <w:proofErr w:type="gramEnd"/>
      <w:r w:rsidRPr="00571A46">
        <w:rPr>
          <w:lang w:val="en-US"/>
        </w:rPr>
        <w:t>newKey[[i]])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"FindErrors")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</w:t>
      </w:r>
      <w:proofErr w:type="gramStart"/>
      <w:r w:rsidRPr="00571A46">
        <w:rPr>
          <w:lang w:val="en-US"/>
        </w:rPr>
        <w:t>Find(</w:t>
      </w:r>
      <w:proofErr w:type="gramEnd"/>
      <w:r w:rsidRPr="00571A46">
        <w:rPr>
          <w:lang w:val="en-US"/>
        </w:rPr>
        <w:t>misprints, missing_values, unsolved_misprints,  myfile_in, myfile_out, myfile_report, 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output_list)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</w:t>
      </w:r>
      <w:proofErr w:type="gramStart"/>
      <w:r w:rsidRPr="005E7224">
        <w:rPr>
          <w:lang w:val="en-US"/>
        </w:rPr>
        <w:t>setClass(</w:t>
      </w:r>
      <w:proofErr w:type="gramEnd"/>
      <w:r w:rsidRPr="005E7224">
        <w:rPr>
          <w:lang w:val="en-US"/>
        </w:rPr>
        <w:t xml:space="preserve">"Binary", 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</w:t>
      </w:r>
      <w:proofErr w:type="gramStart"/>
      <w:r w:rsidRPr="005E7224">
        <w:rPr>
          <w:lang w:val="en-US"/>
        </w:rPr>
        <w:t>contains</w:t>
      </w:r>
      <w:proofErr w:type="gramEnd"/>
      <w:r w:rsidRPr="005E7224">
        <w:rPr>
          <w:lang w:val="en-US"/>
        </w:rPr>
        <w:t xml:space="preserve"> = "Discrete"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6D7D23" w:rsidRPr="005E7224" w:rsidRDefault="006D7D23" w:rsidP="006D7D23">
      <w:pPr>
        <w:pStyle w:val="E01Code"/>
        <w:rPr>
          <w:lang w:val="en-US"/>
        </w:rPr>
      </w:pPr>
      <w:proofErr w:type="gramStart"/>
      <w:r w:rsidRPr="005E7224">
        <w:rPr>
          <w:lang w:val="en-US"/>
        </w:rPr>
        <w:t>setMethod(</w:t>
      </w:r>
      <w:proofErr w:type="gramEnd"/>
      <w:r w:rsidRPr="005E7224">
        <w:rPr>
          <w:lang w:val="en-US"/>
        </w:rPr>
        <w:t>f = "initialize",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</w:t>
      </w:r>
      <w:proofErr w:type="gramStart"/>
      <w:r w:rsidRPr="005E7224">
        <w:rPr>
          <w:lang w:val="en-US"/>
        </w:rPr>
        <w:t>signature</w:t>
      </w:r>
      <w:proofErr w:type="gramEnd"/>
      <w:r w:rsidRPr="005E7224">
        <w:rPr>
          <w:lang w:val="en-US"/>
        </w:rPr>
        <w:t xml:space="preserve"> = "Binary",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</w:t>
      </w:r>
      <w:proofErr w:type="gramStart"/>
      <w:r w:rsidRPr="005E7224">
        <w:rPr>
          <w:lang w:val="en-US"/>
        </w:rPr>
        <w:t>definition</w:t>
      </w:r>
      <w:proofErr w:type="gramEnd"/>
      <w:r w:rsidRPr="005E7224">
        <w:rPr>
          <w:lang w:val="en-US"/>
        </w:rPr>
        <w:t xml:space="preserve"> = function(.Object)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6D7D23" w:rsidRPr="005E722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</w:t>
      </w:r>
      <w:proofErr w:type="gramStart"/>
      <w:r w:rsidRPr="005E7224">
        <w:rPr>
          <w:lang w:val="en-US"/>
        </w:rPr>
        <w:t>Object@value[</w:t>
      </w:r>
      <w:proofErr w:type="gramEnd"/>
      <w:r w:rsidRPr="005E7224">
        <w:rPr>
          <w:lang w:val="en-US"/>
        </w:rPr>
        <w:t>["Zero"]] &lt;- list(0)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</w:t>
      </w:r>
      <w:proofErr w:type="gramStart"/>
      <w:r w:rsidRPr="005E7224">
        <w:rPr>
          <w:lang w:val="en-US"/>
        </w:rPr>
        <w:t>list(</w:t>
      </w:r>
      <w:proofErr w:type="gramEnd"/>
      <w:r w:rsidRPr="005E7224">
        <w:rPr>
          <w:lang w:val="en-US"/>
        </w:rPr>
        <w:t>1)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.Object)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  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Dates  &lt;</w:t>
      </w:r>
      <w:proofErr w:type="gramEnd"/>
      <w:r w:rsidRPr="000F6C5F">
        <w:rPr>
          <w:lang w:val="en-US"/>
        </w:rPr>
        <w:t xml:space="preserve">- setClass("Dates",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contains</w:t>
      </w:r>
      <w:proofErr w:type="gramEnd"/>
      <w:r w:rsidRPr="000F6C5F">
        <w:rPr>
          <w:lang w:val="en-US"/>
        </w:rPr>
        <w:t xml:space="preserve"> = "Column"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setGeneric(</w:t>
      </w:r>
      <w:proofErr w:type="gramEnd"/>
      <w:r w:rsidRPr="000F6C5F">
        <w:rPr>
          <w:lang w:val="en-US"/>
        </w:rPr>
        <w:t xml:space="preserve">name = "FindErrors",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def</w:t>
      </w:r>
      <w:proofErr w:type="gramEnd"/>
      <w:r w:rsidRPr="000F6C5F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</w:t>
      </w:r>
      <w:proofErr w:type="gramStart"/>
      <w:r w:rsidRPr="000F6C5F">
        <w:rPr>
          <w:lang w:val="en-US"/>
        </w:rPr>
        <w:t>standardGeneric(</w:t>
      </w:r>
      <w:proofErr w:type="gramEnd"/>
      <w:r w:rsidRPr="000F6C5F">
        <w:rPr>
          <w:lang w:val="en-US"/>
        </w:rPr>
        <w:t>"FindErrors")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setMethod(</w:t>
      </w:r>
      <w:proofErr w:type="gramEnd"/>
      <w:r w:rsidRPr="000F6C5F">
        <w:rPr>
          <w:lang w:val="en-US"/>
        </w:rPr>
        <w:t>f = "FindErrors",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signature</w:t>
      </w:r>
      <w:proofErr w:type="gramEnd"/>
      <w:r w:rsidRPr="000F6C5F">
        <w:rPr>
          <w:lang w:val="en-US"/>
        </w:rPr>
        <w:t xml:space="preserve"> = "Dates",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definition</w:t>
      </w:r>
      <w:proofErr w:type="gramEnd"/>
      <w:r w:rsidRPr="000F6C5F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</w:t>
      </w:r>
      <w:proofErr w:type="gramStart"/>
      <w:r w:rsidRPr="000F6C5F">
        <w:rPr>
          <w:lang w:val="en-US"/>
        </w:rPr>
        <w:t>Find(</w:t>
      </w:r>
      <w:proofErr w:type="gramEnd"/>
      <w:r w:rsidRPr="000F6C5F">
        <w:rPr>
          <w:lang w:val="en-US"/>
        </w:rPr>
        <w:t>misprints, missing_values, unsolved_misprints, myfile_in, myfile_out, myfile_report, theObject)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</w:t>
      </w:r>
      <w:proofErr w:type="gramStart"/>
      <w:r w:rsidRPr="000F6C5F">
        <w:rPr>
          <w:lang w:val="en-US"/>
        </w:rPr>
        <w:t>return(</w:t>
      </w:r>
      <w:proofErr w:type="gramEnd"/>
      <w:r w:rsidRPr="000F6C5F">
        <w:rPr>
          <w:lang w:val="en-US"/>
        </w:rPr>
        <w:t>output_list)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Error &lt;- </w:t>
      </w:r>
      <w:proofErr w:type="gramStart"/>
      <w:r w:rsidRPr="00F56CCF">
        <w:rPr>
          <w:lang w:val="en-US"/>
        </w:rPr>
        <w:t>setClass(</w:t>
      </w:r>
      <w:proofErr w:type="gramEnd"/>
      <w:r w:rsidRPr="00F56CCF">
        <w:rPr>
          <w:lang w:val="en-US"/>
        </w:rPr>
        <w:t>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slots</w:t>
      </w:r>
      <w:proofErr w:type="gramEnd"/>
      <w:r w:rsidRPr="00F56CCF">
        <w:rPr>
          <w:lang w:val="en-US"/>
        </w:rPr>
        <w:t xml:space="preserve"> = c(indices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</w:t>
      </w:r>
      <w:proofErr w:type="gramStart"/>
      <w:r w:rsidRPr="00F56CCF">
        <w:rPr>
          <w:lang w:val="en-US"/>
        </w:rPr>
        <w:t>style</w:t>
      </w:r>
      <w:proofErr w:type="gramEnd"/>
      <w:r w:rsidRPr="00F56CCF">
        <w:rPr>
          <w:lang w:val="en-US"/>
        </w:rPr>
        <w:t xml:space="preserve">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</w:t>
      </w:r>
      <w:proofErr w:type="gramStart"/>
      <w:r w:rsidRPr="00F56CCF">
        <w:rPr>
          <w:lang w:val="en-US"/>
        </w:rPr>
        <w:t>title</w:t>
      </w:r>
      <w:proofErr w:type="gramEnd"/>
      <w:r w:rsidRPr="00F56CCF">
        <w:rPr>
          <w:lang w:val="en-US"/>
        </w:rPr>
        <w:t xml:space="preserve">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"SetColor")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sprintf("Attention! The painting of the %s is in progress, please wait.</w:t>
      </w:r>
      <w:proofErr w:type="gramStart"/>
      <w:r w:rsidRPr="00F56CCF">
        <w:rPr>
          <w:lang w:val="en-US"/>
        </w:rPr>
        <w:t>",</w:t>
      </w:r>
      <w:proofErr w:type="gramEnd"/>
      <w:r w:rsidRPr="00F56CCF">
        <w:rPr>
          <w:lang w:val="en-US"/>
        </w:rPr>
        <w:t xml:space="preserve"> tolower(class(theObject)[1])))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"gray70")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"gold1")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"darkorange")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"firebrick1")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"lightpink4")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style</w:t>
      </w:r>
      <w:proofErr w:type="gramEnd"/>
      <w:r w:rsidRPr="00F56CCF">
        <w:rPr>
          <w:lang w:val="en-US"/>
        </w:rPr>
        <w:t xml:space="preserve"> &lt;- switch(theObject@style,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</w:t>
      </w:r>
      <w:proofErr w:type="gramStart"/>
      <w:r w:rsidRPr="00F56CCF">
        <w:rPr>
          <w:lang w:val="en-US"/>
        </w:rPr>
        <w:t>misprint</w:t>
      </w:r>
      <w:proofErr w:type="gramEnd"/>
      <w:r w:rsidRPr="00F56CCF">
        <w:rPr>
          <w:lang w:val="en-US"/>
        </w:rPr>
        <w:t>"= 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</w:t>
      </w:r>
      <w:proofErr w:type="gramStart"/>
      <w:r w:rsidRPr="00F56CCF">
        <w:rPr>
          <w:lang w:val="en-US"/>
        </w:rPr>
        <w:t>outlier</w:t>
      </w:r>
      <w:proofErr w:type="gramEnd"/>
      <w:r w:rsidRPr="00F56CCF">
        <w:rPr>
          <w:lang w:val="en-US"/>
        </w:rPr>
        <w:t>"= OUTLIERS_STYLE,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rows</w:t>
      </w:r>
      <w:proofErr w:type="gramEnd"/>
      <w:r w:rsidRPr="00F56CCF">
        <w:rPr>
          <w:lang w:val="en-US"/>
        </w:rPr>
        <w:t xml:space="preserve"> &lt;- getRows(myfile_out@sheet, rowIndex = 1:nrow(myfile_out</w:t>
      </w:r>
      <w:r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cells</w:t>
      </w:r>
      <w:proofErr w:type="gramEnd"/>
      <w:r w:rsidRPr="00F56CCF">
        <w:rPr>
          <w:lang w:val="en-US"/>
        </w:rPr>
        <w:t xml:space="preserve"> &lt;- getCells(rows, colIndex = 1:ncol(myfile_out</w:t>
      </w:r>
      <w:r>
        <w:rPr>
          <w:lang w:val="en-US"/>
        </w:rPr>
        <w:t>@table</w:t>
      </w:r>
      <w:r w:rsidRPr="00F56CCF">
        <w:rPr>
          <w:lang w:val="en-US"/>
        </w:rPr>
        <w:t>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lapply(</w:t>
      </w:r>
      <w:proofErr w:type="gramEnd"/>
      <w:r w:rsidRPr="00F56CCF">
        <w:rPr>
          <w:lang w:val="en-US"/>
        </w:rPr>
        <w:t>names(cells[theObject@indices]), function(i) setCellStyle(cells[[i]], style))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AddTableLegend(</w:t>
      </w:r>
      <w:proofErr w:type="gramEnd"/>
      <w:r w:rsidRPr="00F56CCF">
        <w:rPr>
          <w:lang w:val="en-US"/>
        </w:rPr>
        <w:t>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"AddTableLegend")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rows</w:t>
      </w:r>
      <w:proofErr w:type="gramEnd"/>
      <w:r w:rsidRPr="00F56CCF">
        <w:rPr>
          <w:lang w:val="en-US"/>
        </w:rPr>
        <w:t xml:space="preserve"> &lt;- getRows(myfile_out@sheet,rowIndex = 1)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sheetTitle</w:t>
      </w:r>
      <w:proofErr w:type="gramEnd"/>
      <w:r w:rsidRPr="00F56CCF">
        <w:rPr>
          <w:lang w:val="en-US"/>
        </w:rPr>
        <w:t xml:space="preserve"> &lt;- createCell(rows, theObject@col_index_legend)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setCellValue(</w:t>
      </w:r>
      <w:proofErr w:type="gramEnd"/>
      <w:r w:rsidRPr="00F56CCF">
        <w:rPr>
          <w:lang w:val="en-US"/>
        </w:rPr>
        <w:t>sheetTitle[[1,1]], theObject@title)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setCellStyle(</w:t>
      </w:r>
      <w:proofErr w:type="gramEnd"/>
      <w:r w:rsidRPr="00F56CCF">
        <w:rPr>
          <w:lang w:val="en-US"/>
        </w:rPr>
        <w:t>sheetTitle[[1,1]],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myfile_report, row_index, col_index=NULL,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"PrintReport")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myfile_report, row_index=NULL, col_index,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if</w:t>
      </w:r>
      <w:proofErr w:type="gramEnd"/>
      <w:r w:rsidRPr="00F56CCF">
        <w:rPr>
          <w:lang w:val="en-US"/>
        </w:rPr>
        <w:t xml:space="preserve"> (not_outliers == TRUE)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cat</w:t>
      </w:r>
      <w:r w:rsidRPr="003E6AE4">
        <w:rPr>
          <w:lang w:val="en-US"/>
        </w:rPr>
        <w:t>(</w:t>
      </w:r>
      <w:proofErr w:type="gramEnd"/>
      <w:r w:rsidRPr="00F56CCF">
        <w:rPr>
          <w:lang w:val="en-US"/>
        </w:rPr>
        <w:t>c</w:t>
      </w:r>
      <w:r w:rsidRPr="003E6AE4">
        <w:rPr>
          <w:lang w:val="en-US"/>
        </w:rPr>
        <w:t>("</w:t>
      </w:r>
      <w:r w:rsidRPr="00B37D36">
        <w:t>Невозможноопределитьвыбросы</w:t>
      </w:r>
      <w:r w:rsidRPr="003E6AE4">
        <w:rPr>
          <w:lang w:val="en-US"/>
        </w:rPr>
        <w:t xml:space="preserve">, </w:t>
      </w:r>
      <w:r w:rsidRPr="00B37D36">
        <w:t>встолбце</w:t>
      </w:r>
      <w:r w:rsidRPr="003E6AE4">
        <w:rPr>
          <w:lang w:val="en-US"/>
        </w:rPr>
        <w:t xml:space="preserve">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index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paste</w:t>
      </w:r>
      <w:r w:rsidRPr="003E6AE4">
        <w:rPr>
          <w:lang w:val="en-US"/>
        </w:rPr>
        <w:t xml:space="preserve">0("(",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name</w:t>
      </w:r>
      <w:r w:rsidRPr="003E6AE4">
        <w:rPr>
          <w:lang w:val="en-US"/>
        </w:rPr>
        <w:t xml:space="preserve">, ")"), </w:t>
      </w:r>
      <w:r w:rsidRPr="00B37D36">
        <w:t>естьнеисправленныеопечатки</w:t>
      </w:r>
      <w:r w:rsidRPr="003E6AE4">
        <w:rPr>
          <w:lang w:val="en-US"/>
        </w:rPr>
        <w:t xml:space="preserve"> ", "\</w:t>
      </w:r>
      <w:r w:rsidRPr="00F56CCF">
        <w:rPr>
          <w:lang w:val="en-US"/>
        </w:rPr>
        <w:t>n</w:t>
      </w:r>
      <w:r w:rsidRPr="003E6AE4">
        <w:rPr>
          <w:lang w:val="en-US"/>
        </w:rPr>
        <w:t xml:space="preserve">"), 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myfile</w:t>
      </w:r>
      <w:r w:rsidRPr="003E6AE4">
        <w:rPr>
          <w:lang w:val="en-US"/>
        </w:rPr>
        <w:t>_</w:t>
      </w:r>
      <w:r w:rsidRPr="00F56CCF">
        <w:rPr>
          <w:lang w:val="en-US"/>
        </w:rPr>
        <w:t>report</w:t>
      </w:r>
      <w:r w:rsidRPr="003E6AE4">
        <w:rPr>
          <w:lang w:val="en-US"/>
        </w:rPr>
        <w:t>@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append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T</w:t>
      </w:r>
      <w:r w:rsidRPr="003E6AE4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} else </w:t>
      </w:r>
      <w:proofErr w:type="gramStart"/>
      <w:r w:rsidRPr="00F56CCF">
        <w:rPr>
          <w:lang w:val="en-US"/>
        </w:rPr>
        <w:t>if(</w:t>
      </w:r>
      <w:proofErr w:type="gramEnd"/>
      <w:r w:rsidRPr="00F56CCF">
        <w:rPr>
          <w:lang w:val="en-US"/>
        </w:rPr>
        <w:t>class(theObject)[1] == "Misprint")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rPr>
          <w:lang w:val="en-US"/>
        </w:rPr>
        <w:t>с</w:t>
      </w:r>
      <w:r>
        <w:t>троке</w:t>
      </w:r>
      <w:r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</w:t>
      </w:r>
      <w:r>
        <w:t>с</w:t>
      </w:r>
      <w:r w:rsidRPr="00F56CCF">
        <w:rPr>
          <w:lang w:val="en-US"/>
        </w:rPr>
        <w:t>", paste0("'", value, "'"), "</w:t>
      </w:r>
      <w:r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</w:t>
      </w:r>
      <w:proofErr w:type="gramStart"/>
      <w:r w:rsidRPr="00F56CCF">
        <w:rPr>
          <w:lang w:val="en-US"/>
        </w:rPr>
        <w:t>class(</w:t>
      </w:r>
      <w:proofErr w:type="gramEnd"/>
      <w:r w:rsidRPr="00F56CCF">
        <w:rPr>
          <w:lang w:val="en-US"/>
        </w:rPr>
        <w:t>theObject)[1] == "MissingValue")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 xml:space="preserve">", col_index, paste0("(", col_name, ")") , </w:t>
      </w:r>
      <w:r>
        <w:t>значениеячейки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Misprint &lt;- </w:t>
      </w:r>
      <w:proofErr w:type="gramStart"/>
      <w:r w:rsidRPr="00963AED">
        <w:rPr>
          <w:lang w:val="en-US"/>
        </w:rPr>
        <w:t>setClass(</w:t>
      </w:r>
      <w:proofErr w:type="gramEnd"/>
      <w:r w:rsidRPr="00963AED">
        <w:rPr>
          <w:lang w:val="en-US"/>
        </w:rPr>
        <w:t>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</w:t>
      </w:r>
      <w:proofErr w:type="gramStart"/>
      <w:r w:rsidRPr="00963AED">
        <w:rPr>
          <w:lang w:val="en-US"/>
        </w:rPr>
        <w:t>contains</w:t>
      </w:r>
      <w:proofErr w:type="gramEnd"/>
      <w:r w:rsidRPr="00963AED">
        <w:rPr>
          <w:lang w:val="en-US"/>
        </w:rPr>
        <w:t xml:space="preserve"> = "Error"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"initialize",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signature</w:t>
      </w:r>
      <w:proofErr w:type="gramEnd"/>
      <w:r w:rsidRPr="00963AED">
        <w:rPr>
          <w:lang w:val="en-US"/>
        </w:rPr>
        <w:t xml:space="preserve"> = 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</w:t>
      </w:r>
      <w:proofErr w:type="gramStart"/>
      <w:r w:rsidRPr="00963AED">
        <w:rPr>
          <w:lang w:val="en-US"/>
        </w:rPr>
        <w:t>c(</w:t>
      </w:r>
      <w:proofErr w:type="gramEnd"/>
      <w:r w:rsidRPr="00963AED">
        <w:rPr>
          <w:lang w:val="en-US"/>
        </w:rPr>
        <w:t>"</w:t>
      </w:r>
      <w:r>
        <w:t>Исправление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</w:t>
      </w:r>
      <w:proofErr w:type="gramStart"/>
      <w:r w:rsidRPr="00963AED">
        <w:rPr>
          <w:lang w:val="en-US"/>
        </w:rPr>
        <w:t>c(</w:t>
      </w:r>
      <w:proofErr w:type="gramEnd"/>
      <w:r w:rsidRPr="00963AED">
        <w:rPr>
          <w:lang w:val="en-US"/>
        </w:rPr>
        <w:t>"misprint")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"Find</w:t>
      </w:r>
      <w:r w:rsidRPr="00963AED">
        <w:rPr>
          <w:lang w:val="en-US"/>
        </w:rPr>
        <w:t>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</w:t>
      </w:r>
      <w:proofErr w:type="gramStart"/>
      <w:r w:rsidRPr="00963AED">
        <w:rPr>
          <w:lang w:val="en-US"/>
        </w:rPr>
        <w:t>def</w:t>
      </w:r>
      <w:proofErr w:type="gramEnd"/>
      <w:r w:rsidRPr="00963AED">
        <w:rPr>
          <w:lang w:val="en-US"/>
        </w:rPr>
        <w:t xml:space="preserve">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FALSE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j in 1:length(column_class@value))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k in 1:length(column_class@value[[j]]))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(toupper(c[i]) == toupper(column_class@value[[j]][k]))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(length(column_class@key) != 0)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a in 1:length(column_class@key))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b in 1:length(column_class@key[[a]]))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(toupper(c[i]) == toupper(column_class@key[[a]][b]))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unlist(</w:t>
      </w:r>
      <w:proofErr w:type="gramEnd"/>
      <w:r w:rsidRPr="00963AED">
        <w:rPr>
          <w:lang w:val="en-US"/>
        </w:rPr>
        <w:t>column_class@value[[a]], use.names 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((!found) &amp; (a == length(column_class@key)))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(!found)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 xml:space="preserve">unsolved_misprints, myfile_report, misprints_new_row_ind, column_class@column_index,  </w:t>
      </w:r>
      <w:r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pattern</w:t>
      </w:r>
      <w:proofErr w:type="gramEnd"/>
      <w:r w:rsidRPr="00963AED">
        <w:rPr>
          <w:lang w:val="en-US"/>
        </w:rPr>
        <w:t xml:space="preserve"> &lt;- "^((\\d)+)[,.]</w:t>
      </w:r>
      <w:proofErr w:type="gramStart"/>
      <w:r w:rsidRPr="00963AED">
        <w:rPr>
          <w:lang w:val="en-US"/>
        </w:rPr>
        <w:t>|(</w:t>
      </w:r>
      <w:proofErr w:type="gramEnd"/>
      <w:r w:rsidRPr="00963AED">
        <w:rPr>
          <w:lang w:val="en-US"/>
        </w:rPr>
        <w:t>[[:space:]])?(\\d)+)?$"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column_class@column_index, c</w:t>
      </w:r>
      <w:r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</w:t>
      </w:r>
      <w:proofErr w:type="gramStart"/>
      <w:r w:rsidRPr="00963AED">
        <w:rPr>
          <w:lang w:val="en-US"/>
        </w:rPr>
        <w:t>grepl(</w:t>
      </w:r>
      <w:proofErr w:type="gramEnd"/>
      <w:r w:rsidRPr="00963AED">
        <w:rPr>
          <w:lang w:val="en-US"/>
        </w:rPr>
        <w:t>"[[:space:]]",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gsub(</w:t>
      </w:r>
      <w:proofErr w:type="gramEnd"/>
      <w:r w:rsidRPr="00963AED">
        <w:rPr>
          <w:lang w:val="en-US"/>
        </w:rPr>
        <w:t>"[[:s</w:t>
      </w:r>
      <w:r>
        <w:rPr>
          <w:lang w:val="en-US"/>
        </w:rPr>
        <w:t>pace:]]", "",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</w:t>
      </w:r>
      <w:proofErr w:type="gramStart"/>
      <w:r w:rsidRPr="00963AED">
        <w:rPr>
          <w:lang w:val="en-US"/>
        </w:rPr>
        <w:t>c[</w:t>
      </w:r>
      <w:proofErr w:type="gramEnd"/>
      <w:r w:rsidRPr="00963AED">
        <w:rPr>
          <w:lang w:val="en-US"/>
        </w:rPr>
        <w:t>[i]]) &amp;&amp; (grepl("[.]", c[[i]]) == TRUE))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</w:t>
      </w:r>
      <w:r>
        <w:rPr>
          <w:lang w:val="en-US"/>
        </w:rPr>
        <w:t>b(</w:t>
      </w:r>
      <w:proofErr w:type="gramEnd"/>
      <w:r>
        <w:rPr>
          <w:lang w:val="en-US"/>
        </w:rPr>
        <w:t>"[.]", ",",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as.numeric(</w:t>
      </w:r>
      <w:proofErr w:type="gramEnd"/>
      <w:r>
        <w:rPr>
          <w:lang w:val="en-US"/>
        </w:rPr>
        <w:t>file@table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myfile_out, "unsolved_number" = unsolved_number)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"Dates"),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pattern</w:t>
      </w:r>
      <w:proofErr w:type="gramEnd"/>
      <w:r w:rsidRPr="00963AED">
        <w:rPr>
          <w:lang w:val="en-US"/>
        </w:rPr>
        <w:t xml:space="preserve"> &lt;- "^((\\d){2})([,.]</w:t>
      </w:r>
      <w:proofErr w:type="gramStart"/>
      <w:r w:rsidRPr="00963AED">
        <w:rPr>
          <w:lang w:val="en-US"/>
        </w:rPr>
        <w:t>|[</w:t>
      </w:r>
      <w:proofErr w:type="gramEnd"/>
      <w:r w:rsidRPr="00963AED">
        <w:rPr>
          <w:lang w:val="en-US"/>
        </w:rPr>
        <w:t>-/])(\\d{2})([,.]</w:t>
      </w:r>
      <w:proofErr w:type="gramStart"/>
      <w:r w:rsidRPr="00963AED">
        <w:rPr>
          <w:lang w:val="en-US"/>
        </w:rPr>
        <w:t>|[</w:t>
      </w:r>
      <w:proofErr w:type="gramEnd"/>
      <w:r w:rsidRPr="00963AED">
        <w:rPr>
          <w:lang w:val="en-US"/>
        </w:rPr>
        <w:t>-/])((\\d){2}|(\\d){4})$"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column_class@column_index, colnames(myfile_in@table[column_class@column_index]),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</w:t>
      </w:r>
      <w:proofErr w:type="gramStart"/>
      <w:r w:rsidRPr="00963AED">
        <w:rPr>
          <w:lang w:val="en-US"/>
        </w:rPr>
        <w:t>grepl(</w:t>
      </w:r>
      <w:proofErr w:type="gramEnd"/>
      <w:r w:rsidRPr="00963AED">
        <w:rPr>
          <w:lang w:val="en-US"/>
        </w:rPr>
        <w:t>"[,]|[-/]",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gsub(</w:t>
      </w:r>
      <w:proofErr w:type="gramEnd"/>
      <w:r w:rsidRPr="00963AED">
        <w:rPr>
          <w:lang w:val="en-US"/>
        </w:rPr>
        <w:t>"([,]|[-/])", ".", myf</w:t>
      </w:r>
      <w:r>
        <w:rPr>
          <w:lang w:val="en-US"/>
        </w:rPr>
        <w:t>ile_in@table</w:t>
      </w:r>
      <w:r w:rsidRPr="00963AED">
        <w:rPr>
          <w:lang w:val="en-US"/>
        </w:rPr>
        <w:t>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myfile_out)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output_list)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DateMisprint &lt;- </w:t>
      </w:r>
      <w:proofErr w:type="gramStart"/>
      <w:r w:rsidRPr="005211DB">
        <w:rPr>
          <w:lang w:val="en-US"/>
        </w:rPr>
        <w:t>setClass(</w:t>
      </w:r>
      <w:proofErr w:type="gramEnd"/>
      <w:r w:rsidRPr="005211DB">
        <w:rPr>
          <w:lang w:val="en-US"/>
        </w:rPr>
        <w:t>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</w:t>
      </w:r>
      <w:proofErr w:type="gramStart"/>
      <w:r w:rsidRPr="005211DB">
        <w:rPr>
          <w:lang w:val="en-US"/>
        </w:rPr>
        <w:t>contains</w:t>
      </w:r>
      <w:proofErr w:type="gramEnd"/>
      <w:r w:rsidRPr="005211DB">
        <w:rPr>
          <w:lang w:val="en-US"/>
        </w:rPr>
        <w:t xml:space="preserve"> = "Error"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 w:rsidRPr="005211DB">
        <w:rPr>
          <w:lang w:val="en-US"/>
        </w:rPr>
        <w:t>setMethod(</w:t>
      </w:r>
      <w:proofErr w:type="gramEnd"/>
      <w:r w:rsidRPr="005211DB">
        <w:rPr>
          <w:lang w:val="en-US"/>
        </w:rPr>
        <w:t>f = "initialize",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signature</w:t>
      </w:r>
      <w:proofErr w:type="gramEnd"/>
      <w:r w:rsidRPr="005211DB">
        <w:rPr>
          <w:lang w:val="en-US"/>
        </w:rPr>
        <w:t xml:space="preserve">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definition</w:t>
      </w:r>
      <w:proofErr w:type="gramEnd"/>
      <w:r w:rsidRPr="005211DB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211DB">
        <w:rPr>
          <w:lang w:val="en-US"/>
        </w:rPr>
        <w:t>Object</w:t>
      </w:r>
      <w:r w:rsidRPr="00694BE6">
        <w:rPr>
          <w:lang w:val="en-US"/>
        </w:rPr>
        <w:t>@</w:t>
      </w:r>
      <w:r w:rsidRPr="005211DB">
        <w:rPr>
          <w:lang w:val="en-US"/>
        </w:rPr>
        <w:t>title</w:t>
      </w:r>
      <w:r w:rsidRPr="00694BE6">
        <w:rPr>
          <w:lang w:val="en-US"/>
        </w:rPr>
        <w:t xml:space="preserve">&lt;- </w:t>
      </w:r>
      <w:proofErr w:type="gramStart"/>
      <w:r w:rsidRPr="005211DB">
        <w:rPr>
          <w:lang w:val="en-US"/>
        </w:rPr>
        <w:t>c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>
        <w:t>Неупорядоченные</w:t>
      </w:r>
      <w:r w:rsidRPr="00694BE6">
        <w:rPr>
          <w:lang w:val="en-US"/>
        </w:rPr>
        <w:t xml:space="preserve"> </w:t>
      </w:r>
      <w:r>
        <w:t>даты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211DB">
        <w:rPr>
          <w:lang w:val="en-US"/>
        </w:rPr>
        <w:t>Object</w:t>
      </w:r>
      <w:r w:rsidRPr="00694BE6">
        <w:rPr>
          <w:lang w:val="en-US"/>
        </w:rPr>
        <w:t>@</w:t>
      </w:r>
      <w:r w:rsidRPr="005211DB">
        <w:rPr>
          <w:lang w:val="en-US"/>
        </w:rPr>
        <w:t>col</w:t>
      </w:r>
      <w:r w:rsidRPr="00694BE6">
        <w:rPr>
          <w:lang w:val="en-US"/>
        </w:rPr>
        <w:t>_</w:t>
      </w:r>
      <w:r w:rsidRPr="005211DB">
        <w:rPr>
          <w:lang w:val="en-US"/>
        </w:rPr>
        <w:t>index</w:t>
      </w:r>
      <w:r w:rsidRPr="00694BE6">
        <w:rPr>
          <w:lang w:val="en-US"/>
        </w:rPr>
        <w:t>_</w:t>
      </w:r>
      <w:r w:rsidRPr="005211DB">
        <w:rPr>
          <w:lang w:val="en-US"/>
        </w:rPr>
        <w:t>legend</w:t>
      </w:r>
      <w:r w:rsidRPr="00694BE6">
        <w:rPr>
          <w:lang w:val="en-US"/>
        </w:rPr>
        <w:t>&lt;- 5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.Object@style &lt;- </w:t>
      </w:r>
      <w:proofErr w:type="gramStart"/>
      <w:r w:rsidRPr="005211DB">
        <w:rPr>
          <w:lang w:val="en-US"/>
        </w:rPr>
        <w:t>c(</w:t>
      </w:r>
      <w:proofErr w:type="gramEnd"/>
      <w:r w:rsidRPr="005211DB">
        <w:rPr>
          <w:lang w:val="en-US"/>
        </w:rPr>
        <w:t>"dateMisprint")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return(</w:t>
      </w:r>
      <w:proofErr w:type="gramEnd"/>
      <w:r w:rsidRPr="005211DB">
        <w:rPr>
          <w:lang w:val="en-US"/>
        </w:rPr>
        <w:t>.Object)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 w:rsidRPr="005211DB">
        <w:rPr>
          <w:lang w:val="en-US"/>
        </w:rPr>
        <w:t>setG</w:t>
      </w:r>
      <w:r>
        <w:rPr>
          <w:lang w:val="en-US"/>
        </w:rPr>
        <w:t>eneric(</w:t>
      </w:r>
      <w:proofErr w:type="gramEnd"/>
      <w:r>
        <w:rPr>
          <w:lang w:val="en-US"/>
        </w:rPr>
        <w:t>name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</w:t>
      </w:r>
      <w:proofErr w:type="gramEnd"/>
      <w:r w:rsidRPr="005211DB">
        <w:rPr>
          <w:lang w:val="en-US"/>
        </w:rPr>
        <w:t xml:space="preserve">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5211DB">
        <w:rPr>
          <w:lang w:val="en-US"/>
        </w:rPr>
        <w:t>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signature</w:t>
      </w:r>
      <w:proofErr w:type="gramEnd"/>
      <w:r w:rsidRPr="005211DB">
        <w:rPr>
          <w:lang w:val="en-US"/>
        </w:rPr>
        <w:t xml:space="preserve">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definition</w:t>
      </w:r>
      <w:proofErr w:type="gramEnd"/>
      <w:r w:rsidRPr="005211DB">
        <w:rPr>
          <w:lang w:val="en-US"/>
        </w:rPr>
        <w:t xml:space="preserve">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</w:t>
      </w:r>
      <w:proofErr w:type="gramStart"/>
      <w:r w:rsidRPr="005211DB">
        <w:rPr>
          <w:lang w:val="en-US"/>
        </w:rPr>
        <w:t>c()</w:t>
      </w:r>
      <w:proofErr w:type="gramEnd"/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</w:t>
      </w:r>
      <w:proofErr w:type="gramStart"/>
      <w:r w:rsidRPr="005211DB">
        <w:rPr>
          <w:lang w:val="en-US"/>
        </w:rPr>
        <w:t>c()</w:t>
      </w:r>
      <w:proofErr w:type="gramEnd"/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columns</w:t>
      </w:r>
      <w:proofErr w:type="gramEnd"/>
      <w:r w:rsidRPr="005211DB">
        <w:rPr>
          <w:lang w:val="en-US"/>
        </w:rPr>
        <w:t xml:space="preserve"> &lt;- sort(c(date1@column_index, date2@column_index))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>
        <w:rPr>
          <w:lang w:val="en-US"/>
        </w:rPr>
        <w:t xml:space="preserve">&lt;- </w:t>
      </w:r>
      <w:proofErr w:type="gramStart"/>
      <w:r>
        <w:rPr>
          <w:lang w:val="en-US"/>
        </w:rPr>
        <w:t>as.Date(</w:t>
      </w:r>
      <w:proofErr w:type="gramEnd"/>
      <w:r>
        <w:rPr>
          <w:lang w:val="en-US"/>
        </w:rPr>
        <w:t>myfile_out@table</w:t>
      </w:r>
      <w:r w:rsidRPr="005211DB">
        <w:rPr>
          <w:lang w:val="en-US"/>
        </w:rPr>
        <w:t>[[columns[1]]],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>
        <w:rPr>
          <w:lang w:val="en-US"/>
        </w:rPr>
        <w:t xml:space="preserve">&lt;- </w:t>
      </w:r>
      <w:proofErr w:type="gramStart"/>
      <w:r>
        <w:rPr>
          <w:lang w:val="en-US"/>
        </w:rPr>
        <w:t>as.Date(</w:t>
      </w:r>
      <w:proofErr w:type="gramEnd"/>
      <w:r>
        <w:rPr>
          <w:lang w:val="en-US"/>
        </w:rPr>
        <w:t>myfile_out@table</w:t>
      </w:r>
      <w:r w:rsidRPr="005211DB">
        <w:rPr>
          <w:lang w:val="en-US"/>
        </w:rPr>
        <w:t>[[columns[2]]],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</w:t>
      </w:r>
      <w:proofErr w:type="gramStart"/>
      <w:r w:rsidRPr="005211DB">
        <w:rPr>
          <w:lang w:val="en-US"/>
        </w:rPr>
        <w:t>append(</w:t>
      </w:r>
      <w:proofErr w:type="gramEnd"/>
      <w:r w:rsidRPr="005211DB">
        <w:rPr>
          <w:lang w:val="en-US"/>
        </w:rPr>
        <w:t>dateMisprints_row_ind, which(d1 &gt; d2))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</w:t>
      </w:r>
      <w:proofErr w:type="gramStart"/>
      <w:r w:rsidRPr="005211DB">
        <w:rPr>
          <w:lang w:val="en-US"/>
        </w:rPr>
        <w:t>append(</w:t>
      </w:r>
      <w:proofErr w:type="gramEnd"/>
      <w:r w:rsidRPr="005211DB">
        <w:rPr>
          <w:lang w:val="en-US"/>
        </w:rPr>
        <w:t>theObject@indices, values = outer(dateMisprints_new_row_ind, columns, paste, sep = "."))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for(</w:t>
      </w:r>
      <w:proofErr w:type="gramEnd"/>
      <w:r w:rsidRPr="005211DB">
        <w:rPr>
          <w:lang w:val="en-US"/>
        </w:rPr>
        <w:t>i in 1:length(columns)) lapply(dateMisprints_new_row_ind, function(j) PrintReport(theObject, myfile_report, j, columns[i], coln</w:t>
      </w:r>
      <w:r>
        <w:rPr>
          <w:lang w:val="en-US"/>
        </w:rPr>
        <w:t>ames(myfile_out@table</w:t>
      </w:r>
      <w:r w:rsidRPr="005211DB">
        <w:rPr>
          <w:lang w:val="en-US"/>
        </w:rPr>
        <w:t>[co</w:t>
      </w:r>
      <w:r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cat(</w:t>
      </w:r>
      <w:proofErr w:type="gramEnd"/>
      <w:r w:rsidRPr="005211DB">
        <w:rPr>
          <w:lang w:val="en-US"/>
        </w:rPr>
        <w:t>"Date misprints coordinates are ", paste(dateMisprints_new_row_ind, columns, sep = "."), "\n")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return(</w:t>
      </w:r>
      <w:proofErr w:type="gramEnd"/>
      <w:r w:rsidRPr="005211DB">
        <w:rPr>
          <w:lang w:val="en-US"/>
        </w:rPr>
        <w:t>theObject)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lastRenderedPageBreak/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Outlier &lt;- </w:t>
      </w:r>
      <w:proofErr w:type="gramStart"/>
      <w:r w:rsidRPr="00EE5EB6">
        <w:rPr>
          <w:lang w:val="en-US"/>
        </w:rPr>
        <w:t>setClass(</w:t>
      </w:r>
      <w:proofErr w:type="gramEnd"/>
      <w:r w:rsidRPr="00EE5EB6">
        <w:rPr>
          <w:lang w:val="en-US"/>
        </w:rPr>
        <w:t>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contains</w:t>
      </w:r>
      <w:proofErr w:type="gramEnd"/>
      <w:r w:rsidRPr="00EE5EB6">
        <w:rPr>
          <w:lang w:val="en-US"/>
        </w:rPr>
        <w:t xml:space="preserve"> = "Error"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 w:rsidRPr="00EE5EB6">
        <w:rPr>
          <w:lang w:val="en-US"/>
        </w:rPr>
        <w:t>setMethod(</w:t>
      </w:r>
      <w:proofErr w:type="gramEnd"/>
      <w:r w:rsidRPr="00EE5EB6">
        <w:rPr>
          <w:lang w:val="en-US"/>
        </w:rPr>
        <w:t>f = "initialize",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signature</w:t>
      </w:r>
      <w:proofErr w:type="gramEnd"/>
      <w:r w:rsidRPr="00EE5EB6">
        <w:rPr>
          <w:lang w:val="en-US"/>
        </w:rPr>
        <w:t xml:space="preserve"> = 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definition</w:t>
      </w:r>
      <w:proofErr w:type="gramEnd"/>
      <w:r w:rsidRPr="00EE5EB6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EE5EB6">
        <w:rPr>
          <w:lang w:val="en-US"/>
        </w:rPr>
        <w:t>Object</w:t>
      </w:r>
      <w:r w:rsidRPr="00694BE6">
        <w:rPr>
          <w:lang w:val="en-US"/>
        </w:rPr>
        <w:t>@</w:t>
      </w:r>
      <w:r w:rsidRPr="00EE5EB6">
        <w:rPr>
          <w:lang w:val="en-US"/>
        </w:rPr>
        <w:t>title</w:t>
      </w:r>
      <w:r w:rsidRPr="00694BE6">
        <w:rPr>
          <w:lang w:val="en-US"/>
        </w:rPr>
        <w:t xml:space="preserve">&lt;- </w:t>
      </w:r>
      <w:proofErr w:type="gramStart"/>
      <w:r w:rsidRPr="00EE5EB6">
        <w:rPr>
          <w:lang w:val="en-US"/>
        </w:rPr>
        <w:t>c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>
        <w:t>Выброс</w:t>
      </w:r>
      <w:r w:rsidRPr="00694BE6">
        <w:rPr>
          <w:lang w:val="en-US"/>
        </w:rPr>
        <w:t>")</w:t>
      </w:r>
    </w:p>
    <w:p w:rsidR="006D7D23" w:rsidRPr="00121D78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</w:t>
      </w:r>
      <w:r w:rsidRPr="00121D78">
        <w:rPr>
          <w:lang w:val="en-US"/>
        </w:rPr>
        <w:t>.</w:t>
      </w:r>
      <w:r w:rsidRPr="00EE5EB6">
        <w:rPr>
          <w:lang w:val="en-US"/>
        </w:rPr>
        <w:t>Object</w:t>
      </w:r>
      <w:r w:rsidRPr="00121D78">
        <w:rPr>
          <w:lang w:val="en-US"/>
        </w:rPr>
        <w:t>@</w:t>
      </w:r>
      <w:r w:rsidRPr="00EE5EB6">
        <w:rPr>
          <w:lang w:val="en-US"/>
        </w:rPr>
        <w:t>col</w:t>
      </w:r>
      <w:r w:rsidRPr="00121D78">
        <w:rPr>
          <w:lang w:val="en-US"/>
        </w:rPr>
        <w:t>_</w:t>
      </w:r>
      <w:r w:rsidRPr="00EE5EB6">
        <w:rPr>
          <w:lang w:val="en-US"/>
        </w:rPr>
        <w:t>index</w:t>
      </w:r>
      <w:r w:rsidRPr="00121D78">
        <w:rPr>
          <w:lang w:val="en-US"/>
        </w:rPr>
        <w:t>_</w:t>
      </w:r>
      <w:r w:rsidRPr="00EE5EB6">
        <w:rPr>
          <w:lang w:val="en-US"/>
        </w:rPr>
        <w:t>legend</w:t>
      </w:r>
      <w:r w:rsidRPr="00121D78">
        <w:rPr>
          <w:lang w:val="en-US"/>
        </w:rPr>
        <w:t>&lt;- 4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.Object@style &lt;- </w:t>
      </w:r>
      <w:proofErr w:type="gramStart"/>
      <w:r w:rsidRPr="00EE5EB6">
        <w:rPr>
          <w:lang w:val="en-US"/>
        </w:rPr>
        <w:t>c(</w:t>
      </w:r>
      <w:proofErr w:type="gramEnd"/>
      <w:r w:rsidRPr="00EE5EB6">
        <w:rPr>
          <w:lang w:val="en-US"/>
        </w:rPr>
        <w:t>"outlier")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return(</w:t>
      </w:r>
      <w:proofErr w:type="gramEnd"/>
      <w:r w:rsidRPr="00EE5EB6">
        <w:rPr>
          <w:lang w:val="en-US"/>
        </w:rPr>
        <w:t>.Object)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 w:rsidRPr="00EE5EB6">
        <w:rPr>
          <w:lang w:val="en-US"/>
        </w:rPr>
        <w:t>setGeneric(</w:t>
      </w:r>
      <w:proofErr w:type="gramEnd"/>
      <w:r w:rsidRPr="00EE5EB6">
        <w:rPr>
          <w:lang w:val="en-US"/>
        </w:rPr>
        <w:t>name = "Find",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</w:t>
      </w:r>
      <w:proofErr w:type="gramEnd"/>
      <w:r w:rsidRPr="00EE5EB6">
        <w:rPr>
          <w:lang w:val="en-US"/>
        </w:rPr>
        <w:t xml:space="preserve">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EE5EB6">
        <w:rPr>
          <w:lang w:val="en-US"/>
        </w:rPr>
        <w:t>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"Find</w:t>
      </w:r>
      <w:r w:rsidRPr="00EE5EB6">
        <w:rPr>
          <w:lang w:val="en-US"/>
        </w:rPr>
        <w:t>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signature</w:t>
      </w:r>
      <w:proofErr w:type="gramEnd"/>
      <w:r w:rsidRPr="00EE5EB6">
        <w:rPr>
          <w:lang w:val="en-US"/>
        </w:rPr>
        <w:t xml:space="preserve"> = "Outlier" 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definition</w:t>
      </w:r>
      <w:proofErr w:type="gramEnd"/>
      <w:r w:rsidRPr="00EE5EB6">
        <w:rPr>
          <w:lang w:val="en-US"/>
        </w:rPr>
        <w:t xml:space="preserve">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outliers</w:t>
      </w:r>
      <w:proofErr w:type="gramEnd"/>
      <w:r w:rsidRPr="00EE5EB6">
        <w:rPr>
          <w:lang w:val="en-US"/>
        </w:rPr>
        <w:t xml:space="preserve"> &lt;- c()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Pr="00EE5EB6">
        <w:rPr>
          <w:lang w:val="en-US"/>
        </w:rPr>
        <w:t>[[column_class@column_index]]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(unsolved_number != 0)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cat(</w:t>
      </w:r>
      <w:proofErr w:type="gramEnd"/>
      <w:r w:rsidRPr="00EE5EB6">
        <w:rPr>
          <w:lang w:val="en-US"/>
        </w:rPr>
        <w:t>"It is impossible to determine outliers, there are  unsolved misprints in the column ", column_class@column_index,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PrintReport(</w:t>
      </w:r>
      <w:proofErr w:type="gramEnd"/>
      <w:r w:rsidRPr="00EE5EB6">
        <w:rPr>
          <w:lang w:val="en-US"/>
        </w:rPr>
        <w:t>theObject, myfile_report, row_index = NULL,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for</w:t>
      </w:r>
      <w:proofErr w:type="gramEnd"/>
      <w:r w:rsidRPr="00EE5EB6">
        <w:rPr>
          <w:lang w:val="en-US"/>
        </w:rPr>
        <w:t xml:space="preserve"> (i in 1:length(c))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(is.na(c[i])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next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</w:t>
      </w:r>
      <w:proofErr w:type="gramStart"/>
      <w:r w:rsidRPr="00EE5EB6">
        <w:rPr>
          <w:lang w:val="en-US"/>
        </w:rPr>
        <w:t>append(</w:t>
      </w:r>
      <w:proofErr w:type="gramEnd"/>
      <w:r w:rsidRPr="00EE5EB6">
        <w:rPr>
          <w:lang w:val="en-US"/>
        </w:rPr>
        <w:t>only_digits, c[i])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next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</w:t>
      </w:r>
      <w:proofErr w:type="gramStart"/>
      <w:r w:rsidRPr="00EE5EB6">
        <w:rPr>
          <w:lang w:val="en-US"/>
        </w:rPr>
        <w:t>gsub(</w:t>
      </w:r>
      <w:proofErr w:type="gramEnd"/>
      <w:r w:rsidRPr="00EE5EB6">
        <w:rPr>
          <w:lang w:val="en-US"/>
        </w:rPr>
        <w:t>"[,]", ".", only_digits)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outliers</w:t>
      </w:r>
      <w:proofErr w:type="gramEnd"/>
      <w:r w:rsidRPr="00EE5EB6">
        <w:rPr>
          <w:lang w:val="en-US"/>
        </w:rPr>
        <w:t xml:space="preserve"> &lt;- boxplot.stats(as.numeric(only_digits))$out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(!is.null(outliers))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</w:t>
      </w:r>
      <w:proofErr w:type="gramStart"/>
      <w:r w:rsidRPr="00EE5EB6">
        <w:rPr>
          <w:lang w:val="en-US"/>
        </w:rPr>
        <w:t>which(</w:t>
      </w:r>
      <w:proofErr w:type="gramEnd"/>
      <w:r w:rsidRPr="00EE5EB6">
        <w:rPr>
          <w:lang w:val="en-US"/>
        </w:rPr>
        <w:t>gsub("[,]", ".", c) %in% outliers, arr.ind = T, useNames = F)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</w:t>
      </w:r>
      <w:proofErr w:type="gramStart"/>
      <w:r w:rsidRPr="00EE5EB6">
        <w:rPr>
          <w:lang w:val="en-US"/>
        </w:rPr>
        <w:t>append(</w:t>
      </w:r>
      <w:proofErr w:type="gramEnd"/>
      <w:r w:rsidRPr="00EE5EB6">
        <w:rPr>
          <w:lang w:val="en-US"/>
        </w:rPr>
        <w:t>theObject@indices, values = outer(outliers_new_row_ind, column_class@column_index, paste, sep = "."))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for(</w:t>
      </w:r>
      <w:proofErr w:type="gramEnd"/>
      <w:r w:rsidRPr="00EE5EB6">
        <w:rPr>
          <w:lang w:val="en-US"/>
        </w:rPr>
        <w:t>i in 1:length(outliers_new_row_ind))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PrintReport(</w:t>
      </w:r>
      <w:proofErr w:type="gramEnd"/>
      <w:r w:rsidRPr="00EE5EB6">
        <w:rPr>
          <w:lang w:val="en-US"/>
        </w:rPr>
        <w:t>theObject, myfile_report, outliers_new_row_ind[i],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cat(</w:t>
      </w:r>
      <w:proofErr w:type="gramEnd"/>
      <w:r w:rsidRPr="00EE5EB6">
        <w:rPr>
          <w:lang w:val="en-US"/>
        </w:rPr>
        <w:t>"Outlier coordinates are ", paste(outliers_new_row_ind, column_class@column_index, sep = "."),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print(</w:t>
      </w:r>
      <w:proofErr w:type="gramEnd"/>
      <w:r w:rsidRPr="00EE5EB6">
        <w:rPr>
          <w:lang w:val="en-US"/>
        </w:rPr>
        <w:t>c[outliers_row_ind])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MissingValue &lt;- </w:t>
      </w:r>
      <w:proofErr w:type="gramStart"/>
      <w:r w:rsidRPr="005D52F1">
        <w:rPr>
          <w:lang w:val="en-US"/>
        </w:rPr>
        <w:t>setClass(</w:t>
      </w:r>
      <w:proofErr w:type="gramEnd"/>
      <w:r w:rsidRPr="005D52F1">
        <w:rPr>
          <w:lang w:val="en-US"/>
        </w:rPr>
        <w:t>"MissingValue",</w:t>
      </w:r>
    </w:p>
    <w:p w:rsidR="006D7D23" w:rsidRPr="00DD79EC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= "Error"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6D7D23" w:rsidRPr="005D52F1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proofErr w:type="gramStart"/>
      <w:r w:rsidRPr="005D52F1">
        <w:rPr>
          <w:lang w:val="en-US"/>
        </w:rPr>
        <w:t>setMethod(</w:t>
      </w:r>
      <w:proofErr w:type="gramEnd"/>
      <w:r w:rsidRPr="005D52F1">
        <w:rPr>
          <w:lang w:val="en-US"/>
        </w:rPr>
        <w:t>f = "initialize",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</w:t>
      </w:r>
      <w:proofErr w:type="gramStart"/>
      <w:r w:rsidRPr="005D52F1">
        <w:rPr>
          <w:lang w:val="en-US"/>
        </w:rPr>
        <w:t>signature</w:t>
      </w:r>
      <w:proofErr w:type="gramEnd"/>
      <w:r w:rsidRPr="005D52F1">
        <w:rPr>
          <w:lang w:val="en-US"/>
        </w:rPr>
        <w:t xml:space="preserve"> = "MissingValue",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</w:t>
      </w:r>
      <w:proofErr w:type="gramStart"/>
      <w:r w:rsidRPr="005D52F1">
        <w:rPr>
          <w:lang w:val="en-US"/>
        </w:rPr>
        <w:t>definition</w:t>
      </w:r>
      <w:proofErr w:type="gramEnd"/>
      <w:r w:rsidRPr="005D52F1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lastRenderedPageBreak/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D52F1">
        <w:rPr>
          <w:lang w:val="en-US"/>
        </w:rPr>
        <w:t>Object</w:t>
      </w:r>
      <w:r w:rsidRPr="00694BE6">
        <w:rPr>
          <w:lang w:val="en-US"/>
        </w:rPr>
        <w:t>@</w:t>
      </w:r>
      <w:r w:rsidRPr="005D52F1">
        <w:rPr>
          <w:lang w:val="en-US"/>
        </w:rPr>
        <w:t>title</w:t>
      </w:r>
      <w:r w:rsidRPr="00694BE6">
        <w:rPr>
          <w:lang w:val="en-US"/>
        </w:rPr>
        <w:t xml:space="preserve">&lt;- </w:t>
      </w:r>
      <w:r w:rsidRPr="005D52F1">
        <w:rPr>
          <w:lang w:val="en-US"/>
        </w:rPr>
        <w:t>c</w:t>
      </w:r>
      <w:r>
        <w:t>пропущенное</w:t>
      </w:r>
      <w:r w:rsidRPr="00694BE6">
        <w:rPr>
          <w:lang w:val="en-US"/>
        </w:rPr>
        <w:t xml:space="preserve"> </w:t>
      </w:r>
      <w:r>
        <w:t>значение</w:t>
      </w:r>
      <w:r w:rsidRPr="00694BE6">
        <w:rPr>
          <w:lang w:val="en-US"/>
        </w:rPr>
        <w:t>")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D52F1">
        <w:rPr>
          <w:lang w:val="en-US"/>
        </w:rPr>
        <w:t>Object</w:t>
      </w:r>
      <w:r w:rsidRPr="00694BE6">
        <w:rPr>
          <w:lang w:val="en-US"/>
        </w:rPr>
        <w:t>@</w:t>
      </w:r>
      <w:r w:rsidRPr="005D52F1">
        <w:rPr>
          <w:lang w:val="en-US"/>
        </w:rPr>
        <w:t>col</w:t>
      </w:r>
      <w:r w:rsidRPr="00694BE6">
        <w:rPr>
          <w:lang w:val="en-US"/>
        </w:rPr>
        <w:t>_</w:t>
      </w:r>
      <w:r w:rsidRPr="005D52F1">
        <w:rPr>
          <w:lang w:val="en-US"/>
        </w:rPr>
        <w:t>index</w:t>
      </w:r>
      <w:r w:rsidRPr="00694BE6">
        <w:rPr>
          <w:lang w:val="en-US"/>
        </w:rPr>
        <w:t>_</w:t>
      </w:r>
      <w:r w:rsidRPr="005D52F1">
        <w:rPr>
          <w:lang w:val="en-US"/>
        </w:rPr>
        <w:t>legend</w:t>
      </w:r>
      <w:r w:rsidRPr="00694BE6">
        <w:rPr>
          <w:lang w:val="en-US"/>
        </w:rPr>
        <w:t>&lt;- 1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.Object@style &lt;- </w:t>
      </w:r>
      <w:proofErr w:type="gramStart"/>
      <w:r w:rsidRPr="005D52F1">
        <w:rPr>
          <w:lang w:val="en-US"/>
        </w:rPr>
        <w:t>c(</w:t>
      </w:r>
      <w:proofErr w:type="gramEnd"/>
      <w:r w:rsidRPr="005D52F1">
        <w:rPr>
          <w:lang w:val="en-US"/>
        </w:rPr>
        <w:t>"missing_value")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  </w:t>
      </w:r>
      <w:proofErr w:type="gramStart"/>
      <w:r w:rsidRPr="005D52F1">
        <w:rPr>
          <w:lang w:val="en-US"/>
        </w:rPr>
        <w:t>return(</w:t>
      </w:r>
      <w:proofErr w:type="gramEnd"/>
      <w:r w:rsidRPr="005D52F1">
        <w:rPr>
          <w:lang w:val="en-US"/>
        </w:rPr>
        <w:t>.Object)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sectPr w:rsidR="006D7D23" w:rsidRPr="005D52F1" w:rsidSect="006B3E5B">
      <w:headerReference w:type="default" r:id="rId48"/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7" w:author="Софья" w:date="2017-10-01T12:35:00Z" w:initials="С">
    <w:p w:rsidR="00385C48" w:rsidRDefault="00385C48">
      <w:pPr>
        <w:pStyle w:val="a8"/>
      </w:pPr>
      <w:r>
        <w:rPr>
          <w:rStyle w:val="a7"/>
        </w:rPr>
        <w:annotationRef/>
      </w:r>
      <w:r>
        <w:t>В презентацию</w:t>
      </w:r>
    </w:p>
  </w:comment>
  <w:comment w:id="39" w:author="Софья" w:date="2017-09-30T22:14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48" w:author="Софья" w:date="2017-10-01T20:39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52" w:author="Софья" w:date="2017-10-01T20:46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55" w:author="Софья" w:date="2017-09-30T22:27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59" w:author="Софья" w:date="2017-10-01T20:47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61" w:author="Софья" w:date="2017-09-30T22:39:00Z" w:initials="С">
    <w:p w:rsidR="00385C48" w:rsidRDefault="00385C48">
      <w:pPr>
        <w:pStyle w:val="a8"/>
      </w:pPr>
      <w:r>
        <w:rPr>
          <w:rStyle w:val="a7"/>
        </w:rPr>
        <w:annotationRef/>
      </w:r>
      <w:r>
        <w:t>Тире?</w:t>
      </w:r>
    </w:p>
  </w:comment>
  <w:comment w:id="62" w:author="Софья" w:date="2017-09-30T22:39:00Z" w:initials="С">
    <w:p w:rsidR="00385C48" w:rsidRDefault="00385C48">
      <w:pPr>
        <w:pStyle w:val="a8"/>
      </w:pPr>
      <w:r>
        <w:rPr>
          <w:rStyle w:val="a7"/>
        </w:rPr>
        <w:annotationRef/>
      </w:r>
      <w:r>
        <w:t>Тире?</w:t>
      </w:r>
    </w:p>
  </w:comment>
  <w:comment w:id="64" w:author="Софья" w:date="2017-10-01T20:50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66" w:author="Софья" w:date="2017-10-01T20:53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67" w:author="Софья" w:date="2017-09-30T22:43:00Z" w:initials="С">
    <w:p w:rsidR="00385C48" w:rsidRDefault="00385C48" w:rsidP="005E0BEE">
      <w:pPr>
        <w:pStyle w:val="a8"/>
        <w:ind w:firstLine="0"/>
      </w:pPr>
      <w:r>
        <w:rPr>
          <w:rStyle w:val="a7"/>
        </w:rPr>
        <w:annotationRef/>
      </w:r>
      <w:r>
        <w:t>Запятая?</w:t>
      </w:r>
    </w:p>
  </w:comment>
  <w:comment w:id="69" w:author="Софья" w:date="2017-10-01T20:59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72" w:author="Софья" w:date="2017-09-30T22:47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73" w:author="Софья" w:date="2017-09-30T22:50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79" w:author="Софья" w:date="2017-10-01T21:15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82" w:author="Софья" w:date="2017-10-01T21:16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83" w:author="Софья" w:date="2017-10-01T21:19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87" w:author="Софья" w:date="2017-09-30T22:56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88" w:author="Софья" w:date="2017-10-01T21:20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94" w:author="Софья" w:date="2017-10-01T12:56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95" w:author="Софья" w:date="2017-10-01T21:22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96" w:author="Софья" w:date="2017-10-01T21:21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97" w:author="Софья" w:date="2017-09-30T23:03:00Z" w:initials="С">
    <w:p w:rsidR="00385C48" w:rsidRDefault="00385C48">
      <w:pPr>
        <w:pStyle w:val="a8"/>
      </w:pPr>
      <w:r>
        <w:rPr>
          <w:rStyle w:val="a7"/>
        </w:rPr>
        <w:annotationRef/>
      </w:r>
      <w:r>
        <w:t>Запятая?</w:t>
      </w:r>
    </w:p>
  </w:comment>
  <w:comment w:id="100" w:author="Софья" w:date="2017-09-30T23:08:00Z" w:initials="С">
    <w:p w:rsidR="00385C48" w:rsidRDefault="00385C48">
      <w:pPr>
        <w:pStyle w:val="a8"/>
      </w:pPr>
      <w:r>
        <w:rPr>
          <w:rStyle w:val="a7"/>
        </w:rPr>
        <w:annotationRef/>
      </w:r>
      <w:r>
        <w:t>Запятая?</w:t>
      </w:r>
    </w:p>
  </w:comment>
  <w:comment w:id="104" w:author="Софья" w:date="2017-10-01T21:30:00Z" w:initials="С">
    <w:p w:rsidR="00385C48" w:rsidRDefault="00385C48" w:rsidP="00946ECA">
      <w:pPr>
        <w:pStyle w:val="a8"/>
      </w:pPr>
      <w:r>
        <w:rPr>
          <w:rStyle w:val="a7"/>
        </w:rPr>
        <w:annotationRef/>
      </w:r>
    </w:p>
  </w:comment>
  <w:comment w:id="107" w:author="Софья" w:date="2017-10-01T21:32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108" w:author="Софья" w:date="2017-10-01T21:33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109" w:author="Софья" w:date="2017-09-30T23:17:00Z" w:initials="С">
    <w:p w:rsidR="00385C48" w:rsidRDefault="00385C48">
      <w:pPr>
        <w:pStyle w:val="a8"/>
      </w:pPr>
      <w:r>
        <w:rPr>
          <w:rStyle w:val="a7"/>
        </w:rPr>
        <w:annotationRef/>
      </w:r>
      <w:r>
        <w:t>Английский</w:t>
      </w:r>
    </w:p>
  </w:comment>
  <w:comment w:id="116" w:author="Софья" w:date="2017-10-01T22:25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119" w:author="Софья" w:date="2017-10-01T22:25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122" w:author="Софья" w:date="2017-10-01T21:59:00Z" w:initials="С">
    <w:p w:rsidR="00385C48" w:rsidRDefault="00385C48">
      <w:pPr>
        <w:pStyle w:val="a8"/>
      </w:pPr>
      <w:r>
        <w:rPr>
          <w:rStyle w:val="a7"/>
        </w:rPr>
        <w:annotationRef/>
      </w:r>
    </w:p>
    <w:p w:rsidR="00385C48" w:rsidRDefault="00385C48">
      <w:pPr>
        <w:pStyle w:val="a8"/>
      </w:pPr>
      <w:r>
        <w:t>исправленный</w:t>
      </w:r>
    </w:p>
  </w:comment>
  <w:comment w:id="126" w:author="Софья" w:date="2017-10-01T22:25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128" w:author="Софья" w:date="2017-10-01T22:36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  <w:comment w:id="152" w:author="Софья" w:date="2017-10-01T12:57:00Z" w:initials="С">
    <w:p w:rsidR="00385C48" w:rsidRDefault="00385C48">
      <w:pPr>
        <w:pStyle w:val="a8"/>
      </w:pPr>
      <w:r>
        <w:rPr>
          <w:rStyle w:val="a7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D23" w:rsidRDefault="00830D23" w:rsidP="00F731B1">
      <w:r>
        <w:separator/>
      </w:r>
    </w:p>
  </w:endnote>
  <w:endnote w:type="continuationSeparator" w:id="0">
    <w:p w:rsidR="00830D23" w:rsidRDefault="00830D23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1141876"/>
      <w:docPartObj>
        <w:docPartGallery w:val="Page Numbers (Bottom of Page)"/>
        <w:docPartUnique/>
      </w:docPartObj>
    </w:sdtPr>
    <w:sdtContent>
      <w:p w:rsidR="00385C48" w:rsidRDefault="00385C4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18C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385C48" w:rsidRDefault="00385C4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2CBC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385C48" w:rsidRDefault="00385C48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D23" w:rsidRDefault="00830D23" w:rsidP="00F731B1">
      <w:r>
        <w:separator/>
      </w:r>
    </w:p>
  </w:footnote>
  <w:footnote w:type="continuationSeparator" w:id="0">
    <w:p w:rsidR="00830D23" w:rsidRDefault="00830D23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5C48" w:rsidRPr="00B97AE3" w:rsidRDefault="00385C48" w:rsidP="00B97AE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18DA1F01"/>
    <w:multiLevelType w:val="hybridMultilevel"/>
    <w:tmpl w:val="3B5EE790"/>
    <w:lvl w:ilvl="0" w:tplc="5EAA1694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259D423D"/>
    <w:multiLevelType w:val="multilevel"/>
    <w:tmpl w:val="5D18B94C"/>
    <w:lvl w:ilvl="0">
      <w:start w:val="1"/>
      <w:numFmt w:val="decimal"/>
      <w:pStyle w:val="D0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02"/>
      <w:suff w:val="space"/>
      <w:lvlText w:val="%1.%2"/>
      <w:lvlJc w:val="left"/>
      <w:pPr>
        <w:ind w:left="709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D0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D04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8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9"/>
  </w:num>
  <w:num w:numId="5">
    <w:abstractNumId w:val="0"/>
  </w:num>
  <w:num w:numId="6">
    <w:abstractNumId w:val="8"/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0EE7"/>
    <w:rsid w:val="00003AD7"/>
    <w:rsid w:val="000040C1"/>
    <w:rsid w:val="0000411E"/>
    <w:rsid w:val="00004CCF"/>
    <w:rsid w:val="000060CE"/>
    <w:rsid w:val="000060DA"/>
    <w:rsid w:val="000066D3"/>
    <w:rsid w:val="00006F47"/>
    <w:rsid w:val="00006F4F"/>
    <w:rsid w:val="000106A3"/>
    <w:rsid w:val="000120F2"/>
    <w:rsid w:val="00012D08"/>
    <w:rsid w:val="00014503"/>
    <w:rsid w:val="0001502E"/>
    <w:rsid w:val="00015EF7"/>
    <w:rsid w:val="0001632F"/>
    <w:rsid w:val="00017365"/>
    <w:rsid w:val="00017E82"/>
    <w:rsid w:val="000203E1"/>
    <w:rsid w:val="00021284"/>
    <w:rsid w:val="000218F3"/>
    <w:rsid w:val="000228A4"/>
    <w:rsid w:val="00022F96"/>
    <w:rsid w:val="00023665"/>
    <w:rsid w:val="00024437"/>
    <w:rsid w:val="00024C06"/>
    <w:rsid w:val="000257BE"/>
    <w:rsid w:val="000262EA"/>
    <w:rsid w:val="00026FB8"/>
    <w:rsid w:val="0002704A"/>
    <w:rsid w:val="00027558"/>
    <w:rsid w:val="00027727"/>
    <w:rsid w:val="00030DC3"/>
    <w:rsid w:val="00031BA6"/>
    <w:rsid w:val="00031F55"/>
    <w:rsid w:val="00031FEF"/>
    <w:rsid w:val="00033A3B"/>
    <w:rsid w:val="00034302"/>
    <w:rsid w:val="000343A8"/>
    <w:rsid w:val="000343FC"/>
    <w:rsid w:val="000351EA"/>
    <w:rsid w:val="0004065F"/>
    <w:rsid w:val="000407EB"/>
    <w:rsid w:val="000415AF"/>
    <w:rsid w:val="0004160C"/>
    <w:rsid w:val="000418D7"/>
    <w:rsid w:val="00041D8F"/>
    <w:rsid w:val="0004400D"/>
    <w:rsid w:val="0004773A"/>
    <w:rsid w:val="00047B05"/>
    <w:rsid w:val="000516F8"/>
    <w:rsid w:val="00052389"/>
    <w:rsid w:val="00052A7D"/>
    <w:rsid w:val="0005323B"/>
    <w:rsid w:val="000537A2"/>
    <w:rsid w:val="00053D77"/>
    <w:rsid w:val="000541BC"/>
    <w:rsid w:val="0005538B"/>
    <w:rsid w:val="000557AD"/>
    <w:rsid w:val="0005581B"/>
    <w:rsid w:val="00055868"/>
    <w:rsid w:val="00055FEC"/>
    <w:rsid w:val="00056402"/>
    <w:rsid w:val="00056AB2"/>
    <w:rsid w:val="00056BA9"/>
    <w:rsid w:val="00056DC0"/>
    <w:rsid w:val="00056F61"/>
    <w:rsid w:val="00057808"/>
    <w:rsid w:val="000579DE"/>
    <w:rsid w:val="00057D47"/>
    <w:rsid w:val="00057E7F"/>
    <w:rsid w:val="000613C3"/>
    <w:rsid w:val="0006188D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0F53"/>
    <w:rsid w:val="00071223"/>
    <w:rsid w:val="00072031"/>
    <w:rsid w:val="00072724"/>
    <w:rsid w:val="0007354A"/>
    <w:rsid w:val="00073641"/>
    <w:rsid w:val="00073C01"/>
    <w:rsid w:val="00073D90"/>
    <w:rsid w:val="0007449A"/>
    <w:rsid w:val="00074B2B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360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B2078"/>
    <w:rsid w:val="000B2A61"/>
    <w:rsid w:val="000B399D"/>
    <w:rsid w:val="000B414E"/>
    <w:rsid w:val="000B48CB"/>
    <w:rsid w:val="000B4D62"/>
    <w:rsid w:val="000B575E"/>
    <w:rsid w:val="000B57CF"/>
    <w:rsid w:val="000B61CE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D7330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1EA7"/>
    <w:rsid w:val="000F4058"/>
    <w:rsid w:val="000F5D3F"/>
    <w:rsid w:val="000F615D"/>
    <w:rsid w:val="000F6FC0"/>
    <w:rsid w:val="000F7069"/>
    <w:rsid w:val="000F71FA"/>
    <w:rsid w:val="000F7E92"/>
    <w:rsid w:val="00100338"/>
    <w:rsid w:val="00101E83"/>
    <w:rsid w:val="00102CC9"/>
    <w:rsid w:val="00103E54"/>
    <w:rsid w:val="00103FE2"/>
    <w:rsid w:val="001044FE"/>
    <w:rsid w:val="001054CE"/>
    <w:rsid w:val="00106344"/>
    <w:rsid w:val="00106437"/>
    <w:rsid w:val="001108B7"/>
    <w:rsid w:val="001118E8"/>
    <w:rsid w:val="001118F2"/>
    <w:rsid w:val="00111FFF"/>
    <w:rsid w:val="0011278C"/>
    <w:rsid w:val="0011303D"/>
    <w:rsid w:val="0011389D"/>
    <w:rsid w:val="00113CAE"/>
    <w:rsid w:val="00113DE4"/>
    <w:rsid w:val="00113EA6"/>
    <w:rsid w:val="00113F36"/>
    <w:rsid w:val="00114283"/>
    <w:rsid w:val="001144B9"/>
    <w:rsid w:val="001146B0"/>
    <w:rsid w:val="00114CC1"/>
    <w:rsid w:val="00114EDA"/>
    <w:rsid w:val="00117010"/>
    <w:rsid w:val="00117848"/>
    <w:rsid w:val="0012004A"/>
    <w:rsid w:val="00120372"/>
    <w:rsid w:val="00121328"/>
    <w:rsid w:val="00121D78"/>
    <w:rsid w:val="001221AE"/>
    <w:rsid w:val="00123F34"/>
    <w:rsid w:val="001247FE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43FD"/>
    <w:rsid w:val="001351F2"/>
    <w:rsid w:val="00135A46"/>
    <w:rsid w:val="00135A52"/>
    <w:rsid w:val="0013780D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69C9"/>
    <w:rsid w:val="00146FCC"/>
    <w:rsid w:val="00147385"/>
    <w:rsid w:val="00150001"/>
    <w:rsid w:val="0015082D"/>
    <w:rsid w:val="001512B7"/>
    <w:rsid w:val="001519BE"/>
    <w:rsid w:val="00152171"/>
    <w:rsid w:val="00152432"/>
    <w:rsid w:val="00152B3B"/>
    <w:rsid w:val="001535BA"/>
    <w:rsid w:val="00153D61"/>
    <w:rsid w:val="00153DE8"/>
    <w:rsid w:val="00154301"/>
    <w:rsid w:val="00154C47"/>
    <w:rsid w:val="00155124"/>
    <w:rsid w:val="00155200"/>
    <w:rsid w:val="001552B5"/>
    <w:rsid w:val="00155374"/>
    <w:rsid w:val="00155916"/>
    <w:rsid w:val="00157113"/>
    <w:rsid w:val="00157A7E"/>
    <w:rsid w:val="001608B8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793"/>
    <w:rsid w:val="001758DC"/>
    <w:rsid w:val="001759D1"/>
    <w:rsid w:val="00176C3A"/>
    <w:rsid w:val="00177483"/>
    <w:rsid w:val="00177DD2"/>
    <w:rsid w:val="0018019F"/>
    <w:rsid w:val="001801BC"/>
    <w:rsid w:val="00181564"/>
    <w:rsid w:val="00181AF9"/>
    <w:rsid w:val="00181FDC"/>
    <w:rsid w:val="00182FAA"/>
    <w:rsid w:val="001844EE"/>
    <w:rsid w:val="00184827"/>
    <w:rsid w:val="00184C17"/>
    <w:rsid w:val="00184CCE"/>
    <w:rsid w:val="00184F8E"/>
    <w:rsid w:val="00186B19"/>
    <w:rsid w:val="00187127"/>
    <w:rsid w:val="001901B6"/>
    <w:rsid w:val="0019068F"/>
    <w:rsid w:val="00190D15"/>
    <w:rsid w:val="001923FF"/>
    <w:rsid w:val="00192AC7"/>
    <w:rsid w:val="00192CAE"/>
    <w:rsid w:val="001960B4"/>
    <w:rsid w:val="00196143"/>
    <w:rsid w:val="001977C7"/>
    <w:rsid w:val="001A0296"/>
    <w:rsid w:val="001A12F6"/>
    <w:rsid w:val="001A1CB8"/>
    <w:rsid w:val="001A26A3"/>
    <w:rsid w:val="001A2D1A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2BCC"/>
    <w:rsid w:val="001B436A"/>
    <w:rsid w:val="001B483C"/>
    <w:rsid w:val="001B5314"/>
    <w:rsid w:val="001B5BAC"/>
    <w:rsid w:val="001B5E5A"/>
    <w:rsid w:val="001B65F2"/>
    <w:rsid w:val="001B6932"/>
    <w:rsid w:val="001B75BF"/>
    <w:rsid w:val="001B7852"/>
    <w:rsid w:val="001B79EA"/>
    <w:rsid w:val="001C098D"/>
    <w:rsid w:val="001C0D7C"/>
    <w:rsid w:val="001C244C"/>
    <w:rsid w:val="001C2657"/>
    <w:rsid w:val="001C37C9"/>
    <w:rsid w:val="001C4E1F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E49"/>
    <w:rsid w:val="001E1859"/>
    <w:rsid w:val="001E1EE4"/>
    <w:rsid w:val="001E1F5C"/>
    <w:rsid w:val="001E2246"/>
    <w:rsid w:val="001E24E3"/>
    <w:rsid w:val="001E2C5B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13F2"/>
    <w:rsid w:val="00202D83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04A"/>
    <w:rsid w:val="0021342A"/>
    <w:rsid w:val="002136FA"/>
    <w:rsid w:val="00213F94"/>
    <w:rsid w:val="00214135"/>
    <w:rsid w:val="002150C2"/>
    <w:rsid w:val="0021547D"/>
    <w:rsid w:val="00215743"/>
    <w:rsid w:val="0021591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58B"/>
    <w:rsid w:val="0022376F"/>
    <w:rsid w:val="00223AB0"/>
    <w:rsid w:val="00223AD8"/>
    <w:rsid w:val="00225AA3"/>
    <w:rsid w:val="002267B1"/>
    <w:rsid w:val="00226EF0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41C2"/>
    <w:rsid w:val="0024536C"/>
    <w:rsid w:val="00245765"/>
    <w:rsid w:val="00245B47"/>
    <w:rsid w:val="00246C0E"/>
    <w:rsid w:val="00247E02"/>
    <w:rsid w:val="00250329"/>
    <w:rsid w:val="0025052E"/>
    <w:rsid w:val="00253320"/>
    <w:rsid w:val="00253A43"/>
    <w:rsid w:val="00253D6A"/>
    <w:rsid w:val="00255EA9"/>
    <w:rsid w:val="00256080"/>
    <w:rsid w:val="002564D1"/>
    <w:rsid w:val="00256FF6"/>
    <w:rsid w:val="002571CE"/>
    <w:rsid w:val="002617E2"/>
    <w:rsid w:val="002617EB"/>
    <w:rsid w:val="00262016"/>
    <w:rsid w:val="0026489D"/>
    <w:rsid w:val="00264AC2"/>
    <w:rsid w:val="00264DE3"/>
    <w:rsid w:val="0026532B"/>
    <w:rsid w:val="00266B40"/>
    <w:rsid w:val="00267CC6"/>
    <w:rsid w:val="00270625"/>
    <w:rsid w:val="00270921"/>
    <w:rsid w:val="00270FA5"/>
    <w:rsid w:val="002716EB"/>
    <w:rsid w:val="00272694"/>
    <w:rsid w:val="00272B94"/>
    <w:rsid w:val="00272DC5"/>
    <w:rsid w:val="00273DB4"/>
    <w:rsid w:val="002744B0"/>
    <w:rsid w:val="0027521C"/>
    <w:rsid w:val="00276793"/>
    <w:rsid w:val="002771E8"/>
    <w:rsid w:val="00277209"/>
    <w:rsid w:val="0028017C"/>
    <w:rsid w:val="0028105A"/>
    <w:rsid w:val="00282230"/>
    <w:rsid w:val="0028270A"/>
    <w:rsid w:val="002828CF"/>
    <w:rsid w:val="0028304E"/>
    <w:rsid w:val="00283BEF"/>
    <w:rsid w:val="00284162"/>
    <w:rsid w:val="0028436B"/>
    <w:rsid w:val="00284649"/>
    <w:rsid w:val="00284A6E"/>
    <w:rsid w:val="00285BB1"/>
    <w:rsid w:val="002869A9"/>
    <w:rsid w:val="002873E9"/>
    <w:rsid w:val="002877D3"/>
    <w:rsid w:val="00290977"/>
    <w:rsid w:val="002909CA"/>
    <w:rsid w:val="00291B2F"/>
    <w:rsid w:val="00291D0E"/>
    <w:rsid w:val="0029200E"/>
    <w:rsid w:val="002920A5"/>
    <w:rsid w:val="002928A2"/>
    <w:rsid w:val="00292F8E"/>
    <w:rsid w:val="00293B7A"/>
    <w:rsid w:val="002940A4"/>
    <w:rsid w:val="002941E9"/>
    <w:rsid w:val="00294488"/>
    <w:rsid w:val="00294DE1"/>
    <w:rsid w:val="00295A38"/>
    <w:rsid w:val="00295E13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4A8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4232"/>
    <w:rsid w:val="002B508C"/>
    <w:rsid w:val="002B57AC"/>
    <w:rsid w:val="002B5940"/>
    <w:rsid w:val="002B64AD"/>
    <w:rsid w:val="002B71DC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E8E"/>
    <w:rsid w:val="002D3F7D"/>
    <w:rsid w:val="002D4218"/>
    <w:rsid w:val="002D4689"/>
    <w:rsid w:val="002D47EA"/>
    <w:rsid w:val="002D48DE"/>
    <w:rsid w:val="002D5009"/>
    <w:rsid w:val="002D5794"/>
    <w:rsid w:val="002D5961"/>
    <w:rsid w:val="002D5996"/>
    <w:rsid w:val="002D5B88"/>
    <w:rsid w:val="002D61D0"/>
    <w:rsid w:val="002D6BD7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E71CC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57"/>
    <w:rsid w:val="0031138A"/>
    <w:rsid w:val="003114C2"/>
    <w:rsid w:val="0031164F"/>
    <w:rsid w:val="00311854"/>
    <w:rsid w:val="00312B57"/>
    <w:rsid w:val="00313998"/>
    <w:rsid w:val="00313E08"/>
    <w:rsid w:val="0031444B"/>
    <w:rsid w:val="003172B4"/>
    <w:rsid w:val="00320063"/>
    <w:rsid w:val="00320ABB"/>
    <w:rsid w:val="00320F30"/>
    <w:rsid w:val="00322A7B"/>
    <w:rsid w:val="00322BBE"/>
    <w:rsid w:val="00322C50"/>
    <w:rsid w:val="00323577"/>
    <w:rsid w:val="003236C4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5D74"/>
    <w:rsid w:val="00336157"/>
    <w:rsid w:val="00337EBA"/>
    <w:rsid w:val="00337F87"/>
    <w:rsid w:val="003417E9"/>
    <w:rsid w:val="0034207A"/>
    <w:rsid w:val="003420B3"/>
    <w:rsid w:val="00342AE4"/>
    <w:rsid w:val="00343791"/>
    <w:rsid w:val="00343921"/>
    <w:rsid w:val="00343B29"/>
    <w:rsid w:val="0034498C"/>
    <w:rsid w:val="0034594F"/>
    <w:rsid w:val="00346E17"/>
    <w:rsid w:val="0034718B"/>
    <w:rsid w:val="00350005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6A0C"/>
    <w:rsid w:val="00377152"/>
    <w:rsid w:val="00377EA7"/>
    <w:rsid w:val="003809C2"/>
    <w:rsid w:val="00381516"/>
    <w:rsid w:val="00382018"/>
    <w:rsid w:val="00384863"/>
    <w:rsid w:val="00384E9E"/>
    <w:rsid w:val="00385331"/>
    <w:rsid w:val="00385357"/>
    <w:rsid w:val="003853D4"/>
    <w:rsid w:val="00385C0D"/>
    <w:rsid w:val="00385C48"/>
    <w:rsid w:val="0038653F"/>
    <w:rsid w:val="00386C3C"/>
    <w:rsid w:val="003879CA"/>
    <w:rsid w:val="003908F2"/>
    <w:rsid w:val="00390E9C"/>
    <w:rsid w:val="003917D7"/>
    <w:rsid w:val="00392147"/>
    <w:rsid w:val="00392667"/>
    <w:rsid w:val="00392794"/>
    <w:rsid w:val="00393BD1"/>
    <w:rsid w:val="00394F84"/>
    <w:rsid w:val="00395C5E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5150"/>
    <w:rsid w:val="003B61A9"/>
    <w:rsid w:val="003B7694"/>
    <w:rsid w:val="003B7F12"/>
    <w:rsid w:val="003C0F5D"/>
    <w:rsid w:val="003C0F7C"/>
    <w:rsid w:val="003C12BD"/>
    <w:rsid w:val="003C261C"/>
    <w:rsid w:val="003C502C"/>
    <w:rsid w:val="003C51B4"/>
    <w:rsid w:val="003C6CD7"/>
    <w:rsid w:val="003C7634"/>
    <w:rsid w:val="003D09F6"/>
    <w:rsid w:val="003D1357"/>
    <w:rsid w:val="003D1546"/>
    <w:rsid w:val="003D1FCD"/>
    <w:rsid w:val="003D2594"/>
    <w:rsid w:val="003D2903"/>
    <w:rsid w:val="003D4828"/>
    <w:rsid w:val="003D61C3"/>
    <w:rsid w:val="003D6829"/>
    <w:rsid w:val="003D7119"/>
    <w:rsid w:val="003D7CB3"/>
    <w:rsid w:val="003D7CC5"/>
    <w:rsid w:val="003E00BA"/>
    <w:rsid w:val="003E150B"/>
    <w:rsid w:val="003E2725"/>
    <w:rsid w:val="003E3BFC"/>
    <w:rsid w:val="003E4884"/>
    <w:rsid w:val="003E4C6B"/>
    <w:rsid w:val="003E4D6C"/>
    <w:rsid w:val="003E62F1"/>
    <w:rsid w:val="003E72D7"/>
    <w:rsid w:val="003E7B4E"/>
    <w:rsid w:val="003F03CD"/>
    <w:rsid w:val="003F0A08"/>
    <w:rsid w:val="003F1D4F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7C7"/>
    <w:rsid w:val="00404BC4"/>
    <w:rsid w:val="00404E56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02D"/>
    <w:rsid w:val="00410AE1"/>
    <w:rsid w:val="00410D0D"/>
    <w:rsid w:val="00411939"/>
    <w:rsid w:val="00412339"/>
    <w:rsid w:val="0041316A"/>
    <w:rsid w:val="00414455"/>
    <w:rsid w:val="00414DA3"/>
    <w:rsid w:val="00415EFC"/>
    <w:rsid w:val="0041620A"/>
    <w:rsid w:val="0041664C"/>
    <w:rsid w:val="00416F89"/>
    <w:rsid w:val="00417DFC"/>
    <w:rsid w:val="0042069D"/>
    <w:rsid w:val="0042087A"/>
    <w:rsid w:val="00423B23"/>
    <w:rsid w:val="00423E79"/>
    <w:rsid w:val="00424A17"/>
    <w:rsid w:val="00425E31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576"/>
    <w:rsid w:val="004415BD"/>
    <w:rsid w:val="004420C7"/>
    <w:rsid w:val="004422A5"/>
    <w:rsid w:val="0044336D"/>
    <w:rsid w:val="00443492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60101"/>
    <w:rsid w:val="00460369"/>
    <w:rsid w:val="004608C2"/>
    <w:rsid w:val="0046240E"/>
    <w:rsid w:val="0046246B"/>
    <w:rsid w:val="004633EC"/>
    <w:rsid w:val="00464291"/>
    <w:rsid w:val="00464DC3"/>
    <w:rsid w:val="00465849"/>
    <w:rsid w:val="00466256"/>
    <w:rsid w:val="0046683E"/>
    <w:rsid w:val="004674BD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890"/>
    <w:rsid w:val="00477E71"/>
    <w:rsid w:val="00477F1C"/>
    <w:rsid w:val="00481D6E"/>
    <w:rsid w:val="00482390"/>
    <w:rsid w:val="00483133"/>
    <w:rsid w:val="0048332A"/>
    <w:rsid w:val="004851CA"/>
    <w:rsid w:val="004864C3"/>
    <w:rsid w:val="00486ECB"/>
    <w:rsid w:val="004870B9"/>
    <w:rsid w:val="00487217"/>
    <w:rsid w:val="00487476"/>
    <w:rsid w:val="00487CDB"/>
    <w:rsid w:val="00490381"/>
    <w:rsid w:val="004905B5"/>
    <w:rsid w:val="00490B9C"/>
    <w:rsid w:val="004932D7"/>
    <w:rsid w:val="00493470"/>
    <w:rsid w:val="00493944"/>
    <w:rsid w:val="00493CE0"/>
    <w:rsid w:val="0049556C"/>
    <w:rsid w:val="004965F2"/>
    <w:rsid w:val="00496639"/>
    <w:rsid w:val="00497127"/>
    <w:rsid w:val="00497AA9"/>
    <w:rsid w:val="00497EAA"/>
    <w:rsid w:val="004A11EB"/>
    <w:rsid w:val="004A1F4E"/>
    <w:rsid w:val="004A286D"/>
    <w:rsid w:val="004A2B63"/>
    <w:rsid w:val="004A492D"/>
    <w:rsid w:val="004A5B5C"/>
    <w:rsid w:val="004A5DBE"/>
    <w:rsid w:val="004A70E5"/>
    <w:rsid w:val="004B1508"/>
    <w:rsid w:val="004B4058"/>
    <w:rsid w:val="004B4968"/>
    <w:rsid w:val="004B5044"/>
    <w:rsid w:val="004B6366"/>
    <w:rsid w:val="004B6B60"/>
    <w:rsid w:val="004B732A"/>
    <w:rsid w:val="004C053D"/>
    <w:rsid w:val="004C1EC5"/>
    <w:rsid w:val="004C2870"/>
    <w:rsid w:val="004C4940"/>
    <w:rsid w:val="004C5407"/>
    <w:rsid w:val="004C7F92"/>
    <w:rsid w:val="004D1901"/>
    <w:rsid w:val="004D2530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20D2"/>
    <w:rsid w:val="004F2635"/>
    <w:rsid w:val="004F5350"/>
    <w:rsid w:val="004F5709"/>
    <w:rsid w:val="004F5C72"/>
    <w:rsid w:val="004F5C73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914"/>
    <w:rsid w:val="00505AA6"/>
    <w:rsid w:val="00506C2A"/>
    <w:rsid w:val="0050778F"/>
    <w:rsid w:val="005119B4"/>
    <w:rsid w:val="0051287A"/>
    <w:rsid w:val="00513375"/>
    <w:rsid w:val="00513ABF"/>
    <w:rsid w:val="00513D15"/>
    <w:rsid w:val="005140BC"/>
    <w:rsid w:val="00514228"/>
    <w:rsid w:val="00516323"/>
    <w:rsid w:val="00516DD1"/>
    <w:rsid w:val="00520042"/>
    <w:rsid w:val="005201A1"/>
    <w:rsid w:val="00520779"/>
    <w:rsid w:val="00520AF1"/>
    <w:rsid w:val="00520DBD"/>
    <w:rsid w:val="00521F88"/>
    <w:rsid w:val="005228DE"/>
    <w:rsid w:val="00522D8C"/>
    <w:rsid w:val="00522EAB"/>
    <w:rsid w:val="005232D2"/>
    <w:rsid w:val="00523E0E"/>
    <w:rsid w:val="005247EC"/>
    <w:rsid w:val="0052488A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C2C"/>
    <w:rsid w:val="00532C7F"/>
    <w:rsid w:val="0053366C"/>
    <w:rsid w:val="0053490C"/>
    <w:rsid w:val="005356C2"/>
    <w:rsid w:val="00535BAC"/>
    <w:rsid w:val="00536144"/>
    <w:rsid w:val="005365DC"/>
    <w:rsid w:val="00536718"/>
    <w:rsid w:val="00536CA4"/>
    <w:rsid w:val="00540556"/>
    <w:rsid w:val="00541E23"/>
    <w:rsid w:val="00542F4B"/>
    <w:rsid w:val="0054330B"/>
    <w:rsid w:val="00543989"/>
    <w:rsid w:val="00543B4A"/>
    <w:rsid w:val="00544FF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A5D"/>
    <w:rsid w:val="00551B0E"/>
    <w:rsid w:val="005541A4"/>
    <w:rsid w:val="00554628"/>
    <w:rsid w:val="005547FD"/>
    <w:rsid w:val="00554B6D"/>
    <w:rsid w:val="00554CEB"/>
    <w:rsid w:val="0055668A"/>
    <w:rsid w:val="00556C0F"/>
    <w:rsid w:val="005578A1"/>
    <w:rsid w:val="00557B92"/>
    <w:rsid w:val="0056061F"/>
    <w:rsid w:val="00560622"/>
    <w:rsid w:val="0056088A"/>
    <w:rsid w:val="005612A0"/>
    <w:rsid w:val="00561D14"/>
    <w:rsid w:val="00563A4F"/>
    <w:rsid w:val="005649DC"/>
    <w:rsid w:val="00564D1F"/>
    <w:rsid w:val="00565E79"/>
    <w:rsid w:val="00566471"/>
    <w:rsid w:val="0056776E"/>
    <w:rsid w:val="005716A1"/>
    <w:rsid w:val="005728A0"/>
    <w:rsid w:val="005729B0"/>
    <w:rsid w:val="00573977"/>
    <w:rsid w:val="00573A25"/>
    <w:rsid w:val="00573C96"/>
    <w:rsid w:val="0057415D"/>
    <w:rsid w:val="005749B2"/>
    <w:rsid w:val="0057626A"/>
    <w:rsid w:val="005771A8"/>
    <w:rsid w:val="005778D0"/>
    <w:rsid w:val="00582C8C"/>
    <w:rsid w:val="00583764"/>
    <w:rsid w:val="00583A77"/>
    <w:rsid w:val="00584DE4"/>
    <w:rsid w:val="00584F50"/>
    <w:rsid w:val="005851CF"/>
    <w:rsid w:val="00585F8A"/>
    <w:rsid w:val="005865E3"/>
    <w:rsid w:val="0058765A"/>
    <w:rsid w:val="0059026C"/>
    <w:rsid w:val="00590586"/>
    <w:rsid w:val="005915F0"/>
    <w:rsid w:val="005916AB"/>
    <w:rsid w:val="005926A3"/>
    <w:rsid w:val="00593117"/>
    <w:rsid w:val="005956F2"/>
    <w:rsid w:val="00595D8B"/>
    <w:rsid w:val="00595E38"/>
    <w:rsid w:val="00596193"/>
    <w:rsid w:val="00596B23"/>
    <w:rsid w:val="005A0132"/>
    <w:rsid w:val="005A0602"/>
    <w:rsid w:val="005A0DDB"/>
    <w:rsid w:val="005A1996"/>
    <w:rsid w:val="005A29AC"/>
    <w:rsid w:val="005A32CC"/>
    <w:rsid w:val="005A336A"/>
    <w:rsid w:val="005A3F13"/>
    <w:rsid w:val="005A49EB"/>
    <w:rsid w:val="005A4BEE"/>
    <w:rsid w:val="005A5462"/>
    <w:rsid w:val="005A5E78"/>
    <w:rsid w:val="005A5EB9"/>
    <w:rsid w:val="005A60DC"/>
    <w:rsid w:val="005A721B"/>
    <w:rsid w:val="005A77F7"/>
    <w:rsid w:val="005A7E44"/>
    <w:rsid w:val="005B0918"/>
    <w:rsid w:val="005B0D69"/>
    <w:rsid w:val="005B1537"/>
    <w:rsid w:val="005B1694"/>
    <w:rsid w:val="005B24DA"/>
    <w:rsid w:val="005B4085"/>
    <w:rsid w:val="005B4D96"/>
    <w:rsid w:val="005B55E8"/>
    <w:rsid w:val="005B6394"/>
    <w:rsid w:val="005B63B6"/>
    <w:rsid w:val="005B74DA"/>
    <w:rsid w:val="005B7F41"/>
    <w:rsid w:val="005C2170"/>
    <w:rsid w:val="005C40BF"/>
    <w:rsid w:val="005C51F9"/>
    <w:rsid w:val="005C55E7"/>
    <w:rsid w:val="005C66AF"/>
    <w:rsid w:val="005C6A40"/>
    <w:rsid w:val="005C7605"/>
    <w:rsid w:val="005C7A45"/>
    <w:rsid w:val="005C7FB0"/>
    <w:rsid w:val="005D0D34"/>
    <w:rsid w:val="005D2E4B"/>
    <w:rsid w:val="005D30F0"/>
    <w:rsid w:val="005D53FD"/>
    <w:rsid w:val="005D58F9"/>
    <w:rsid w:val="005D5AF4"/>
    <w:rsid w:val="005D6942"/>
    <w:rsid w:val="005D6A7B"/>
    <w:rsid w:val="005D6CE1"/>
    <w:rsid w:val="005E057E"/>
    <w:rsid w:val="005E0BEE"/>
    <w:rsid w:val="005E1363"/>
    <w:rsid w:val="005E1901"/>
    <w:rsid w:val="005E1DFB"/>
    <w:rsid w:val="005E241B"/>
    <w:rsid w:val="005E2D4C"/>
    <w:rsid w:val="005E51DD"/>
    <w:rsid w:val="005E52BC"/>
    <w:rsid w:val="005E6B5C"/>
    <w:rsid w:val="005E76D7"/>
    <w:rsid w:val="005F008A"/>
    <w:rsid w:val="005F12C5"/>
    <w:rsid w:val="005F1475"/>
    <w:rsid w:val="005F2863"/>
    <w:rsid w:val="005F366B"/>
    <w:rsid w:val="005F5794"/>
    <w:rsid w:val="005F5F49"/>
    <w:rsid w:val="005F6210"/>
    <w:rsid w:val="005F6535"/>
    <w:rsid w:val="005F7955"/>
    <w:rsid w:val="005F7BB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2135"/>
    <w:rsid w:val="0061354D"/>
    <w:rsid w:val="0061399E"/>
    <w:rsid w:val="00613A4B"/>
    <w:rsid w:val="0061577C"/>
    <w:rsid w:val="00615980"/>
    <w:rsid w:val="006159B3"/>
    <w:rsid w:val="0062005B"/>
    <w:rsid w:val="0062044B"/>
    <w:rsid w:val="006204FD"/>
    <w:rsid w:val="00620BD0"/>
    <w:rsid w:val="00620CD6"/>
    <w:rsid w:val="00624D90"/>
    <w:rsid w:val="0062549F"/>
    <w:rsid w:val="00625FA8"/>
    <w:rsid w:val="0063064C"/>
    <w:rsid w:val="00631711"/>
    <w:rsid w:val="0063179C"/>
    <w:rsid w:val="00631CB9"/>
    <w:rsid w:val="00631D5C"/>
    <w:rsid w:val="00631DC9"/>
    <w:rsid w:val="00633D6C"/>
    <w:rsid w:val="00635346"/>
    <w:rsid w:val="006372BD"/>
    <w:rsid w:val="00640B6E"/>
    <w:rsid w:val="0064100E"/>
    <w:rsid w:val="006416DD"/>
    <w:rsid w:val="00641C01"/>
    <w:rsid w:val="0064336D"/>
    <w:rsid w:val="00644B44"/>
    <w:rsid w:val="00644C09"/>
    <w:rsid w:val="00644CAE"/>
    <w:rsid w:val="00645F80"/>
    <w:rsid w:val="00646BD6"/>
    <w:rsid w:val="00646D0E"/>
    <w:rsid w:val="00647FFA"/>
    <w:rsid w:val="006501A0"/>
    <w:rsid w:val="00650D58"/>
    <w:rsid w:val="00650F95"/>
    <w:rsid w:val="006512A8"/>
    <w:rsid w:val="00651ED2"/>
    <w:rsid w:val="00652A92"/>
    <w:rsid w:val="00653111"/>
    <w:rsid w:val="006535CF"/>
    <w:rsid w:val="00653A56"/>
    <w:rsid w:val="00653A86"/>
    <w:rsid w:val="00653E11"/>
    <w:rsid w:val="00654060"/>
    <w:rsid w:val="006541F3"/>
    <w:rsid w:val="006543BD"/>
    <w:rsid w:val="00654859"/>
    <w:rsid w:val="006568A1"/>
    <w:rsid w:val="00660315"/>
    <w:rsid w:val="00660B12"/>
    <w:rsid w:val="0066130A"/>
    <w:rsid w:val="006625BF"/>
    <w:rsid w:val="0066291E"/>
    <w:rsid w:val="00662CD3"/>
    <w:rsid w:val="00662E22"/>
    <w:rsid w:val="00662E32"/>
    <w:rsid w:val="0066325A"/>
    <w:rsid w:val="00663F3E"/>
    <w:rsid w:val="006640ED"/>
    <w:rsid w:val="00665BD0"/>
    <w:rsid w:val="00665D65"/>
    <w:rsid w:val="00670054"/>
    <w:rsid w:val="00670D32"/>
    <w:rsid w:val="00671064"/>
    <w:rsid w:val="00671194"/>
    <w:rsid w:val="00671B00"/>
    <w:rsid w:val="00671F24"/>
    <w:rsid w:val="006721E6"/>
    <w:rsid w:val="006723E8"/>
    <w:rsid w:val="0067261B"/>
    <w:rsid w:val="00672924"/>
    <w:rsid w:val="006757A3"/>
    <w:rsid w:val="006762B6"/>
    <w:rsid w:val="00676480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3D5E"/>
    <w:rsid w:val="00684F38"/>
    <w:rsid w:val="00684F90"/>
    <w:rsid w:val="00685676"/>
    <w:rsid w:val="006858CA"/>
    <w:rsid w:val="00690AD5"/>
    <w:rsid w:val="0069134A"/>
    <w:rsid w:val="006914CA"/>
    <w:rsid w:val="006917F6"/>
    <w:rsid w:val="00691FD5"/>
    <w:rsid w:val="00692D56"/>
    <w:rsid w:val="00694100"/>
    <w:rsid w:val="00694BE6"/>
    <w:rsid w:val="0069639F"/>
    <w:rsid w:val="00696A56"/>
    <w:rsid w:val="0069703D"/>
    <w:rsid w:val="006976D4"/>
    <w:rsid w:val="00697BA2"/>
    <w:rsid w:val="00697F26"/>
    <w:rsid w:val="00697FA9"/>
    <w:rsid w:val="006A03AE"/>
    <w:rsid w:val="006A1E43"/>
    <w:rsid w:val="006A2335"/>
    <w:rsid w:val="006A250F"/>
    <w:rsid w:val="006A32C0"/>
    <w:rsid w:val="006A4A29"/>
    <w:rsid w:val="006A5EDB"/>
    <w:rsid w:val="006B082E"/>
    <w:rsid w:val="006B0855"/>
    <w:rsid w:val="006B1153"/>
    <w:rsid w:val="006B2638"/>
    <w:rsid w:val="006B3070"/>
    <w:rsid w:val="006B3874"/>
    <w:rsid w:val="006B3E5B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34D5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58AD"/>
    <w:rsid w:val="006D6602"/>
    <w:rsid w:val="006D7962"/>
    <w:rsid w:val="006D7CA7"/>
    <w:rsid w:val="006D7D23"/>
    <w:rsid w:val="006E04E5"/>
    <w:rsid w:val="006E07FF"/>
    <w:rsid w:val="006E1A9B"/>
    <w:rsid w:val="006E2CCA"/>
    <w:rsid w:val="006E3393"/>
    <w:rsid w:val="006E3BBA"/>
    <w:rsid w:val="006E3ED1"/>
    <w:rsid w:val="006E44EF"/>
    <w:rsid w:val="006E50C3"/>
    <w:rsid w:val="006E5956"/>
    <w:rsid w:val="006E6685"/>
    <w:rsid w:val="006E6DDF"/>
    <w:rsid w:val="006F011D"/>
    <w:rsid w:val="006F03E0"/>
    <w:rsid w:val="006F0B77"/>
    <w:rsid w:val="006F0F45"/>
    <w:rsid w:val="006F1956"/>
    <w:rsid w:val="006F2797"/>
    <w:rsid w:val="006F3244"/>
    <w:rsid w:val="006F453E"/>
    <w:rsid w:val="006F503A"/>
    <w:rsid w:val="006F581F"/>
    <w:rsid w:val="006F5A55"/>
    <w:rsid w:val="006F5A9D"/>
    <w:rsid w:val="006F6B50"/>
    <w:rsid w:val="006F7C2E"/>
    <w:rsid w:val="00700427"/>
    <w:rsid w:val="00700604"/>
    <w:rsid w:val="00700769"/>
    <w:rsid w:val="0070113D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0FA7"/>
    <w:rsid w:val="0071119C"/>
    <w:rsid w:val="00711D95"/>
    <w:rsid w:val="00711E00"/>
    <w:rsid w:val="00712166"/>
    <w:rsid w:val="007136EA"/>
    <w:rsid w:val="00713752"/>
    <w:rsid w:val="0071419D"/>
    <w:rsid w:val="00714D06"/>
    <w:rsid w:val="00714D4C"/>
    <w:rsid w:val="007152FD"/>
    <w:rsid w:val="00715DDC"/>
    <w:rsid w:val="0071629C"/>
    <w:rsid w:val="00716D9F"/>
    <w:rsid w:val="00720F6E"/>
    <w:rsid w:val="00721328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1A4"/>
    <w:rsid w:val="007342F7"/>
    <w:rsid w:val="00734494"/>
    <w:rsid w:val="0073487D"/>
    <w:rsid w:val="00734957"/>
    <w:rsid w:val="00735545"/>
    <w:rsid w:val="00736279"/>
    <w:rsid w:val="007365EC"/>
    <w:rsid w:val="00737442"/>
    <w:rsid w:val="0073770C"/>
    <w:rsid w:val="00737AF4"/>
    <w:rsid w:val="00737E2C"/>
    <w:rsid w:val="00740B93"/>
    <w:rsid w:val="00742D72"/>
    <w:rsid w:val="00743EE4"/>
    <w:rsid w:val="0074541C"/>
    <w:rsid w:val="00745F27"/>
    <w:rsid w:val="00746352"/>
    <w:rsid w:val="00746775"/>
    <w:rsid w:val="00746ADD"/>
    <w:rsid w:val="00746ED5"/>
    <w:rsid w:val="00750226"/>
    <w:rsid w:val="0075029A"/>
    <w:rsid w:val="00752010"/>
    <w:rsid w:val="00752406"/>
    <w:rsid w:val="0075272A"/>
    <w:rsid w:val="0075273B"/>
    <w:rsid w:val="00753385"/>
    <w:rsid w:val="00753FBC"/>
    <w:rsid w:val="00753FF4"/>
    <w:rsid w:val="00754C21"/>
    <w:rsid w:val="00755F2A"/>
    <w:rsid w:val="00756DB4"/>
    <w:rsid w:val="00760142"/>
    <w:rsid w:val="00760941"/>
    <w:rsid w:val="0076102C"/>
    <w:rsid w:val="007619F4"/>
    <w:rsid w:val="00762DFC"/>
    <w:rsid w:val="00763650"/>
    <w:rsid w:val="00763CA6"/>
    <w:rsid w:val="00765CCB"/>
    <w:rsid w:val="00765D62"/>
    <w:rsid w:val="00766369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5F33"/>
    <w:rsid w:val="007760B3"/>
    <w:rsid w:val="007764C8"/>
    <w:rsid w:val="00781F15"/>
    <w:rsid w:val="007823FC"/>
    <w:rsid w:val="00783ED5"/>
    <w:rsid w:val="00784BB7"/>
    <w:rsid w:val="00784CFF"/>
    <w:rsid w:val="0078567F"/>
    <w:rsid w:val="00785E85"/>
    <w:rsid w:val="007869CA"/>
    <w:rsid w:val="00786B92"/>
    <w:rsid w:val="00786F90"/>
    <w:rsid w:val="00790A21"/>
    <w:rsid w:val="007912CE"/>
    <w:rsid w:val="0079213B"/>
    <w:rsid w:val="00793CBC"/>
    <w:rsid w:val="00793F83"/>
    <w:rsid w:val="00794185"/>
    <w:rsid w:val="00794325"/>
    <w:rsid w:val="0079465D"/>
    <w:rsid w:val="00795C2C"/>
    <w:rsid w:val="00796CF0"/>
    <w:rsid w:val="007A014B"/>
    <w:rsid w:val="007A04A9"/>
    <w:rsid w:val="007A0B0D"/>
    <w:rsid w:val="007A3E53"/>
    <w:rsid w:val="007A494E"/>
    <w:rsid w:val="007A4E6A"/>
    <w:rsid w:val="007A5279"/>
    <w:rsid w:val="007A5527"/>
    <w:rsid w:val="007A5691"/>
    <w:rsid w:val="007A58D4"/>
    <w:rsid w:val="007A6CB5"/>
    <w:rsid w:val="007A76CB"/>
    <w:rsid w:val="007A790D"/>
    <w:rsid w:val="007A7CE9"/>
    <w:rsid w:val="007B0F36"/>
    <w:rsid w:val="007B0FB0"/>
    <w:rsid w:val="007B122B"/>
    <w:rsid w:val="007B1737"/>
    <w:rsid w:val="007B2252"/>
    <w:rsid w:val="007B251F"/>
    <w:rsid w:val="007B25B0"/>
    <w:rsid w:val="007B2C7E"/>
    <w:rsid w:val="007B2EF4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162A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0910"/>
    <w:rsid w:val="007D21B6"/>
    <w:rsid w:val="007D3676"/>
    <w:rsid w:val="007D37FC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330"/>
    <w:rsid w:val="007E5841"/>
    <w:rsid w:val="007E5BED"/>
    <w:rsid w:val="007E5C9E"/>
    <w:rsid w:val="007E63AA"/>
    <w:rsid w:val="007E6CA3"/>
    <w:rsid w:val="007E7237"/>
    <w:rsid w:val="007F0718"/>
    <w:rsid w:val="007F0A62"/>
    <w:rsid w:val="007F0C30"/>
    <w:rsid w:val="007F3213"/>
    <w:rsid w:val="007F372F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4F4"/>
    <w:rsid w:val="00802D9F"/>
    <w:rsid w:val="00802DF1"/>
    <w:rsid w:val="00802FBD"/>
    <w:rsid w:val="00803573"/>
    <w:rsid w:val="00804547"/>
    <w:rsid w:val="00804F16"/>
    <w:rsid w:val="0080503E"/>
    <w:rsid w:val="00805283"/>
    <w:rsid w:val="0080554F"/>
    <w:rsid w:val="00805776"/>
    <w:rsid w:val="0080663D"/>
    <w:rsid w:val="00806CC5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48C"/>
    <w:rsid w:val="008156E6"/>
    <w:rsid w:val="00815E9B"/>
    <w:rsid w:val="0081767E"/>
    <w:rsid w:val="00817CB4"/>
    <w:rsid w:val="00820507"/>
    <w:rsid w:val="008210FA"/>
    <w:rsid w:val="0082228E"/>
    <w:rsid w:val="00822346"/>
    <w:rsid w:val="008224C4"/>
    <w:rsid w:val="0082324C"/>
    <w:rsid w:val="008238BA"/>
    <w:rsid w:val="008243F5"/>
    <w:rsid w:val="00827312"/>
    <w:rsid w:val="00827BC6"/>
    <w:rsid w:val="00830D23"/>
    <w:rsid w:val="008313FB"/>
    <w:rsid w:val="00831CE3"/>
    <w:rsid w:val="00831E03"/>
    <w:rsid w:val="008326AF"/>
    <w:rsid w:val="0083275D"/>
    <w:rsid w:val="008331A5"/>
    <w:rsid w:val="008331BE"/>
    <w:rsid w:val="008332A5"/>
    <w:rsid w:val="008337DF"/>
    <w:rsid w:val="008347AA"/>
    <w:rsid w:val="00834B9B"/>
    <w:rsid w:val="00835F22"/>
    <w:rsid w:val="008360F6"/>
    <w:rsid w:val="00836536"/>
    <w:rsid w:val="00836987"/>
    <w:rsid w:val="00836E54"/>
    <w:rsid w:val="008375D3"/>
    <w:rsid w:val="00837770"/>
    <w:rsid w:val="00837F31"/>
    <w:rsid w:val="00840066"/>
    <w:rsid w:val="008400CC"/>
    <w:rsid w:val="008401C5"/>
    <w:rsid w:val="008403AA"/>
    <w:rsid w:val="00840824"/>
    <w:rsid w:val="00841376"/>
    <w:rsid w:val="008428F9"/>
    <w:rsid w:val="00843314"/>
    <w:rsid w:val="008446EF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655F"/>
    <w:rsid w:val="008870E3"/>
    <w:rsid w:val="00887CC9"/>
    <w:rsid w:val="008905A9"/>
    <w:rsid w:val="0089110B"/>
    <w:rsid w:val="00891299"/>
    <w:rsid w:val="00891366"/>
    <w:rsid w:val="00891456"/>
    <w:rsid w:val="0089154D"/>
    <w:rsid w:val="00891AC6"/>
    <w:rsid w:val="00894659"/>
    <w:rsid w:val="00895A0F"/>
    <w:rsid w:val="008960CC"/>
    <w:rsid w:val="008975A8"/>
    <w:rsid w:val="008A0B3F"/>
    <w:rsid w:val="008A1598"/>
    <w:rsid w:val="008A205F"/>
    <w:rsid w:val="008A2636"/>
    <w:rsid w:val="008A31C0"/>
    <w:rsid w:val="008A36A2"/>
    <w:rsid w:val="008A3F21"/>
    <w:rsid w:val="008A43B4"/>
    <w:rsid w:val="008A44EC"/>
    <w:rsid w:val="008A4E5A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714"/>
    <w:rsid w:val="008B5E1C"/>
    <w:rsid w:val="008B68DA"/>
    <w:rsid w:val="008B6B16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3278"/>
    <w:rsid w:val="008C33D4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1D76"/>
    <w:rsid w:val="008E239A"/>
    <w:rsid w:val="008E25B5"/>
    <w:rsid w:val="008E2752"/>
    <w:rsid w:val="008E2B77"/>
    <w:rsid w:val="008E2DE8"/>
    <w:rsid w:val="008E3583"/>
    <w:rsid w:val="008E3E1E"/>
    <w:rsid w:val="008E48E6"/>
    <w:rsid w:val="008E6D84"/>
    <w:rsid w:val="008E7D58"/>
    <w:rsid w:val="008F0C9B"/>
    <w:rsid w:val="008F1809"/>
    <w:rsid w:val="008F1E00"/>
    <w:rsid w:val="008F2A16"/>
    <w:rsid w:val="008F40A1"/>
    <w:rsid w:val="008F5BBA"/>
    <w:rsid w:val="008F60B2"/>
    <w:rsid w:val="008F612A"/>
    <w:rsid w:val="008F693F"/>
    <w:rsid w:val="008F7BBB"/>
    <w:rsid w:val="008F7E5D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224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B6A"/>
    <w:rsid w:val="00934272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14E5"/>
    <w:rsid w:val="0094265F"/>
    <w:rsid w:val="0094269A"/>
    <w:rsid w:val="009448A9"/>
    <w:rsid w:val="00945345"/>
    <w:rsid w:val="009460CA"/>
    <w:rsid w:val="00946ECA"/>
    <w:rsid w:val="00946EEE"/>
    <w:rsid w:val="0094706C"/>
    <w:rsid w:val="009506E0"/>
    <w:rsid w:val="00950C4E"/>
    <w:rsid w:val="00950EFE"/>
    <w:rsid w:val="00951659"/>
    <w:rsid w:val="00952BBD"/>
    <w:rsid w:val="00952C6D"/>
    <w:rsid w:val="009536F7"/>
    <w:rsid w:val="00953A92"/>
    <w:rsid w:val="00954BA6"/>
    <w:rsid w:val="0095556D"/>
    <w:rsid w:val="00955624"/>
    <w:rsid w:val="00955A62"/>
    <w:rsid w:val="009602BD"/>
    <w:rsid w:val="009602F9"/>
    <w:rsid w:val="00963483"/>
    <w:rsid w:val="00963F8F"/>
    <w:rsid w:val="00965776"/>
    <w:rsid w:val="00965E5B"/>
    <w:rsid w:val="00966200"/>
    <w:rsid w:val="009666F4"/>
    <w:rsid w:val="00966978"/>
    <w:rsid w:val="00966F04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71E"/>
    <w:rsid w:val="00974C2F"/>
    <w:rsid w:val="00975687"/>
    <w:rsid w:val="00975BAC"/>
    <w:rsid w:val="009769A0"/>
    <w:rsid w:val="0097737E"/>
    <w:rsid w:val="009773B1"/>
    <w:rsid w:val="00977F8D"/>
    <w:rsid w:val="00980864"/>
    <w:rsid w:val="00982D37"/>
    <w:rsid w:val="00983A19"/>
    <w:rsid w:val="00983CFF"/>
    <w:rsid w:val="00983E26"/>
    <w:rsid w:val="0098402D"/>
    <w:rsid w:val="00984AD0"/>
    <w:rsid w:val="00984BE6"/>
    <w:rsid w:val="00984C10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97EA7"/>
    <w:rsid w:val="009A120E"/>
    <w:rsid w:val="009A1BCB"/>
    <w:rsid w:val="009A207E"/>
    <w:rsid w:val="009A26C9"/>
    <w:rsid w:val="009A408F"/>
    <w:rsid w:val="009A4B45"/>
    <w:rsid w:val="009A4CF1"/>
    <w:rsid w:val="009A4D8C"/>
    <w:rsid w:val="009A51E8"/>
    <w:rsid w:val="009A5ACA"/>
    <w:rsid w:val="009A75AA"/>
    <w:rsid w:val="009A7A3D"/>
    <w:rsid w:val="009B19FC"/>
    <w:rsid w:val="009B2A96"/>
    <w:rsid w:val="009B3B9A"/>
    <w:rsid w:val="009B4389"/>
    <w:rsid w:val="009B4402"/>
    <w:rsid w:val="009B4557"/>
    <w:rsid w:val="009B4660"/>
    <w:rsid w:val="009B4E8B"/>
    <w:rsid w:val="009B4EA3"/>
    <w:rsid w:val="009B4F4C"/>
    <w:rsid w:val="009B5361"/>
    <w:rsid w:val="009B5710"/>
    <w:rsid w:val="009B6C67"/>
    <w:rsid w:val="009B7088"/>
    <w:rsid w:val="009B731F"/>
    <w:rsid w:val="009C00DE"/>
    <w:rsid w:val="009C1A20"/>
    <w:rsid w:val="009C1E33"/>
    <w:rsid w:val="009C2BAE"/>
    <w:rsid w:val="009C3E3A"/>
    <w:rsid w:val="009C40B8"/>
    <w:rsid w:val="009C4F49"/>
    <w:rsid w:val="009C514A"/>
    <w:rsid w:val="009C520D"/>
    <w:rsid w:val="009C5216"/>
    <w:rsid w:val="009C5AA3"/>
    <w:rsid w:val="009C640A"/>
    <w:rsid w:val="009C68FE"/>
    <w:rsid w:val="009C697D"/>
    <w:rsid w:val="009C69A4"/>
    <w:rsid w:val="009C76BE"/>
    <w:rsid w:val="009D03EF"/>
    <w:rsid w:val="009D0ADB"/>
    <w:rsid w:val="009D27BA"/>
    <w:rsid w:val="009D2890"/>
    <w:rsid w:val="009D2C2A"/>
    <w:rsid w:val="009D322C"/>
    <w:rsid w:val="009D4BC7"/>
    <w:rsid w:val="009D4CC5"/>
    <w:rsid w:val="009D58A6"/>
    <w:rsid w:val="009D6E98"/>
    <w:rsid w:val="009D7684"/>
    <w:rsid w:val="009D7C99"/>
    <w:rsid w:val="009D7DE6"/>
    <w:rsid w:val="009E1F7D"/>
    <w:rsid w:val="009E228F"/>
    <w:rsid w:val="009E28EB"/>
    <w:rsid w:val="009E2A06"/>
    <w:rsid w:val="009E4B44"/>
    <w:rsid w:val="009E5A6E"/>
    <w:rsid w:val="009E7620"/>
    <w:rsid w:val="009E79DB"/>
    <w:rsid w:val="009F0634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011B"/>
    <w:rsid w:val="00A01BAF"/>
    <w:rsid w:val="00A01D64"/>
    <w:rsid w:val="00A025AE"/>
    <w:rsid w:val="00A025DC"/>
    <w:rsid w:val="00A049E6"/>
    <w:rsid w:val="00A055D6"/>
    <w:rsid w:val="00A057BB"/>
    <w:rsid w:val="00A065D6"/>
    <w:rsid w:val="00A07145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16F2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17E"/>
    <w:rsid w:val="00A34659"/>
    <w:rsid w:val="00A3572B"/>
    <w:rsid w:val="00A35902"/>
    <w:rsid w:val="00A35B27"/>
    <w:rsid w:val="00A35E74"/>
    <w:rsid w:val="00A3616A"/>
    <w:rsid w:val="00A363C6"/>
    <w:rsid w:val="00A3684C"/>
    <w:rsid w:val="00A36C52"/>
    <w:rsid w:val="00A36E9D"/>
    <w:rsid w:val="00A37DF6"/>
    <w:rsid w:val="00A41A5A"/>
    <w:rsid w:val="00A41CF7"/>
    <w:rsid w:val="00A45119"/>
    <w:rsid w:val="00A465B5"/>
    <w:rsid w:val="00A47F5C"/>
    <w:rsid w:val="00A47FAD"/>
    <w:rsid w:val="00A50029"/>
    <w:rsid w:val="00A5063E"/>
    <w:rsid w:val="00A50DB7"/>
    <w:rsid w:val="00A50FD2"/>
    <w:rsid w:val="00A519B0"/>
    <w:rsid w:val="00A51C6C"/>
    <w:rsid w:val="00A52897"/>
    <w:rsid w:val="00A52BB7"/>
    <w:rsid w:val="00A531F5"/>
    <w:rsid w:val="00A532C9"/>
    <w:rsid w:val="00A53404"/>
    <w:rsid w:val="00A53D2D"/>
    <w:rsid w:val="00A540EA"/>
    <w:rsid w:val="00A54379"/>
    <w:rsid w:val="00A54C0C"/>
    <w:rsid w:val="00A54F83"/>
    <w:rsid w:val="00A55A1A"/>
    <w:rsid w:val="00A55B59"/>
    <w:rsid w:val="00A6059A"/>
    <w:rsid w:val="00A60B01"/>
    <w:rsid w:val="00A61A3B"/>
    <w:rsid w:val="00A62B82"/>
    <w:rsid w:val="00A6433E"/>
    <w:rsid w:val="00A6530A"/>
    <w:rsid w:val="00A65E98"/>
    <w:rsid w:val="00A666AA"/>
    <w:rsid w:val="00A71079"/>
    <w:rsid w:val="00A7155F"/>
    <w:rsid w:val="00A71AAC"/>
    <w:rsid w:val="00A726F1"/>
    <w:rsid w:val="00A730BC"/>
    <w:rsid w:val="00A75114"/>
    <w:rsid w:val="00A77EA8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4F0D"/>
    <w:rsid w:val="00A972AD"/>
    <w:rsid w:val="00A973CF"/>
    <w:rsid w:val="00A977BD"/>
    <w:rsid w:val="00A97CAB"/>
    <w:rsid w:val="00AA12C2"/>
    <w:rsid w:val="00AA17CD"/>
    <w:rsid w:val="00AA1C34"/>
    <w:rsid w:val="00AA1D15"/>
    <w:rsid w:val="00AA1E9D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A7DEC"/>
    <w:rsid w:val="00AB0B09"/>
    <w:rsid w:val="00AB0B0C"/>
    <w:rsid w:val="00AB0BDF"/>
    <w:rsid w:val="00AB2228"/>
    <w:rsid w:val="00AB2B9A"/>
    <w:rsid w:val="00AB32B2"/>
    <w:rsid w:val="00AB4520"/>
    <w:rsid w:val="00AB4914"/>
    <w:rsid w:val="00AB5726"/>
    <w:rsid w:val="00AB6E55"/>
    <w:rsid w:val="00AB7126"/>
    <w:rsid w:val="00AB77A0"/>
    <w:rsid w:val="00AC0D68"/>
    <w:rsid w:val="00AC26BF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46B8"/>
    <w:rsid w:val="00AD517B"/>
    <w:rsid w:val="00AD5EB7"/>
    <w:rsid w:val="00AD6E95"/>
    <w:rsid w:val="00AD77BD"/>
    <w:rsid w:val="00AD78A6"/>
    <w:rsid w:val="00AD7EC1"/>
    <w:rsid w:val="00AE01F5"/>
    <w:rsid w:val="00AE0D2E"/>
    <w:rsid w:val="00AE1D48"/>
    <w:rsid w:val="00AE414E"/>
    <w:rsid w:val="00AE52BE"/>
    <w:rsid w:val="00AE76F0"/>
    <w:rsid w:val="00AF077F"/>
    <w:rsid w:val="00AF0982"/>
    <w:rsid w:val="00AF0BF9"/>
    <w:rsid w:val="00AF19CA"/>
    <w:rsid w:val="00AF1E30"/>
    <w:rsid w:val="00AF3B3A"/>
    <w:rsid w:val="00AF41FB"/>
    <w:rsid w:val="00AF4E0F"/>
    <w:rsid w:val="00AF5409"/>
    <w:rsid w:val="00AF631A"/>
    <w:rsid w:val="00AF64BA"/>
    <w:rsid w:val="00AF6A79"/>
    <w:rsid w:val="00AF7F8D"/>
    <w:rsid w:val="00B00E89"/>
    <w:rsid w:val="00B0118B"/>
    <w:rsid w:val="00B03775"/>
    <w:rsid w:val="00B04C99"/>
    <w:rsid w:val="00B04D34"/>
    <w:rsid w:val="00B05782"/>
    <w:rsid w:val="00B06C50"/>
    <w:rsid w:val="00B110F5"/>
    <w:rsid w:val="00B114F1"/>
    <w:rsid w:val="00B11967"/>
    <w:rsid w:val="00B1233F"/>
    <w:rsid w:val="00B12357"/>
    <w:rsid w:val="00B13128"/>
    <w:rsid w:val="00B13DCD"/>
    <w:rsid w:val="00B13F5A"/>
    <w:rsid w:val="00B14147"/>
    <w:rsid w:val="00B145D2"/>
    <w:rsid w:val="00B1666F"/>
    <w:rsid w:val="00B16B67"/>
    <w:rsid w:val="00B1732F"/>
    <w:rsid w:val="00B17863"/>
    <w:rsid w:val="00B17CD5"/>
    <w:rsid w:val="00B20D06"/>
    <w:rsid w:val="00B21908"/>
    <w:rsid w:val="00B22341"/>
    <w:rsid w:val="00B22E3F"/>
    <w:rsid w:val="00B23E26"/>
    <w:rsid w:val="00B2449E"/>
    <w:rsid w:val="00B2488E"/>
    <w:rsid w:val="00B24FBC"/>
    <w:rsid w:val="00B254E5"/>
    <w:rsid w:val="00B25764"/>
    <w:rsid w:val="00B26060"/>
    <w:rsid w:val="00B26265"/>
    <w:rsid w:val="00B2694F"/>
    <w:rsid w:val="00B26C0D"/>
    <w:rsid w:val="00B273A8"/>
    <w:rsid w:val="00B30080"/>
    <w:rsid w:val="00B30236"/>
    <w:rsid w:val="00B30A16"/>
    <w:rsid w:val="00B328E6"/>
    <w:rsid w:val="00B32A3D"/>
    <w:rsid w:val="00B3334E"/>
    <w:rsid w:val="00B33E66"/>
    <w:rsid w:val="00B33F70"/>
    <w:rsid w:val="00B359A2"/>
    <w:rsid w:val="00B35B9F"/>
    <w:rsid w:val="00B35D23"/>
    <w:rsid w:val="00B36C26"/>
    <w:rsid w:val="00B400FA"/>
    <w:rsid w:val="00B4041E"/>
    <w:rsid w:val="00B40BA9"/>
    <w:rsid w:val="00B41DB3"/>
    <w:rsid w:val="00B41E49"/>
    <w:rsid w:val="00B42CE2"/>
    <w:rsid w:val="00B4391F"/>
    <w:rsid w:val="00B43A3E"/>
    <w:rsid w:val="00B43BD7"/>
    <w:rsid w:val="00B43F44"/>
    <w:rsid w:val="00B4487B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1D9"/>
    <w:rsid w:val="00B54444"/>
    <w:rsid w:val="00B55842"/>
    <w:rsid w:val="00B55F7E"/>
    <w:rsid w:val="00B5631C"/>
    <w:rsid w:val="00B571C8"/>
    <w:rsid w:val="00B57498"/>
    <w:rsid w:val="00B60476"/>
    <w:rsid w:val="00B60860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0A4F"/>
    <w:rsid w:val="00B71034"/>
    <w:rsid w:val="00B71E06"/>
    <w:rsid w:val="00B7224E"/>
    <w:rsid w:val="00B72931"/>
    <w:rsid w:val="00B72EF9"/>
    <w:rsid w:val="00B7378E"/>
    <w:rsid w:val="00B73D2D"/>
    <w:rsid w:val="00B7411E"/>
    <w:rsid w:val="00B746A3"/>
    <w:rsid w:val="00B74CE0"/>
    <w:rsid w:val="00B751B7"/>
    <w:rsid w:val="00B75611"/>
    <w:rsid w:val="00B76C46"/>
    <w:rsid w:val="00B76D35"/>
    <w:rsid w:val="00B8095E"/>
    <w:rsid w:val="00B80E46"/>
    <w:rsid w:val="00B81E37"/>
    <w:rsid w:val="00B821B0"/>
    <w:rsid w:val="00B83533"/>
    <w:rsid w:val="00B83950"/>
    <w:rsid w:val="00B85F13"/>
    <w:rsid w:val="00B86709"/>
    <w:rsid w:val="00B87E7C"/>
    <w:rsid w:val="00B87F09"/>
    <w:rsid w:val="00B901FB"/>
    <w:rsid w:val="00B90360"/>
    <w:rsid w:val="00B9066C"/>
    <w:rsid w:val="00B909B4"/>
    <w:rsid w:val="00B90CA3"/>
    <w:rsid w:val="00B924A0"/>
    <w:rsid w:val="00B93CEB"/>
    <w:rsid w:val="00B94AC7"/>
    <w:rsid w:val="00B951B5"/>
    <w:rsid w:val="00B95723"/>
    <w:rsid w:val="00B95E15"/>
    <w:rsid w:val="00B960A3"/>
    <w:rsid w:val="00B966CE"/>
    <w:rsid w:val="00B97059"/>
    <w:rsid w:val="00B9739C"/>
    <w:rsid w:val="00B97AE3"/>
    <w:rsid w:val="00BA031A"/>
    <w:rsid w:val="00BA04B9"/>
    <w:rsid w:val="00BA0663"/>
    <w:rsid w:val="00BA0F32"/>
    <w:rsid w:val="00BA194B"/>
    <w:rsid w:val="00BA28CF"/>
    <w:rsid w:val="00BA4465"/>
    <w:rsid w:val="00BA4EE3"/>
    <w:rsid w:val="00BA51D6"/>
    <w:rsid w:val="00BA5220"/>
    <w:rsid w:val="00BA664C"/>
    <w:rsid w:val="00BA6855"/>
    <w:rsid w:val="00BA68BF"/>
    <w:rsid w:val="00BA6AAE"/>
    <w:rsid w:val="00BA7386"/>
    <w:rsid w:val="00BA7463"/>
    <w:rsid w:val="00BB0182"/>
    <w:rsid w:val="00BB044A"/>
    <w:rsid w:val="00BB082E"/>
    <w:rsid w:val="00BB0D4A"/>
    <w:rsid w:val="00BB1159"/>
    <w:rsid w:val="00BB12EA"/>
    <w:rsid w:val="00BB1D2E"/>
    <w:rsid w:val="00BB2606"/>
    <w:rsid w:val="00BB28B0"/>
    <w:rsid w:val="00BB4C36"/>
    <w:rsid w:val="00BB5299"/>
    <w:rsid w:val="00BB5814"/>
    <w:rsid w:val="00BB67DD"/>
    <w:rsid w:val="00BB7FA1"/>
    <w:rsid w:val="00BC0AE0"/>
    <w:rsid w:val="00BC3047"/>
    <w:rsid w:val="00BC451F"/>
    <w:rsid w:val="00BC5151"/>
    <w:rsid w:val="00BC518E"/>
    <w:rsid w:val="00BC537B"/>
    <w:rsid w:val="00BC5A98"/>
    <w:rsid w:val="00BC6174"/>
    <w:rsid w:val="00BC76F9"/>
    <w:rsid w:val="00BC7F51"/>
    <w:rsid w:val="00BD0D23"/>
    <w:rsid w:val="00BD118B"/>
    <w:rsid w:val="00BD1BA1"/>
    <w:rsid w:val="00BD20B5"/>
    <w:rsid w:val="00BD2DE8"/>
    <w:rsid w:val="00BD3142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56"/>
    <w:rsid w:val="00BE5EC3"/>
    <w:rsid w:val="00BE72D3"/>
    <w:rsid w:val="00BF0432"/>
    <w:rsid w:val="00BF0CEB"/>
    <w:rsid w:val="00BF0F2E"/>
    <w:rsid w:val="00BF1229"/>
    <w:rsid w:val="00BF1BAD"/>
    <w:rsid w:val="00BF410E"/>
    <w:rsid w:val="00BF4D9D"/>
    <w:rsid w:val="00BF5D45"/>
    <w:rsid w:val="00BF7CB0"/>
    <w:rsid w:val="00C00426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111"/>
    <w:rsid w:val="00C04C5E"/>
    <w:rsid w:val="00C05C67"/>
    <w:rsid w:val="00C06663"/>
    <w:rsid w:val="00C067FB"/>
    <w:rsid w:val="00C074E1"/>
    <w:rsid w:val="00C10577"/>
    <w:rsid w:val="00C1086D"/>
    <w:rsid w:val="00C10CC1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27B41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59AB"/>
    <w:rsid w:val="00C571A3"/>
    <w:rsid w:val="00C5774E"/>
    <w:rsid w:val="00C578FA"/>
    <w:rsid w:val="00C57C6E"/>
    <w:rsid w:val="00C604EC"/>
    <w:rsid w:val="00C61229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1D2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41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04E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68B9"/>
    <w:rsid w:val="00CB7753"/>
    <w:rsid w:val="00CB7F9A"/>
    <w:rsid w:val="00CC049A"/>
    <w:rsid w:val="00CC04B9"/>
    <w:rsid w:val="00CC0606"/>
    <w:rsid w:val="00CC1026"/>
    <w:rsid w:val="00CC19E8"/>
    <w:rsid w:val="00CC1BBB"/>
    <w:rsid w:val="00CC24CA"/>
    <w:rsid w:val="00CC2648"/>
    <w:rsid w:val="00CC2673"/>
    <w:rsid w:val="00CC46AB"/>
    <w:rsid w:val="00CC4A5F"/>
    <w:rsid w:val="00CC538A"/>
    <w:rsid w:val="00CC56F1"/>
    <w:rsid w:val="00CC59A3"/>
    <w:rsid w:val="00CC7F93"/>
    <w:rsid w:val="00CD0572"/>
    <w:rsid w:val="00CD0A0A"/>
    <w:rsid w:val="00CD3352"/>
    <w:rsid w:val="00CD3711"/>
    <w:rsid w:val="00CD3C47"/>
    <w:rsid w:val="00CD40E7"/>
    <w:rsid w:val="00CD499D"/>
    <w:rsid w:val="00CD557D"/>
    <w:rsid w:val="00CD68D8"/>
    <w:rsid w:val="00CD6E6D"/>
    <w:rsid w:val="00CE002C"/>
    <w:rsid w:val="00CE01AF"/>
    <w:rsid w:val="00CE02DD"/>
    <w:rsid w:val="00CE149A"/>
    <w:rsid w:val="00CE1BDD"/>
    <w:rsid w:val="00CE2229"/>
    <w:rsid w:val="00CE2B64"/>
    <w:rsid w:val="00CE2CC3"/>
    <w:rsid w:val="00CE3AAB"/>
    <w:rsid w:val="00CE5230"/>
    <w:rsid w:val="00CE5FA9"/>
    <w:rsid w:val="00CE625C"/>
    <w:rsid w:val="00CE6C7D"/>
    <w:rsid w:val="00CE7955"/>
    <w:rsid w:val="00CE7C85"/>
    <w:rsid w:val="00CF04D8"/>
    <w:rsid w:val="00CF176D"/>
    <w:rsid w:val="00CF255C"/>
    <w:rsid w:val="00CF2805"/>
    <w:rsid w:val="00CF2B9B"/>
    <w:rsid w:val="00CF3D11"/>
    <w:rsid w:val="00CF4DFC"/>
    <w:rsid w:val="00CF6860"/>
    <w:rsid w:val="00CF6A44"/>
    <w:rsid w:val="00CF760B"/>
    <w:rsid w:val="00CF77FC"/>
    <w:rsid w:val="00CF7F35"/>
    <w:rsid w:val="00D002A4"/>
    <w:rsid w:val="00D00C4D"/>
    <w:rsid w:val="00D00E5A"/>
    <w:rsid w:val="00D0106E"/>
    <w:rsid w:val="00D011F8"/>
    <w:rsid w:val="00D0123A"/>
    <w:rsid w:val="00D01273"/>
    <w:rsid w:val="00D018C6"/>
    <w:rsid w:val="00D0200E"/>
    <w:rsid w:val="00D0255C"/>
    <w:rsid w:val="00D02569"/>
    <w:rsid w:val="00D0267C"/>
    <w:rsid w:val="00D02EA5"/>
    <w:rsid w:val="00D04182"/>
    <w:rsid w:val="00D04E69"/>
    <w:rsid w:val="00D0627B"/>
    <w:rsid w:val="00D06879"/>
    <w:rsid w:val="00D06F02"/>
    <w:rsid w:val="00D073A5"/>
    <w:rsid w:val="00D07589"/>
    <w:rsid w:val="00D07FF9"/>
    <w:rsid w:val="00D10615"/>
    <w:rsid w:val="00D119F1"/>
    <w:rsid w:val="00D13396"/>
    <w:rsid w:val="00D135CD"/>
    <w:rsid w:val="00D140E5"/>
    <w:rsid w:val="00D14A58"/>
    <w:rsid w:val="00D153AF"/>
    <w:rsid w:val="00D15D23"/>
    <w:rsid w:val="00D15EE1"/>
    <w:rsid w:val="00D1603F"/>
    <w:rsid w:val="00D161CE"/>
    <w:rsid w:val="00D1661B"/>
    <w:rsid w:val="00D1692D"/>
    <w:rsid w:val="00D16A8B"/>
    <w:rsid w:val="00D20D05"/>
    <w:rsid w:val="00D2172F"/>
    <w:rsid w:val="00D219AB"/>
    <w:rsid w:val="00D21F8F"/>
    <w:rsid w:val="00D24339"/>
    <w:rsid w:val="00D24FED"/>
    <w:rsid w:val="00D2503F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7AB"/>
    <w:rsid w:val="00D55868"/>
    <w:rsid w:val="00D56395"/>
    <w:rsid w:val="00D600E4"/>
    <w:rsid w:val="00D610D3"/>
    <w:rsid w:val="00D616E4"/>
    <w:rsid w:val="00D61C3F"/>
    <w:rsid w:val="00D61F15"/>
    <w:rsid w:val="00D62953"/>
    <w:rsid w:val="00D637CC"/>
    <w:rsid w:val="00D637F8"/>
    <w:rsid w:val="00D64879"/>
    <w:rsid w:val="00D65620"/>
    <w:rsid w:val="00D656DC"/>
    <w:rsid w:val="00D6666D"/>
    <w:rsid w:val="00D66E3C"/>
    <w:rsid w:val="00D70064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118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0D0"/>
    <w:rsid w:val="00DA0266"/>
    <w:rsid w:val="00DA067F"/>
    <w:rsid w:val="00DA0E95"/>
    <w:rsid w:val="00DA19C2"/>
    <w:rsid w:val="00DA1C17"/>
    <w:rsid w:val="00DA1F38"/>
    <w:rsid w:val="00DA2FD9"/>
    <w:rsid w:val="00DA411C"/>
    <w:rsid w:val="00DA4CE2"/>
    <w:rsid w:val="00DA5489"/>
    <w:rsid w:val="00DA5D83"/>
    <w:rsid w:val="00DA651B"/>
    <w:rsid w:val="00DA68A6"/>
    <w:rsid w:val="00DA6E81"/>
    <w:rsid w:val="00DA7248"/>
    <w:rsid w:val="00DA7687"/>
    <w:rsid w:val="00DA7B15"/>
    <w:rsid w:val="00DA7C36"/>
    <w:rsid w:val="00DB11D0"/>
    <w:rsid w:val="00DB1A7C"/>
    <w:rsid w:val="00DB246D"/>
    <w:rsid w:val="00DB34C7"/>
    <w:rsid w:val="00DB3720"/>
    <w:rsid w:val="00DB44FD"/>
    <w:rsid w:val="00DB49D5"/>
    <w:rsid w:val="00DB5315"/>
    <w:rsid w:val="00DB62F7"/>
    <w:rsid w:val="00DB6A17"/>
    <w:rsid w:val="00DB6BF7"/>
    <w:rsid w:val="00DB6EC8"/>
    <w:rsid w:val="00DB7A47"/>
    <w:rsid w:val="00DC0067"/>
    <w:rsid w:val="00DC03C5"/>
    <w:rsid w:val="00DC096C"/>
    <w:rsid w:val="00DC17FC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698D"/>
    <w:rsid w:val="00DC75C2"/>
    <w:rsid w:val="00DD095F"/>
    <w:rsid w:val="00DD119A"/>
    <w:rsid w:val="00DD18A1"/>
    <w:rsid w:val="00DD209C"/>
    <w:rsid w:val="00DD2B23"/>
    <w:rsid w:val="00DD39F7"/>
    <w:rsid w:val="00DD5837"/>
    <w:rsid w:val="00DD5CE7"/>
    <w:rsid w:val="00DD6B0E"/>
    <w:rsid w:val="00DD6D97"/>
    <w:rsid w:val="00DE0671"/>
    <w:rsid w:val="00DE3AC7"/>
    <w:rsid w:val="00DE3B9A"/>
    <w:rsid w:val="00DE494D"/>
    <w:rsid w:val="00DE4C57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041"/>
    <w:rsid w:val="00DF672F"/>
    <w:rsid w:val="00DF72B7"/>
    <w:rsid w:val="00DF7C3F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D4E"/>
    <w:rsid w:val="00E07E65"/>
    <w:rsid w:val="00E07EBC"/>
    <w:rsid w:val="00E101CD"/>
    <w:rsid w:val="00E10A92"/>
    <w:rsid w:val="00E114F8"/>
    <w:rsid w:val="00E11CED"/>
    <w:rsid w:val="00E11F97"/>
    <w:rsid w:val="00E12BC1"/>
    <w:rsid w:val="00E12D0D"/>
    <w:rsid w:val="00E13761"/>
    <w:rsid w:val="00E137BA"/>
    <w:rsid w:val="00E14106"/>
    <w:rsid w:val="00E15EEB"/>
    <w:rsid w:val="00E1616A"/>
    <w:rsid w:val="00E16BD4"/>
    <w:rsid w:val="00E173A4"/>
    <w:rsid w:val="00E20A2A"/>
    <w:rsid w:val="00E20B42"/>
    <w:rsid w:val="00E20DC4"/>
    <w:rsid w:val="00E211BA"/>
    <w:rsid w:val="00E218F3"/>
    <w:rsid w:val="00E21B4A"/>
    <w:rsid w:val="00E21F97"/>
    <w:rsid w:val="00E231AA"/>
    <w:rsid w:val="00E235C6"/>
    <w:rsid w:val="00E23FF5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2CAE"/>
    <w:rsid w:val="00E3302B"/>
    <w:rsid w:val="00E33111"/>
    <w:rsid w:val="00E33166"/>
    <w:rsid w:val="00E352E6"/>
    <w:rsid w:val="00E3585C"/>
    <w:rsid w:val="00E36BEB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438"/>
    <w:rsid w:val="00E46E3F"/>
    <w:rsid w:val="00E47E9A"/>
    <w:rsid w:val="00E50799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65A2"/>
    <w:rsid w:val="00E57951"/>
    <w:rsid w:val="00E6000D"/>
    <w:rsid w:val="00E610EB"/>
    <w:rsid w:val="00E6286C"/>
    <w:rsid w:val="00E62DA8"/>
    <w:rsid w:val="00E63E73"/>
    <w:rsid w:val="00E63EA8"/>
    <w:rsid w:val="00E642FD"/>
    <w:rsid w:val="00E6530E"/>
    <w:rsid w:val="00E65460"/>
    <w:rsid w:val="00E65904"/>
    <w:rsid w:val="00E66640"/>
    <w:rsid w:val="00E676F3"/>
    <w:rsid w:val="00E70A2C"/>
    <w:rsid w:val="00E70CFE"/>
    <w:rsid w:val="00E710DA"/>
    <w:rsid w:val="00E7240C"/>
    <w:rsid w:val="00E72825"/>
    <w:rsid w:val="00E72DB7"/>
    <w:rsid w:val="00E73000"/>
    <w:rsid w:val="00E7512D"/>
    <w:rsid w:val="00E75A12"/>
    <w:rsid w:val="00E7648B"/>
    <w:rsid w:val="00E769BF"/>
    <w:rsid w:val="00E76A02"/>
    <w:rsid w:val="00E7785A"/>
    <w:rsid w:val="00E825B5"/>
    <w:rsid w:val="00E82BD2"/>
    <w:rsid w:val="00E82FEE"/>
    <w:rsid w:val="00E83F9E"/>
    <w:rsid w:val="00E86181"/>
    <w:rsid w:val="00E9001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5DEE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796"/>
    <w:rsid w:val="00EB2986"/>
    <w:rsid w:val="00EB2A6A"/>
    <w:rsid w:val="00EB4322"/>
    <w:rsid w:val="00EB4A40"/>
    <w:rsid w:val="00EB4F9E"/>
    <w:rsid w:val="00EB68CD"/>
    <w:rsid w:val="00EB6A0A"/>
    <w:rsid w:val="00EB73AA"/>
    <w:rsid w:val="00EC0E8E"/>
    <w:rsid w:val="00EC10CE"/>
    <w:rsid w:val="00EC18C3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4AD"/>
    <w:rsid w:val="00ED2F24"/>
    <w:rsid w:val="00ED3D33"/>
    <w:rsid w:val="00ED3D6B"/>
    <w:rsid w:val="00ED4C7F"/>
    <w:rsid w:val="00ED63A9"/>
    <w:rsid w:val="00ED6CC3"/>
    <w:rsid w:val="00ED6E4D"/>
    <w:rsid w:val="00ED7BA2"/>
    <w:rsid w:val="00EE13C5"/>
    <w:rsid w:val="00EE24AE"/>
    <w:rsid w:val="00EE26CB"/>
    <w:rsid w:val="00EE2DA1"/>
    <w:rsid w:val="00EE33CE"/>
    <w:rsid w:val="00EE475C"/>
    <w:rsid w:val="00EE5627"/>
    <w:rsid w:val="00EE7C0E"/>
    <w:rsid w:val="00EF0006"/>
    <w:rsid w:val="00EF050C"/>
    <w:rsid w:val="00EF08F7"/>
    <w:rsid w:val="00EF0D7C"/>
    <w:rsid w:val="00EF2E17"/>
    <w:rsid w:val="00EF5CE1"/>
    <w:rsid w:val="00EF5EFB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60"/>
    <w:rsid w:val="00F115A6"/>
    <w:rsid w:val="00F11912"/>
    <w:rsid w:val="00F11F10"/>
    <w:rsid w:val="00F12525"/>
    <w:rsid w:val="00F1286D"/>
    <w:rsid w:val="00F12F46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2CBC"/>
    <w:rsid w:val="00F22F2B"/>
    <w:rsid w:val="00F236BB"/>
    <w:rsid w:val="00F23D82"/>
    <w:rsid w:val="00F23FF0"/>
    <w:rsid w:val="00F24522"/>
    <w:rsid w:val="00F24EFE"/>
    <w:rsid w:val="00F25229"/>
    <w:rsid w:val="00F25EE2"/>
    <w:rsid w:val="00F26492"/>
    <w:rsid w:val="00F26541"/>
    <w:rsid w:val="00F26AE8"/>
    <w:rsid w:val="00F2783E"/>
    <w:rsid w:val="00F27BE6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0F3"/>
    <w:rsid w:val="00F40145"/>
    <w:rsid w:val="00F40CAC"/>
    <w:rsid w:val="00F40DD0"/>
    <w:rsid w:val="00F40F73"/>
    <w:rsid w:val="00F41B0F"/>
    <w:rsid w:val="00F41BFD"/>
    <w:rsid w:val="00F41D4C"/>
    <w:rsid w:val="00F42407"/>
    <w:rsid w:val="00F427C2"/>
    <w:rsid w:val="00F42E0F"/>
    <w:rsid w:val="00F44BF7"/>
    <w:rsid w:val="00F45469"/>
    <w:rsid w:val="00F46C73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606"/>
    <w:rsid w:val="00F5389F"/>
    <w:rsid w:val="00F54378"/>
    <w:rsid w:val="00F543EE"/>
    <w:rsid w:val="00F54D82"/>
    <w:rsid w:val="00F5544E"/>
    <w:rsid w:val="00F557C3"/>
    <w:rsid w:val="00F5582C"/>
    <w:rsid w:val="00F5637C"/>
    <w:rsid w:val="00F565D0"/>
    <w:rsid w:val="00F56652"/>
    <w:rsid w:val="00F566AE"/>
    <w:rsid w:val="00F57022"/>
    <w:rsid w:val="00F60223"/>
    <w:rsid w:val="00F60C78"/>
    <w:rsid w:val="00F60D0B"/>
    <w:rsid w:val="00F61F69"/>
    <w:rsid w:val="00F629D7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31B1"/>
    <w:rsid w:val="00F735D7"/>
    <w:rsid w:val="00F745AC"/>
    <w:rsid w:val="00F76F76"/>
    <w:rsid w:val="00F7725D"/>
    <w:rsid w:val="00F77B31"/>
    <w:rsid w:val="00F77DBB"/>
    <w:rsid w:val="00F8213D"/>
    <w:rsid w:val="00F82537"/>
    <w:rsid w:val="00F82EA7"/>
    <w:rsid w:val="00F835CD"/>
    <w:rsid w:val="00F84B3B"/>
    <w:rsid w:val="00F8527C"/>
    <w:rsid w:val="00F85442"/>
    <w:rsid w:val="00F85B0D"/>
    <w:rsid w:val="00F86400"/>
    <w:rsid w:val="00F87358"/>
    <w:rsid w:val="00F87AD0"/>
    <w:rsid w:val="00F87C03"/>
    <w:rsid w:val="00F90699"/>
    <w:rsid w:val="00F9209B"/>
    <w:rsid w:val="00F925C1"/>
    <w:rsid w:val="00F92F55"/>
    <w:rsid w:val="00F93267"/>
    <w:rsid w:val="00F935BE"/>
    <w:rsid w:val="00F93656"/>
    <w:rsid w:val="00F937D1"/>
    <w:rsid w:val="00F93835"/>
    <w:rsid w:val="00F948E1"/>
    <w:rsid w:val="00F94DF9"/>
    <w:rsid w:val="00F96D6D"/>
    <w:rsid w:val="00F97D21"/>
    <w:rsid w:val="00FA1316"/>
    <w:rsid w:val="00FA1A19"/>
    <w:rsid w:val="00FA1A80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1BE3"/>
    <w:rsid w:val="00FB278E"/>
    <w:rsid w:val="00FB2919"/>
    <w:rsid w:val="00FB3402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5444"/>
    <w:rsid w:val="00FC565B"/>
    <w:rsid w:val="00FC71F5"/>
    <w:rsid w:val="00FC73BF"/>
    <w:rsid w:val="00FC7586"/>
    <w:rsid w:val="00FC76AA"/>
    <w:rsid w:val="00FC7A04"/>
    <w:rsid w:val="00FD04CB"/>
    <w:rsid w:val="00FD17E8"/>
    <w:rsid w:val="00FD20FA"/>
    <w:rsid w:val="00FD296D"/>
    <w:rsid w:val="00FD4221"/>
    <w:rsid w:val="00FD455A"/>
    <w:rsid w:val="00FD57C4"/>
    <w:rsid w:val="00FD5FB3"/>
    <w:rsid w:val="00FD6AAB"/>
    <w:rsid w:val="00FD7AF8"/>
    <w:rsid w:val="00FE23AB"/>
    <w:rsid w:val="00FE390E"/>
    <w:rsid w:val="00FE3E87"/>
    <w:rsid w:val="00FE4E83"/>
    <w:rsid w:val="00FE61E0"/>
    <w:rsid w:val="00FE7DAC"/>
    <w:rsid w:val="00FF07DC"/>
    <w:rsid w:val="00FF1712"/>
    <w:rsid w:val="00FF171B"/>
    <w:rsid w:val="00FF17AC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61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975BAC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836536"/>
    <w:pPr>
      <w:keepNext/>
      <w:keepLines/>
      <w:pageBreakBefore/>
      <w:numPr>
        <w:numId w:val="7"/>
      </w:numPr>
      <w:suppressAutoHyphens/>
      <w:spacing w:after="360" w:line="360" w:lineRule="auto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0F5D3F"/>
    <w:pPr>
      <w:pageBreakBefore w:val="0"/>
      <w:numPr>
        <w:ilvl w:val="1"/>
      </w:numPr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0F5D3F"/>
    <w:pPr>
      <w:numPr>
        <w:ilvl w:val="2"/>
      </w:num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E32CAE"/>
    <w:pPr>
      <w:numPr>
        <w:ilvl w:val="3"/>
      </w:numPr>
      <w:spacing w:before="180"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CE01AF"/>
    <w:pPr>
      <w:numPr>
        <w:numId w:val="2"/>
      </w:numPr>
      <w:spacing w:before="60" w:after="240" w:line="360" w:lineRule="auto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4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041D8F"/>
    <w:pPr>
      <w:numPr>
        <w:numId w:val="1"/>
      </w:numPr>
      <w:ind w:left="1134" w:hanging="425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3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styleId="af5">
    <w:name w:val="Document Map"/>
    <w:basedOn w:val="a"/>
    <w:link w:val="af6"/>
    <w:uiPriority w:val="99"/>
    <w:semiHidden/>
    <w:unhideWhenUsed/>
    <w:rsid w:val="00D07F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07FF9"/>
    <w:rPr>
      <w:rFonts w:ascii="Tahoma" w:hAnsi="Tahoma" w:cs="Tahoma"/>
      <w:sz w:val="16"/>
      <w:szCs w:val="16"/>
      <w:lang w:eastAsia="en-US"/>
    </w:rPr>
  </w:style>
  <w:style w:type="paragraph" w:customStyle="1" w:styleId="Default">
    <w:name w:val="Default"/>
    <w:rsid w:val="00B00E8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f7">
    <w:name w:val="Revision"/>
    <w:hidden/>
    <w:uiPriority w:val="99"/>
    <w:semiHidden/>
    <w:rsid w:val="001535BA"/>
    <w:rPr>
      <w:rFonts w:ascii="Times New Roman" w:hAnsi="Times New Roman"/>
      <w:sz w:val="2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numPr>
        <w:ilvl w:val="1"/>
      </w:numPr>
      <w:spacing w:before="360" w:after="240"/>
      <w:ind w:firstLine="709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numPr>
        <w:ilvl w:val="0"/>
      </w:numPr>
      <w:spacing w:before="240" w:after="180"/>
      <w:ind w:firstLine="709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5.emf"/><Relationship Id="rId26" Type="http://schemas.openxmlformats.org/officeDocument/2006/relationships/package" Target="embeddings/_________Microsoft_Visio7.vsdx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_________Microsoft_Visio3.vsdx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package" Target="embeddings/_________Microsoft_Visio6.vsdx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8.emf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package" Target="embeddings/_________Microsoft_Visio4.vsdx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package" Target="embeddings/_________Microsoft_Visio5.vsdx"/><Relationship Id="rId27" Type="http://schemas.openxmlformats.org/officeDocument/2006/relationships/hyperlink" Target="http://3.bp.blogspot.com/-sqSGopnp0lo/Uvu_wl_dPQI/AAAAAAAAAgs/F2DBOSdfiU4/s1600/boxplot.PNG" TargetMode="External"/><Relationship Id="rId30" Type="http://schemas.openxmlformats.org/officeDocument/2006/relationships/chart" Target="charts/chart1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6203264"/>
        <c:axId val="205722368"/>
      </c:barChart>
      <c:catAx>
        <c:axId val="156203264"/>
        <c:scaling>
          <c:orientation val="minMax"/>
        </c:scaling>
        <c:delete val="0"/>
        <c:axPos val="b"/>
        <c:majorTickMark val="out"/>
        <c:minorTickMark val="none"/>
        <c:tickLblPos val="nextTo"/>
        <c:crossAx val="205722368"/>
        <c:crosses val="autoZero"/>
        <c:auto val="1"/>
        <c:lblAlgn val="ctr"/>
        <c:lblOffset val="100"/>
        <c:noMultiLvlLbl val="0"/>
      </c:catAx>
      <c:valAx>
        <c:axId val="2057223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620326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46DE86-3E2F-4ED1-9F85-D7EE7D35D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55</Pages>
  <Words>11825</Words>
  <Characters>67409</Characters>
  <Application>Microsoft Office Word</Application>
  <DocSecurity>0</DocSecurity>
  <Lines>561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79076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44</cp:revision>
  <cp:lastPrinted>2017-10-01T07:16:00Z</cp:lastPrinted>
  <dcterms:created xsi:type="dcterms:W3CDTF">2017-09-29T07:49:00Z</dcterms:created>
  <dcterms:modified xsi:type="dcterms:W3CDTF">2017-10-01T15:56:00Z</dcterms:modified>
</cp:coreProperties>
</file>