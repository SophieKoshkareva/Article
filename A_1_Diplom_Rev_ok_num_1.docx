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5C6A40">
      <w:pPr>
        <w:numPr>
          <w:ilvl w:val="0"/>
          <w:numId w:val="34"/>
        </w:numPr>
        <w:spacing w:before="120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766369">
      <w:pPr>
        <w:numPr>
          <w:ilvl w:val="0"/>
          <w:numId w:val="34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563A4F">
      <w:pPr>
        <w:spacing w:before="6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5C6A40">
      <w:pPr>
        <w:spacing w:before="600" w:after="48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563A4F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B80E46">
      <w:pPr>
        <w:pStyle w:val="50"/>
        <w:widowControl/>
        <w:shd w:val="clear" w:color="auto" w:fill="auto"/>
        <w:tabs>
          <w:tab w:val="left" w:pos="0"/>
        </w:tabs>
        <w:spacing w:before="60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414E5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77425" w:history="1">
        <w:r w:rsidR="009414E5" w:rsidRPr="00BB6BBA">
          <w:rPr>
            <w:rStyle w:val="a6"/>
            <w:noProof/>
          </w:rPr>
          <w:t>ОБОЗНАЧЕНИЯ И СОКРАЩЕНИЯ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6" w:history="1">
        <w:r w:rsidR="009414E5" w:rsidRPr="00BB6BBA">
          <w:rPr>
            <w:rStyle w:val="a6"/>
            <w:noProof/>
          </w:rPr>
          <w:t>ВВЕДЕНИЕ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7" w:history="1">
        <w:r w:rsidR="009414E5" w:rsidRPr="00BB6BBA">
          <w:rPr>
            <w:rStyle w:val="a6"/>
            <w:noProof/>
          </w:rPr>
          <w:t>1 ПОСТАНОВКА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8" w:history="1">
        <w:r w:rsidR="009414E5" w:rsidRPr="00BB6BBA">
          <w:rPr>
            <w:rStyle w:val="a6"/>
            <w:noProof/>
          </w:rPr>
          <w:t>1.1 Описание предметной области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9" w:history="1">
        <w:r w:rsidR="009414E5" w:rsidRPr="00BB6BBA">
          <w:rPr>
            <w:rStyle w:val="a6"/>
            <w:noProof/>
          </w:rPr>
          <w:t>1.1 Формулировка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0" w:history="1">
        <w:r w:rsidR="009414E5" w:rsidRPr="00BB6BBA">
          <w:rPr>
            <w:rStyle w:val="a6"/>
            <w:noProof/>
          </w:rPr>
          <w:t>1.2 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1" w:history="1">
        <w:r w:rsidR="009414E5" w:rsidRPr="00BB6BBA">
          <w:rPr>
            <w:rStyle w:val="a6"/>
            <w:noProof/>
          </w:rPr>
          <w:t>1.3 Нефункциональные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2" w:history="1">
        <w:r w:rsidR="009414E5" w:rsidRPr="00BB6BBA">
          <w:rPr>
            <w:rStyle w:val="a6"/>
            <w:noProof/>
          </w:rPr>
          <w:t>1.4 Характеристики выбранных программных средств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3" w:history="1">
        <w:r w:rsidR="009414E5" w:rsidRPr="00BB6BBA">
          <w:rPr>
            <w:rStyle w:val="a6"/>
            <w:noProof/>
          </w:rPr>
          <w:t>2 РЕАЛИЗАЦИЯ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4" w:history="1">
        <w:r w:rsidR="009414E5" w:rsidRPr="00BB6BBA">
          <w:rPr>
            <w:rStyle w:val="a6"/>
            <w:noProof/>
          </w:rPr>
          <w:t>2.1 Алгоритмы решения задач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5" w:history="1">
        <w:r w:rsidR="009414E5" w:rsidRPr="00BB6BBA">
          <w:rPr>
            <w:rStyle w:val="a6"/>
            <w:noProof/>
          </w:rPr>
          <w:t>2.1.1 Опечатки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6" w:history="1">
        <w:r w:rsidR="009414E5" w:rsidRPr="00BB6BBA">
          <w:rPr>
            <w:rStyle w:val="a6"/>
            <w:noProof/>
          </w:rPr>
          <w:t>2.1.2 Выбросы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7" w:history="1">
        <w:r w:rsidR="009414E5" w:rsidRPr="00BB6BBA">
          <w:rPr>
            <w:rStyle w:val="a6"/>
            <w:noProof/>
          </w:rPr>
          <w:t>2.1.3 Генерация отчетов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8" w:history="1">
        <w:r w:rsidR="009414E5" w:rsidRPr="00BB6BBA">
          <w:rPr>
            <w:rStyle w:val="a6"/>
            <w:noProof/>
          </w:rPr>
          <w:t>2.2 Объектно-ориентированная модель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9" w:history="1">
        <w:r w:rsidR="009414E5" w:rsidRPr="00BB6BBA">
          <w:rPr>
            <w:rStyle w:val="a6"/>
            <w:noProof/>
          </w:rPr>
          <w:t>2.2.1 Файлы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0" w:history="1">
        <w:r w:rsidR="009414E5" w:rsidRPr="00BB6BBA">
          <w:rPr>
            <w:rStyle w:val="a6"/>
            <w:noProof/>
          </w:rPr>
          <w:t>2.2.2 Типы значений столбцов таблицы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1" w:history="1">
        <w:r w:rsidR="009414E5" w:rsidRPr="00BB6BBA">
          <w:rPr>
            <w:rStyle w:val="a6"/>
            <w:noProof/>
          </w:rPr>
          <w:t>2.2.3 Типы ошибок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18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2" w:history="1">
        <w:r w:rsidR="009414E5" w:rsidRPr="00BB6BBA">
          <w:rPr>
            <w:rStyle w:val="a6"/>
            <w:noProof/>
          </w:rPr>
          <w:t>2.2.4 Описание реализации поиска опечаток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3" w:history="1">
        <w:r w:rsidR="009414E5" w:rsidRPr="00BB6BBA">
          <w:rPr>
            <w:rStyle w:val="a6"/>
            <w:noProof/>
          </w:rPr>
          <w:t>2.2.4.1 Метод поиска опечаток для дискретных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4" w:history="1">
        <w:r w:rsidR="009414E5" w:rsidRPr="00BB6BBA">
          <w:rPr>
            <w:rStyle w:val="a6"/>
            <w:noProof/>
          </w:rPr>
          <w:t>2.2.4.2 Метод поиска опечаток для непрерывных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5" w:history="1">
        <w:r w:rsidR="009414E5" w:rsidRPr="00BB6BBA">
          <w:rPr>
            <w:rStyle w:val="a6"/>
            <w:noProof/>
          </w:rPr>
          <w:t>2.2.4.3 Метод поиска опечаток для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6" w:history="1">
        <w:r w:rsidR="009414E5" w:rsidRPr="00BB6BBA">
          <w:rPr>
            <w:rStyle w:val="a6"/>
            <w:noProof/>
          </w:rPr>
          <w:t>2.2.5 Реализация поиска выбросов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7" w:history="1">
        <w:r w:rsidR="009414E5" w:rsidRPr="00BB6BBA">
          <w:rPr>
            <w:rStyle w:val="a6"/>
            <w:noProof/>
          </w:rPr>
          <w:t>2.2.6 Реализация поиска неупорядоченных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29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8" w:history="1">
        <w:r w:rsidR="009414E5" w:rsidRPr="00BB6BBA">
          <w:rPr>
            <w:rStyle w:val="a6"/>
            <w:noProof/>
          </w:rPr>
          <w:t>2.2.7 Создание сводной таблицы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30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9" w:history="1">
        <w:r w:rsidR="009414E5" w:rsidRPr="00BB6BBA">
          <w:rPr>
            <w:rStyle w:val="a6"/>
            <w:noProof/>
          </w:rPr>
          <w:t>3 РАЗРАБОТКА БИБЛИОТЕКИ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33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0" w:history="1">
        <w:r w:rsidR="009414E5" w:rsidRPr="00BB6BBA">
          <w:rPr>
            <w:rStyle w:val="a6"/>
            <w:noProof/>
          </w:rPr>
          <w:t>4 ОТЛАДКА И ТЕСТИРОВАНИЕ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35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1" w:history="1">
        <w:r w:rsidR="009414E5" w:rsidRPr="00BB6BBA">
          <w:rPr>
            <w:rStyle w:val="a6"/>
            <w:noProof/>
          </w:rPr>
          <w:t>5 РЕЗУЛЬТАТЫ ОБРАБОТКИ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36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2" w:history="1">
        <w:r w:rsidR="009414E5" w:rsidRPr="00BB6BBA">
          <w:rPr>
            <w:rStyle w:val="a6"/>
            <w:noProof/>
          </w:rPr>
          <w:t>ЗАКЛЮЧЕНИЕ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42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3" w:history="1">
        <w:r w:rsidR="009414E5" w:rsidRPr="00BB6BBA">
          <w:rPr>
            <w:rStyle w:val="a6"/>
            <w:noProof/>
          </w:rPr>
          <w:t>СПИСОК ИСПОЛЬЗОВАННЫХ ИСТОЧНИКОВ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43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694BE6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4" w:history="1">
        <w:r w:rsidR="009414E5" w:rsidRPr="00BB6BBA">
          <w:rPr>
            <w:rStyle w:val="a6"/>
            <w:noProof/>
          </w:rPr>
          <w:t>ПРИЛОЖЕНИЕ</w:t>
        </w:r>
        <w:r w:rsidR="009414E5" w:rsidRPr="00BB6BBA">
          <w:rPr>
            <w:rStyle w:val="a6"/>
            <w:noProof/>
            <w:lang w:val="en-US"/>
          </w:rPr>
          <w:t xml:space="preserve"> </w:t>
        </w:r>
        <w:r w:rsidR="009414E5" w:rsidRPr="00BB6BBA">
          <w:rPr>
            <w:rStyle w:val="a6"/>
            <w:noProof/>
          </w:rPr>
          <w:t>А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45</w:t>
        </w:r>
        <w:r w:rsidR="009414E5"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477425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477426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653E11">
        <w:t>–</w:t>
      </w:r>
      <w:r w:rsidR="00502425">
        <w:t xml:space="preserve"> доказательная медицина</w:t>
      </w:r>
      <w:r w:rsidR="00C559AB">
        <w:t xml:space="preserve"> </w:t>
      </w:r>
      <w:r w:rsidR="00C559AB" w:rsidRPr="00C559AB">
        <w:t>[1]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A35B27" w:rsidRPr="00A35B27">
        <w:t xml:space="preserve"> [</w:t>
      </w:r>
      <w:r w:rsidR="00BA7386" w:rsidRPr="00BA7386">
        <w:t>2</w:t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</w:t>
      </w:r>
      <w:r w:rsidR="00694BE6">
        <w:t>перед применением статистических методов</w:t>
      </w:r>
      <w:r w:rsidR="005F008A" w:rsidRPr="00984AD0">
        <w:t xml:space="preserve">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 xml:space="preserve">, </w:t>
      </w:r>
      <w:commentRangeStart w:id="31"/>
      <w:r w:rsidR="00402327">
        <w:t>что и было реализовано в данной работе</w:t>
      </w:r>
      <w:commentRangeEnd w:id="31"/>
      <w:r w:rsidR="00644C09">
        <w:rPr>
          <w:rStyle w:val="a7"/>
        </w:rPr>
        <w:commentReference w:id="31"/>
      </w:r>
      <w:r w:rsidR="00402327">
        <w:t>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</w:t>
      </w:r>
      <w:r w:rsidR="00694BE6">
        <w:rPr>
          <w:shd w:val="clear" w:color="auto" w:fill="FFFFFF"/>
        </w:rPr>
        <w:t>исследова</w:t>
      </w:r>
      <w:r w:rsidR="00644C09">
        <w:rPr>
          <w:shd w:val="clear" w:color="auto" w:fill="FFFFFF"/>
        </w:rPr>
        <w:t>тельских данных</w:t>
      </w:r>
      <w:r w:rsidR="00694BE6">
        <w:rPr>
          <w:shd w:val="clear" w:color="auto" w:fill="FFFFFF"/>
        </w:rPr>
        <w:t xml:space="preserve"> </w:t>
      </w:r>
      <w:r w:rsidR="0050098D">
        <w:rPr>
          <w:shd w:val="clear" w:color="auto" w:fill="FFFFFF"/>
        </w:rPr>
        <w:t xml:space="preserve">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2" w:name="_Toc492737931"/>
      <w:bookmarkStart w:id="33" w:name="_Toc494477427"/>
      <w:bookmarkEnd w:id="29"/>
      <w:bookmarkEnd w:id="30"/>
      <w:r w:rsidRPr="00D07FF9">
        <w:lastRenderedPageBreak/>
        <w:t>ПОСТАНОВКА ЗАДАЧИ</w:t>
      </w:r>
      <w:bookmarkEnd w:id="32"/>
      <w:bookmarkEnd w:id="33"/>
    </w:p>
    <w:p w:rsidR="00240603" w:rsidRPr="00395C5E" w:rsidRDefault="00240603" w:rsidP="00395C5E">
      <w:pPr>
        <w:pStyle w:val="D02"/>
        <w:numPr>
          <w:ilvl w:val="1"/>
          <w:numId w:val="44"/>
        </w:numPr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4" w:name="_Toc381305354"/>
      <w:bookmarkStart w:id="35" w:name="_Toc390727575"/>
      <w:bookmarkStart w:id="36" w:name="_Toc492737932"/>
      <w:bookmarkStart w:id="37" w:name="_Toc494477428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4"/>
      <w:bookmarkEnd w:id="35"/>
      <w:bookmarkEnd w:id="36"/>
      <w:bookmarkEnd w:id="37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BA7386">
        <w:t xml:space="preserve"> [</w:t>
      </w:r>
      <w:r w:rsidR="00BA7386" w:rsidRPr="00BA7386">
        <w:t>3</w:t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</w:t>
      </w:r>
      <w:r w:rsidR="00644C09">
        <w:t xml:space="preserve">входных </w:t>
      </w:r>
      <w:r w:rsidR="00147385">
        <w:t xml:space="preserve">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644C09" w:rsidP="007D7BB3">
      <w:pPr>
        <w:pStyle w:val="C011"/>
      </w:pPr>
      <w:r>
        <w:t>Поиск и и</w:t>
      </w:r>
      <w:r w:rsidR="00147385">
        <w:t>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B30080">
        <w:t>они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C04111" w:rsidRPr="00C04111">
        <w:t xml:space="preserve"> [</w:t>
      </w:r>
      <w:r w:rsidR="00BA7386" w:rsidRPr="00BA7386">
        <w:t>4</w:t>
      </w:r>
      <w:r w:rsidR="00C04111" w:rsidRPr="00C04111">
        <w:t>]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 xml:space="preserve"> [</w:t>
      </w:r>
      <w:r w:rsidR="00BA7386" w:rsidRPr="00BA7386">
        <w:t>5</w:t>
      </w:r>
      <w:r w:rsidR="00C04111" w:rsidRPr="00C04111">
        <w:t>].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 [</w:t>
      </w:r>
      <w:r w:rsidR="00BA7386" w:rsidRPr="00BA7386">
        <w:t>6</w:t>
      </w:r>
      <w:r w:rsidR="00BB12EA" w:rsidRPr="00BB12EA">
        <w:t>]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BB12EA" w:rsidRPr="00BB12EA">
        <w:t xml:space="preserve"> [</w:t>
      </w:r>
      <w:r w:rsidR="00BA7386" w:rsidRPr="00BA7386">
        <w:t>7</w:t>
      </w:r>
      <w:r w:rsidR="00BB12EA" w:rsidRPr="00BB12EA">
        <w:t>]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E82BD2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726F9D21" wp14:editId="3EEBEA98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8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8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</w:t>
      </w:r>
      <w:r w:rsidR="00B30080">
        <w:t xml:space="preserve">для </w:t>
      </w:r>
      <w:r w:rsidRPr="00BC14F8">
        <w:t xml:space="preserve">статистического анализа данных клинических исследований в параллельных группах, позволит существенно сократить время проведения </w:t>
      </w:r>
      <w:commentRangeStart w:id="39"/>
      <w:r w:rsidRPr="00BC14F8">
        <w:t>статистического</w:t>
      </w:r>
      <w:commentRangeEnd w:id="39"/>
      <w:r w:rsidR="00B30080">
        <w:rPr>
          <w:rStyle w:val="a7"/>
        </w:rPr>
        <w:commentReference w:id="39"/>
      </w:r>
      <w:r w:rsidRPr="00BC14F8">
        <w:t xml:space="preserve">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0" w:name="_Toc492737933"/>
      <w:bookmarkStart w:id="41" w:name="_Toc494477429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r w:rsidR="00A262A1" w:rsidRPr="008563D7">
        <w:t>ethods</w:t>
      </w:r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r w:rsidR="00660B12" w:rsidRPr="008563D7">
        <w:t>tils</w:t>
      </w:r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r w:rsidR="00660B12" w:rsidRPr="008563D7">
        <w:t>rDevices</w:t>
      </w:r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r w:rsidRPr="002D5B88">
        <w:t>ortest</w:t>
      </w:r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r w:rsidR="00D9007B" w:rsidRPr="000613C3">
        <w:t>evtools</w:t>
      </w:r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</w:t>
      </w:r>
      <w:r w:rsidR="00B30080">
        <w:t>более ранним</w:t>
      </w:r>
      <w:r w:rsidR="00924DE3" w:rsidRPr="00924DE3">
        <w:t xml:space="preserve">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477430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477431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="00662E22">
        <w:t xml:space="preserve"> </w:t>
      </w:r>
      <w:r>
        <w:t>–</w:t>
      </w:r>
      <w:r w:rsidR="00662E2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</w:t>
      </w:r>
      <w:r w:rsidR="00662E22">
        <w:t xml:space="preserve">обработки данных </w:t>
      </w:r>
      <w:r>
        <w:t xml:space="preserve">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="005F6535">
        <w:t>S4</w:t>
      </w:r>
      <w:r w:rsidRPr="00773328">
        <w:t xml:space="preserve"> </w:t>
      </w:r>
      <w:r w:rsidR="005F6535">
        <w:t>языка</w:t>
      </w:r>
      <w:r w:rsidR="00DE6C7F">
        <w:t xml:space="preserve">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>Использование системы контроля версий</w:t>
      </w:r>
      <w:commentRangeStart w:id="47"/>
      <w:r w:rsidRPr="00773328">
        <w:t xml:space="preserve"> Git </w:t>
      </w:r>
      <w:commentRangeEnd w:id="47"/>
      <w:r w:rsidR="005F6535">
        <w:rPr>
          <w:rStyle w:val="a7"/>
        </w:rPr>
        <w:commentReference w:id="47"/>
      </w:r>
      <w:r w:rsidRPr="00773328">
        <w:t xml:space="preserve">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8" w:name="_Toc494477432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8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A025AE">
        <w:t xml:space="preserve"> [</w:t>
      </w:r>
      <w:r w:rsidR="00A025AE" w:rsidRPr="00A025AE">
        <w:t>8</w:t>
      </w:r>
      <w:r w:rsidR="00640B6E" w:rsidRPr="00640B6E">
        <w:t>]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</w:t>
      </w:r>
      <w:r w:rsidR="00B41DB3">
        <w:lastRenderedPageBreak/>
        <w:t xml:space="preserve">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395C5E">
      <w:pPr>
        <w:pStyle w:val="D01"/>
      </w:pPr>
      <w:bookmarkStart w:id="49" w:name="_Toc494477433"/>
      <w:r>
        <w:lastRenderedPageBreak/>
        <w:t>РЕАЛИЗАЦИЯ</w:t>
      </w:r>
      <w:bookmarkEnd w:id="49"/>
    </w:p>
    <w:p w:rsidR="003B2CB8" w:rsidRDefault="00C64071" w:rsidP="00395C5E">
      <w:pPr>
        <w:pStyle w:val="D02"/>
      </w:pPr>
      <w:bookmarkStart w:id="50" w:name="_Toc494477434"/>
      <w:r>
        <w:t>Алгоритмы решения задач</w:t>
      </w:r>
      <w:bookmarkEnd w:id="50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A025AE">
        <w:t xml:space="preserve"> [</w:t>
      </w:r>
      <w:r w:rsidR="00A025AE" w:rsidRPr="00A025AE">
        <w:t>9</w:t>
      </w:r>
      <w:r w:rsidR="00640B6E" w:rsidRPr="00640B6E">
        <w:t>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 xml:space="preserve">Именно поэтому перед проведением статистического анализа необходимо выполнять проверку </w:t>
      </w:r>
      <w:r w:rsidR="009460CA">
        <w:t>входных</w:t>
      </w:r>
      <w:r>
        <w:t xml:space="preserve">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395C5E">
      <w:pPr>
        <w:pStyle w:val="D03"/>
        <w:numPr>
          <w:ilvl w:val="2"/>
          <w:numId w:val="46"/>
        </w:numPr>
      </w:pPr>
      <w:bookmarkStart w:id="51" w:name="_Toc494477435"/>
      <w:r>
        <w:t>Опечатки</w:t>
      </w:r>
      <w:bookmarkEnd w:id="51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 xml:space="preserve">записи </w:t>
      </w:r>
      <w:r w:rsidR="009460CA">
        <w:t xml:space="preserve">десятичных дробей и </w:t>
      </w:r>
      <w:r w:rsidR="00503109">
        <w:t>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9D7684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9460CA">
        <w:t>Такими данными могут быть, н</w:t>
      </w:r>
      <w:r w:rsidR="00771946">
        <w:t>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</w:t>
      </w:r>
      <w:r w:rsidR="00AB4914">
        <w:t xml:space="preserve">при помощи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15pt;height:396.7pt" o:ole="">
            <v:imagedata r:id="rId12" o:title=""/>
          </v:shape>
          <o:OLEObject Type="Embed" ProgID="Visio.Drawing.15" ShapeID="_x0000_i1026" DrawAspect="Content" ObjectID="_1568321335" r:id="rId13"/>
        </w:object>
      </w:r>
    </w:p>
    <w:p w:rsidR="003A5632" w:rsidRPr="003A5632" w:rsidRDefault="00625FA8" w:rsidP="005E51DD">
      <w:pPr>
        <w:pStyle w:val="B02PicName"/>
      </w:pPr>
      <w:bookmarkStart w:id="52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</w:t>
      </w:r>
      <w:r w:rsidR="00AB4914">
        <w:t xml:space="preserve">определенных </w:t>
      </w:r>
      <w:r>
        <w:t>допустимых значений</w:t>
      </w:r>
      <w:bookmarkEnd w:id="52"/>
    </w:p>
    <w:p w:rsidR="00BF0F2E" w:rsidRDefault="00BF0F2E" w:rsidP="008675C5">
      <w:pPr>
        <w:pStyle w:val="D03"/>
        <w:rPr>
          <w:lang w:val="ru-RU"/>
        </w:rPr>
      </w:pPr>
      <w:bookmarkStart w:id="53" w:name="_Toc494477436"/>
      <w:r>
        <w:rPr>
          <w:lang w:val="ru-RU"/>
        </w:rPr>
        <w:t>Выбросы</w:t>
      </w:r>
      <w:bookmarkEnd w:id="53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</w:t>
      </w:r>
      <w:r w:rsidR="00AB4914">
        <w:rPr>
          <w:shd w:val="clear" w:color="auto" w:fill="FFFFFF"/>
        </w:rPr>
        <w:t xml:space="preserve">и </w:t>
      </w:r>
      <w:r w:rsidR="000F6FC0">
        <w:rPr>
          <w:shd w:val="clear" w:color="auto" w:fill="FFFFFF"/>
        </w:rPr>
        <w:t>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</w:t>
      </w:r>
      <w:commentRangeStart w:id="54"/>
      <w:r>
        <w:t>18</w:t>
      </w:r>
      <w:proofErr w:type="gramStart"/>
      <w:r w:rsidR="00E7785A">
        <w:t>°</w:t>
      </w:r>
      <w:r w:rsidR="00E7785A">
        <w:t>С</w:t>
      </w:r>
      <w:proofErr w:type="gramEnd"/>
      <w:r w:rsidR="00E7785A">
        <w:t xml:space="preserve"> до 22</w:t>
      </w:r>
      <w:r>
        <w:t>°C</w:t>
      </w:r>
      <w:commentRangeEnd w:id="54"/>
      <w:r w:rsidR="00E7785A">
        <w:rPr>
          <w:rStyle w:val="a7"/>
        </w:rPr>
        <w:commentReference w:id="54"/>
      </w:r>
      <w:r>
        <w:t xml:space="preserve">, но радиатор отопления будет иметь температуру в </w:t>
      </w:r>
      <w:commentRangeStart w:id="55"/>
      <w:r>
        <w:t>70°</w:t>
      </w:r>
      <w:r w:rsidR="00E7785A">
        <w:t>С</w:t>
      </w:r>
      <w:r>
        <w:t>.</w:t>
      </w:r>
      <w:commentRangeEnd w:id="55"/>
      <w:r w:rsidR="00E7785A">
        <w:rPr>
          <w:rStyle w:val="a7"/>
        </w:rPr>
        <w:commentReference w:id="55"/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7D37FC">
        <w:t xml:space="preserve">реализации задачи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 xml:space="preserve">статистики, необходимой для создания </w:t>
      </w:r>
      <w:r w:rsidR="00E7785A">
        <w:rPr>
          <w:color w:val="000000"/>
          <w:sz w:val="27"/>
          <w:szCs w:val="27"/>
          <w:shd w:val="clear" w:color="auto" w:fill="FFFFFF"/>
        </w:rPr>
        <w:t xml:space="preserve">этих </w:t>
      </w:r>
      <w:r w:rsidR="0080554F">
        <w:rPr>
          <w:color w:val="000000"/>
          <w:sz w:val="27"/>
          <w:szCs w:val="27"/>
          <w:shd w:val="clear" w:color="auto" w:fill="FFFFFF"/>
        </w:rPr>
        <w:t>диаграмм.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551A5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>К выбросам всегда следует относиться внимательно. Они вполне могут оказаться «нормальными» для исследуемой совокупности</w:t>
      </w:r>
      <w:r w:rsidR="000B61CE">
        <w:rPr>
          <w:shd w:val="clear" w:color="auto" w:fill="FFFFFF"/>
        </w:rPr>
        <w:t xml:space="preserve"> значений</w:t>
      </w:r>
      <w:r>
        <w:rPr>
          <w:shd w:val="clear" w:color="auto" w:fill="FFFFFF"/>
        </w:rPr>
        <w:t xml:space="preserve">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</w:t>
      </w:r>
      <w:commentRangeStart w:id="56"/>
      <w:r w:rsidR="000B61CE">
        <w:rPr>
          <w:shd w:val="clear" w:color="auto" w:fill="FFFFFF"/>
        </w:rPr>
        <w:t>в реализации</w:t>
      </w:r>
      <w:commentRangeEnd w:id="56"/>
      <w:r w:rsidR="002B71DC">
        <w:rPr>
          <w:rStyle w:val="a7"/>
        </w:rPr>
        <w:commentReference w:id="56"/>
      </w:r>
      <w:r w:rsidR="000B61CE">
        <w:rPr>
          <w:shd w:val="clear" w:color="auto" w:fill="FFFFFF"/>
        </w:rPr>
        <w:t xml:space="preserve"> </w:t>
      </w:r>
      <w:r w:rsidRPr="004B732A">
        <w:rPr>
          <w:shd w:val="clear" w:color="auto" w:fill="FFFFFF"/>
        </w:rPr>
        <w:t xml:space="preserve">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7" w:name="_Toc494477437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7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 </w:t>
      </w:r>
      <w:r w:rsidR="00A62B82">
        <w:t xml:space="preserve">с </w:t>
      </w:r>
      <w:r w:rsidR="000C5622">
        <w:t>сообщения</w:t>
      </w:r>
      <w:r w:rsidR="00A62B82">
        <w:t>ми</w:t>
      </w:r>
      <w:r w:rsidR="000C5622">
        <w:t xml:space="preserve">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A62B82">
        <w:t>различными</w:t>
      </w:r>
      <w:r w:rsidR="00F77DBB">
        <w:t xml:space="preserve">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</w:t>
      </w:r>
      <w:r w:rsidR="00A62B82">
        <w:t>входных</w:t>
      </w:r>
      <w:r w:rsidR="00430754">
        <w:t xml:space="preserve">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8" w:name="_Toc494477438"/>
      <w:r>
        <w:lastRenderedPageBreak/>
        <w:t>Объектно-ориентированная</w:t>
      </w:r>
      <w:r w:rsidR="0034718B">
        <w:t xml:space="preserve"> модель</w:t>
      </w:r>
      <w:bookmarkEnd w:id="58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2B71DC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2B71DC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9" w:name="_Toc494477439"/>
      <w:r w:rsidRPr="00E137BA">
        <w:rPr>
          <w:lang w:val="ru-RU"/>
        </w:rPr>
        <w:t>Файлы</w:t>
      </w:r>
      <w:bookmarkEnd w:id="59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5E2D4C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3pt;height:232.3pt" o:ole="">
            <v:imagedata r:id="rId14" o:title=""/>
          </v:shape>
          <o:OLEObject Type="Embed" ProgID="Visio.Drawing.15" ShapeID="_x0000_i1027" DrawAspect="Content" ObjectID="_1568321336" r:id="rId15"/>
        </w:object>
      </w:r>
    </w:p>
    <w:p w:rsidR="00C02319" w:rsidRPr="00E137BA" w:rsidRDefault="00C02319" w:rsidP="00C02319">
      <w:pPr>
        <w:pStyle w:val="B02PicName"/>
      </w:pPr>
      <w:bookmarkStart w:id="60" w:name="_Ref493708048"/>
      <w:r w:rsidRPr="00E137BA">
        <w:t xml:space="preserve">– </w:t>
      </w:r>
      <w:bookmarkEnd w:id="60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 w:rsidRPr="002B71DC">
        <w:rPr>
          <w:i/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proofErr w:type="gramStart"/>
      <w:r w:rsidR="003330B3" w:rsidRPr="00AB77A0">
        <w:rPr>
          <w:i/>
          <w:lang w:val="en-US"/>
        </w:rPr>
        <w:t>Out</w:t>
      </w:r>
      <w:proofErr w:type="gramEnd"/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 w:rsidRPr="002B71DC">
        <w:rPr>
          <w:i/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</w:t>
      </w:r>
      <w:r w:rsidR="002B71DC">
        <w:t>личным</w:t>
      </w:r>
      <w:r w:rsidR="00E1616A">
        <w:t>.</w:t>
      </w:r>
    </w:p>
    <w:p w:rsidR="00560622" w:rsidRDefault="008E7D58" w:rsidP="00FF17AC">
      <w:r>
        <w:t xml:space="preserve">Класс </w:t>
      </w:r>
      <w:r w:rsidR="00560622" w:rsidRPr="004A286D">
        <w:rPr>
          <w:i/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 w:rsidRPr="004A286D">
        <w:rPr>
          <w:i/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</w:t>
      </w:r>
      <w:r w:rsidR="004A286D">
        <w:t>ходных</w:t>
      </w:r>
      <w:r w:rsidR="00A251F6" w:rsidRPr="000E11BF">
        <w:t xml:space="preserve">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4A286D" w:rsidP="00BA28CF">
      <w:pPr>
        <w:pStyle w:val="A02TextParagraphNoIndentation"/>
        <w:ind w:firstLine="708"/>
      </w:pPr>
      <w:r>
        <w:t>В</w:t>
      </w:r>
      <w:r w:rsidR="00850288" w:rsidRPr="000E11BF">
        <w:t xml:space="preserve">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="00850288" w:rsidRPr="000E11BF">
        <w:t xml:space="preserve">реализованы методы </w:t>
      </w:r>
      <w:r w:rsidR="00557B92">
        <w:t>для работы с</w:t>
      </w:r>
      <w:r w:rsidR="00850288" w:rsidRPr="000E11BF">
        <w:t xml:space="preserve"> Excel</w:t>
      </w:r>
      <w:r>
        <w:t>-файл</w:t>
      </w:r>
      <w:r w:rsidR="00557B92">
        <w:t>ами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>
        <w:t xml:space="preserve">Поле </w:t>
      </w:r>
      <w:r w:rsidRPr="00BC518E">
        <w:rPr>
          <w:i/>
          <w:lang w:val="en-US"/>
        </w:rPr>
        <w:t>wb</w:t>
      </w:r>
      <w:r>
        <w:t xml:space="preserve"> используется для создания</w:t>
      </w:r>
      <w:r w:rsidR="00BC518E">
        <w:t xml:space="preserve"> новой рабочей книги </w:t>
      </w:r>
      <w:r w:rsidR="00BC518E">
        <w:rPr>
          <w:lang w:val="en-US"/>
        </w:rPr>
        <w:t>Excel</w:t>
      </w:r>
      <w:r w:rsidR="00BC518E">
        <w:t xml:space="preserve">, а поле </w:t>
      </w:r>
      <w:r w:rsidR="00BC518E" w:rsidRPr="00BC518E">
        <w:rPr>
          <w:i/>
          <w:lang w:val="en-US"/>
        </w:rPr>
        <w:t>sheet</w:t>
      </w:r>
      <w:commentRangeStart w:id="61"/>
      <w:r w:rsidR="00585F8A">
        <w:rPr>
          <w:i/>
        </w:rPr>
        <w:t xml:space="preserve"> </w:t>
      </w:r>
      <w:commentRangeEnd w:id="61"/>
      <w:r w:rsidR="009E4B44">
        <w:rPr>
          <w:rStyle w:val="a7"/>
        </w:rPr>
        <w:commentReference w:id="61"/>
      </w:r>
      <w:r w:rsidR="00BC518E">
        <w:t xml:space="preserve">для создания нового листа в этой книге.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рабочей книги. </w:t>
      </w:r>
      <w:r w:rsidR="001054CE">
        <w:t>Назначить новое название можно используя</w:t>
      </w:r>
      <w:r w:rsidR="00D1692D">
        <w:t xml:space="preserve"> метод</w:t>
      </w:r>
      <w:r w:rsidR="001054CE">
        <w:t xml:space="preserve">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>, а узнать текущее</w:t>
      </w:r>
      <w:commentRangeStart w:id="62"/>
      <w:r w:rsidR="00557B92">
        <w:t xml:space="preserve"> </w:t>
      </w:r>
      <w:commentRangeEnd w:id="62"/>
      <w:r w:rsidR="009E4B44">
        <w:rPr>
          <w:rStyle w:val="a7"/>
        </w:rPr>
        <w:commentReference w:id="62"/>
      </w:r>
      <w:r w:rsidR="00557B92">
        <w:t>при помощи м</w:t>
      </w:r>
      <w:r w:rsidR="007F3213">
        <w:t>етод</w:t>
      </w:r>
      <w:r w:rsidR="00557B92">
        <w:t>а</w:t>
      </w:r>
      <w:r w:rsidR="007F3213">
        <w:t xml:space="preserve">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</w:t>
      </w:r>
      <w:r w:rsidR="00585F8A">
        <w:t>выполняется</w:t>
      </w:r>
      <w:r w:rsidR="00175793">
        <w:t xml:space="preserve"> создание пустой строки</w:t>
      </w:r>
      <w:r w:rsidR="007F3BA6">
        <w:t xml:space="preserve"> в шапке таблицы для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</w:t>
      </w:r>
      <w:r w:rsidR="00B94AC7">
        <w:t xml:space="preserve">новую </w:t>
      </w:r>
      <w:r w:rsidR="00613A4B">
        <w:t xml:space="preserve">рабочую книгу, используя в качестве полного пути </w:t>
      </w:r>
      <w:r w:rsidR="00B94AC7">
        <w:t xml:space="preserve">к файлу </w:t>
      </w:r>
      <w:r w:rsidR="00613A4B">
        <w:t xml:space="preserve">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</w:t>
      </w:r>
      <w:r w:rsidR="00B94AC7">
        <w:t xml:space="preserve">таблицы </w:t>
      </w:r>
      <w:r w:rsidR="00547E8E">
        <w:t xml:space="preserve">и закрепляется первая строка </w:t>
      </w:r>
      <w:r w:rsidR="00FF4C45">
        <w:t>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</w:t>
      </w:r>
      <w:r w:rsidR="00B94AC7">
        <w:t>об ошибках</w:t>
      </w:r>
      <w:r>
        <w:t xml:space="preserve"> был создан класс </w:t>
      </w:r>
      <w:r w:rsidR="005D58F9" w:rsidRPr="00B94AC7">
        <w:rPr>
          <w:i/>
          <w:lang w:val="en-US"/>
        </w:rPr>
        <w:t>Report</w:t>
      </w:r>
      <w:r w:rsidR="00FE3E87">
        <w:t xml:space="preserve">. У него есть поле </w:t>
      </w:r>
      <w:r w:rsidR="00DD119A" w:rsidRPr="00B94AC7">
        <w:rPr>
          <w:i/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по </w:t>
      </w:r>
      <w:r w:rsidR="009B731F">
        <w:rPr>
          <w:lang w:eastAsia="ru-RU"/>
        </w:rPr>
        <w:lastRenderedPageBreak/>
        <w:t>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</w:t>
      </w:r>
      <w:r w:rsidR="009E4B44">
        <w:t>с</w:t>
      </w:r>
      <w:r w:rsidR="000D2427">
        <w:t>одерж</w:t>
      </w:r>
      <w:r w:rsidR="009E4B44">
        <w:t>ит</w:t>
      </w:r>
      <w:r w:rsidR="000D2427">
        <w:t xml:space="preserve"> названия столбцов исходной таблицы, их значения и частоту встречаемости каждого из </w:t>
      </w:r>
      <w:r>
        <w:t xml:space="preserve">значений. Для </w:t>
      </w:r>
      <w:r w:rsidR="00B4487B">
        <w:t xml:space="preserve">этого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1247FE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3" w:name="_Toc494477440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3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 xml:space="preserve">нет, </w:t>
      </w:r>
      <w:proofErr w:type="gramStart"/>
      <w:r>
        <w:t>имеется</w:t>
      </w:r>
      <w:proofErr w:type="gramEnd"/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 xml:space="preserve">Поэтому </w:t>
      </w:r>
      <w:r w:rsidR="00B4487B">
        <w:lastRenderedPageBreak/>
        <w:t xml:space="preserve">для описания </w:t>
      </w:r>
      <w:r w:rsidR="00F31E0E">
        <w:t>кажд</w:t>
      </w:r>
      <w:r w:rsidR="00B4487B">
        <w:t>ого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B4487B">
        <w:t>был создан свой</w:t>
      </w:r>
      <w:r w:rsidR="00542F4B">
        <w:t xml:space="preserve"> класс</w:t>
      </w:r>
      <w:r w:rsidR="009C520D">
        <w:t>,</w:t>
      </w:r>
      <w:r w:rsidR="00542F4B">
        <w:t xml:space="preserve"> и </w:t>
      </w:r>
      <w:r w:rsidR="005B7F41">
        <w:t xml:space="preserve">для каждого из </w:t>
      </w:r>
      <w:r w:rsidR="00806CC5">
        <w:t>этих классов был</w:t>
      </w:r>
      <w:r w:rsidR="005B7F41">
        <w:t xml:space="preserve">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C3047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65pt;height:195.6pt" o:ole="">
            <v:imagedata r:id="rId16" o:title=""/>
          </v:shape>
          <o:OLEObject Type="Embed" ProgID="Visio.Drawing.15" ShapeID="_x0000_i1028" DrawAspect="Content" ObjectID="_1568321337" r:id="rId17"/>
        </w:object>
      </w:r>
    </w:p>
    <w:p w:rsidR="00BD71D1" w:rsidRPr="001758DC" w:rsidRDefault="00784CFF" w:rsidP="00A75114">
      <w:pPr>
        <w:pStyle w:val="B02PicName"/>
      </w:pPr>
      <w:bookmarkStart w:id="64" w:name="_Ref493708242"/>
      <w:r>
        <w:t>–</w:t>
      </w:r>
      <w:bookmarkEnd w:id="64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</w:t>
      </w:r>
      <w:r w:rsidRPr="00806CC5">
        <w:rPr>
          <w:i/>
        </w:rPr>
        <w:t>column_index</w:t>
      </w:r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proofErr w:type="gramStart"/>
      <w:r w:rsidR="007720D0" w:rsidRPr="00806CC5">
        <w:rPr>
          <w:i/>
          <w:lang w:val="en-US"/>
        </w:rPr>
        <w:t>G</w:t>
      </w:r>
      <w:r w:rsidR="00B531B0" w:rsidRPr="00806CC5">
        <w:rPr>
          <w:i/>
        </w:rPr>
        <w:t>e</w:t>
      </w:r>
      <w:r w:rsidR="007720D0" w:rsidRPr="00806CC5">
        <w:rPr>
          <w:i/>
          <w:lang w:val="en-US"/>
        </w:rPr>
        <w:t>t</w:t>
      </w:r>
      <w:r w:rsidR="00B531B0" w:rsidRPr="00806CC5">
        <w:rPr>
          <w:i/>
        </w:rPr>
        <w:t>Index(</w:t>
      </w:r>
      <w:proofErr w:type="gramEnd"/>
      <w:r w:rsidR="00B531B0" w:rsidRPr="00806CC5">
        <w:rPr>
          <w:i/>
        </w:rPr>
        <w:t>)</w:t>
      </w:r>
      <w:r w:rsidR="001F638F">
        <w:t>,</w:t>
      </w:r>
      <w:r w:rsidR="00D07FF9">
        <w:t xml:space="preserve"> </w:t>
      </w:r>
      <w:r w:rsidR="007720D0" w:rsidRPr="00806CC5">
        <w:rPr>
          <w:i/>
          <w:lang w:val="en-US"/>
        </w:rPr>
        <w:t>S</w:t>
      </w:r>
      <w:r w:rsidR="00B531B0" w:rsidRPr="00806CC5">
        <w:rPr>
          <w:i/>
        </w:rPr>
        <w:t>etIndex()</w:t>
      </w:r>
      <w:r w:rsidR="00B531B0" w:rsidRPr="00BA6855">
        <w:t xml:space="preserve">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 w:rsidRPr="00806CC5">
        <w:rPr>
          <w:i/>
          <w:lang w:val="en-US"/>
        </w:rPr>
        <w:t>Discret</w:t>
      </w:r>
      <w:r w:rsidR="00F7725D" w:rsidRPr="00806CC5">
        <w:rPr>
          <w:i/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>содержать сочетания любых</w:t>
      </w:r>
      <w:r w:rsidR="00D07FF9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404E56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commentRangeStart w:id="65"/>
      <w:r w:rsidR="005E0BEE">
        <w:t>соответственно</w:t>
      </w:r>
      <w:commentRangeEnd w:id="65"/>
      <w:r w:rsidR="005E0BEE">
        <w:rPr>
          <w:rStyle w:val="a7"/>
        </w:rPr>
        <w:commentReference w:id="65"/>
      </w:r>
      <w:r w:rsidR="005E0BEE">
        <w:t xml:space="preserve">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7712A9">
        <w:t>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</w:t>
      </w:r>
      <w:r w:rsidR="00AA1E9D">
        <w:t>О</w:t>
      </w:r>
      <w:r w:rsidR="00113EA6">
        <w:t>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2B57AC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6" w:name="_Toc494477441"/>
      <w:r w:rsidRPr="00D07FF9">
        <w:rPr>
          <w:lang w:val="ru-RU"/>
        </w:rPr>
        <w:t>Типы ошибок</w:t>
      </w:r>
      <w:bookmarkEnd w:id="66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423E79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7" w:name="_MON_1568093522"/>
    <w:bookmarkEnd w:id="67"/>
    <w:p w:rsidR="00D00E5A" w:rsidRDefault="003C261C" w:rsidP="008675C5">
      <w:pPr>
        <w:pStyle w:val="B01Pic"/>
      </w:pPr>
      <w:r w:rsidRPr="004834F6">
        <w:object w:dxaOrig="19246" w:dyaOrig="8101">
          <v:shape id="_x0000_i1032" type="#_x0000_t75" style="width:447.6pt;height:146.7pt" o:ole="">
            <v:imagedata r:id="rId18" o:title="" cropbottom="15299f"/>
          </v:shape>
          <o:OLEObject Type="Embed" ProgID="Visio.Drawing.15" ShapeID="_x0000_i1032" DrawAspect="Content" ObjectID="_1568321338" r:id="rId19"/>
        </w:object>
      </w:r>
    </w:p>
    <w:p w:rsidR="00F56652" w:rsidRDefault="000040C1" w:rsidP="004D453A">
      <w:pPr>
        <w:pStyle w:val="B02PicName"/>
      </w:pPr>
      <w:bookmarkStart w:id="68" w:name="_Ref493708190"/>
      <w:r w:rsidRPr="00BD5882">
        <w:t>–</w:t>
      </w:r>
      <w:bookmarkEnd w:id="68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A1E9D" w:rsidRDefault="00AA1E9D" w:rsidP="00AA1E9D">
      <w:r>
        <w:t xml:space="preserve">Для каждого типа ошибок был создан свой класс, который наследуется от класса </w:t>
      </w:r>
      <w:r w:rsidRPr="00423E79">
        <w:rPr>
          <w:i/>
          <w:lang w:val="en-US"/>
        </w:rPr>
        <w:t>Error</w:t>
      </w:r>
      <w:r w:rsidRPr="004556DD">
        <w:t xml:space="preserve">. Это сделано </w:t>
      </w:r>
      <w:r>
        <w:t xml:space="preserve">для </w:t>
      </w:r>
      <w:r w:rsidRPr="004556DD">
        <w:t>объединения</w:t>
      </w:r>
      <w:r>
        <w:t xml:space="preserve"> их по общим признакам, таким как:</w:t>
      </w:r>
    </w:p>
    <w:p w:rsidR="00AA1E9D" w:rsidRDefault="00AA1E9D" w:rsidP="00AA1E9D">
      <w:pPr>
        <w:pStyle w:val="C011"/>
      </w:pPr>
      <w:r>
        <w:t>Индексы ошибок в таблице.</w:t>
      </w:r>
    </w:p>
    <w:p w:rsidR="00AA1E9D" w:rsidRDefault="00AA1E9D" w:rsidP="00AA1E9D">
      <w:pPr>
        <w:pStyle w:val="C011"/>
      </w:pPr>
      <w:r>
        <w:t>Стиль типа ошибки для раскраски итоговой таблицы.</w:t>
      </w:r>
    </w:p>
    <w:p w:rsidR="00AA1E9D" w:rsidRDefault="00AA1E9D" w:rsidP="00AA1E9D">
      <w:pPr>
        <w:pStyle w:val="C011"/>
      </w:pPr>
      <w:r>
        <w:t>Название типа ошибки в легенде таблицы.</w:t>
      </w:r>
    </w:p>
    <w:p w:rsidR="00AA1E9D" w:rsidRDefault="00AA1E9D" w:rsidP="00AA1E9D">
      <w:pPr>
        <w:pStyle w:val="C011"/>
      </w:pPr>
      <w:r>
        <w:t>Позиция условного обозначения типа ошибки внутри легенды таблицы.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исходной </w:t>
      </w:r>
      <w:r w:rsidR="00C10CC1">
        <w:t>таблиц</w:t>
      </w:r>
      <w:r w:rsidR="004F5350">
        <w:t>ы</w:t>
      </w:r>
      <w:r w:rsidR="00C10CC1">
        <w:t xml:space="preserve">, </w:t>
      </w:r>
      <w:r w:rsidR="004F5350">
        <w:t>в которых есть ошибки. П</w:t>
      </w:r>
      <w:r w:rsidR="00737E2C">
        <w:t xml:space="preserve">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50778F">
        <w:t>для обозначения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6E44EF">
        <w:t xml:space="preserve">в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6E44EF">
        <w:t>ся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 xml:space="preserve">. Для этого </w:t>
      </w:r>
      <w:commentRangeStart w:id="69"/>
      <w:r w:rsidR="00767FDB">
        <w:t>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commentRangeEnd w:id="69"/>
      <w:r w:rsidR="00DB62F7">
        <w:rPr>
          <w:rStyle w:val="a7"/>
        </w:rPr>
        <w:commentReference w:id="69"/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 xml:space="preserve">осуществляется доступ ко всем </w:t>
      </w:r>
      <w:r w:rsidR="002E029A">
        <w:lastRenderedPageBreak/>
        <w:t>ячейкам рабо</w:t>
      </w:r>
      <w:r w:rsidR="00E66640">
        <w:t>чей</w:t>
      </w:r>
      <w:r w:rsidR="002E029A">
        <w:t xml:space="preserve">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>из значения</w:t>
      </w:r>
      <w:r w:rsidR="00E66640">
        <w:t xml:space="preserve"> поля</w:t>
      </w:r>
      <w:r w:rsidR="00C62D7B">
        <w:t xml:space="preserve">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</w:t>
      </w:r>
      <w:commentRangeStart w:id="70"/>
      <w:r w:rsidR="00350005">
        <w:t>у</w:t>
      </w:r>
      <w:commentRangeEnd w:id="70"/>
      <w:r w:rsidR="00350005">
        <w:rPr>
          <w:rStyle w:val="a7"/>
        </w:rPr>
        <w:commentReference w:id="70"/>
      </w:r>
      <w:r w:rsidR="00350005">
        <w:t xml:space="preserve"> </w:t>
      </w:r>
      <w:r w:rsidR="005A721B">
        <w:t xml:space="preserve">переданного методу объекта. </w:t>
      </w:r>
      <w:r w:rsidR="00CB0C50">
        <w:t>Фрагмент</w:t>
      </w:r>
      <w:r w:rsidR="00D07FF9">
        <w:t xml:space="preserve"> </w:t>
      </w:r>
      <w:r w:rsidR="005C55E7">
        <w:t xml:space="preserve">текстового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EB2796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7B93A527" wp14:editId="6A33C47F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71" w:name="_Ref493732843"/>
      <w:r>
        <w:t xml:space="preserve">– </w:t>
      </w:r>
      <w:bookmarkEnd w:id="71"/>
      <w:r w:rsidR="007E5330">
        <w:t>Ф</w:t>
      </w:r>
      <w:r w:rsidR="00CB0C50">
        <w:t xml:space="preserve">рагмент </w:t>
      </w:r>
      <w:r w:rsidR="005C55E7">
        <w:t xml:space="preserve">текстового </w:t>
      </w:r>
      <w:r w:rsidR="00CB0C50">
        <w:t>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72" w:name="_Ref493720091"/>
      <w:bookmarkStart w:id="73" w:name="_Toc494477442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72"/>
      <w:bookmarkEnd w:id="73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F6041">
      <w:pPr>
        <w:pStyle w:val="D04"/>
        <w:numPr>
          <w:ilvl w:val="3"/>
          <w:numId w:val="47"/>
        </w:numPr>
        <w:rPr>
          <w:lang w:val="ru-RU"/>
        </w:rPr>
      </w:pPr>
      <w:bookmarkStart w:id="74" w:name="_Ref493708239"/>
      <w:bookmarkStart w:id="75" w:name="_Toc494477443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74"/>
      <w:bookmarkEnd w:id="75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lastRenderedPageBreak/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</w:t>
      </w:r>
      <w:r w:rsidR="00350005">
        <w:t>незаполненных полей</w:t>
      </w:r>
      <w:r>
        <w:t xml:space="preserve">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</w:t>
      </w:r>
      <w:r w:rsidR="00743EE4">
        <w:t>словаря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7A4E6A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340.3pt;height:385.8pt" o:ole="">
            <v:imagedata r:id="rId21" o:title=""/>
          </v:shape>
          <o:OLEObject Type="Embed" ProgID="Visio.Drawing.15" ShapeID="_x0000_i1029" DrawAspect="Content" ObjectID="_1568321339" r:id="rId22"/>
        </w:object>
      </w:r>
    </w:p>
    <w:p w:rsidR="00866CD8" w:rsidRPr="00BF1229" w:rsidRDefault="00BF1229" w:rsidP="00866CD8">
      <w:pPr>
        <w:pStyle w:val="B02PicName"/>
      </w:pPr>
      <w:bookmarkStart w:id="76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76"/>
    </w:p>
    <w:p w:rsidR="00DB5315" w:rsidRPr="006976D4" w:rsidRDefault="003A60F7" w:rsidP="006976D4">
      <w:pPr>
        <w:pStyle w:val="D04"/>
        <w:rPr>
          <w:lang w:val="ru-RU"/>
        </w:rPr>
      </w:pPr>
      <w:bookmarkStart w:id="77" w:name="_Toc494477444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7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</w:t>
      </w:r>
      <w:r w:rsidR="00743EE4">
        <w:t>элементов</w:t>
      </w:r>
      <w:r w:rsidR="001B5314">
        <w:t xml:space="preserve">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"^((\\d)+)[,.]|([[:space:]])?(\\d)+)?$"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((\\d)+)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CE2B64" w:rsidRDefault="00CE2B64" w:rsidP="001B5E5A">
      <w:pPr>
        <w:keepNext/>
      </w:pPr>
      <m:oMath>
        <m:r>
          <w:rPr>
            <w:rFonts w:ascii="Cambria Math" w:hAnsi="Cambria Math"/>
          </w:rPr>
          <m:t>(\\d)+)?</m:t>
        </m:r>
      </m:oMath>
      <w:r>
        <w:t xml:space="preserve"> – одно число и более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E82BD2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378.35pt;height:436.75pt" o:ole="">
            <v:imagedata r:id="rId23" o:title=""/>
          </v:shape>
          <o:OLEObject Type="Embed" ProgID="Visio.Drawing.15" ShapeID="_x0000_i1030" DrawAspect="Content" ObjectID="_1568321340" r:id="rId24"/>
        </w:object>
      </w:r>
    </w:p>
    <w:p w:rsidR="00866CD8" w:rsidRPr="00644CAE" w:rsidRDefault="004D433E" w:rsidP="00866CD8">
      <w:pPr>
        <w:pStyle w:val="B02PicName"/>
      </w:pPr>
      <w:bookmarkStart w:id="78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8"/>
    </w:p>
    <w:p w:rsidR="000E3444" w:rsidRPr="00FE390E" w:rsidRDefault="00EC1C7D" w:rsidP="006976D4">
      <w:pPr>
        <w:pStyle w:val="D04"/>
        <w:rPr>
          <w:lang w:val="ru-RU"/>
        </w:rPr>
      </w:pPr>
      <w:bookmarkStart w:id="79" w:name="_Ref494326431"/>
      <w:bookmarkStart w:id="80" w:name="_Toc494477445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9"/>
      <w:bookmarkEnd w:id="80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>, но отличается 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CF77FC">
        <w:t>Применяемый ш</w:t>
      </w:r>
      <w:r w:rsidR="008960CC">
        <w:t>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"^((\\d){2})([,.]|[-/])(\\d{2})([,.]|[-/])((\\d){2}|(\\d){4})$"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</w:t>
      </w:r>
      <w:commentRangeStart w:id="81"/>
      <w:r w:rsidR="005E52BC">
        <w:t>(</w:t>
      </w:r>
      <w:r w:rsidR="00B60860">
        <w:t xml:space="preserve">«,» </w:t>
      </w:r>
      <w:proofErr w:type="gramEnd"/>
      <w:r w:rsidR="00B60860">
        <w:t xml:space="preserve">или </w:t>
      </w:r>
      <w:r w:rsidR="007E5BED">
        <w:t>«</w:t>
      </w:r>
      <w:r w:rsidR="005E52BC">
        <w:t>.</w:t>
      </w:r>
      <w:r w:rsidR="007E5BED">
        <w:t>»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  <w:commentRangeEnd w:id="81"/>
      <w:r w:rsidR="005F7BB5">
        <w:rPr>
          <w:rStyle w:val="a7"/>
        </w:rPr>
        <w:commentReference w:id="81"/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 w:rsidRPr="00676480"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 xml:space="preserve">в </w:t>
      </w:r>
      <w:r w:rsidR="00CD3711">
        <w:t xml:space="preserve">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E82BD2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1" type="#_x0000_t75" style="width:302.95pt;height:407.55pt" o:ole="">
            <v:imagedata r:id="rId25" o:title=""/>
          </v:shape>
          <o:OLEObject Type="Embed" ProgID="Visio.Drawing.15" ShapeID="_x0000_i1031" DrawAspect="Content" ObjectID="_1568321341" r:id="rId26"/>
        </w:object>
      </w:r>
    </w:p>
    <w:p w:rsidR="00CB4104" w:rsidRPr="00CB4104" w:rsidRDefault="005228DE" w:rsidP="00CB4104">
      <w:pPr>
        <w:pStyle w:val="B02PicName"/>
      </w:pPr>
      <w:bookmarkStart w:id="82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82"/>
    </w:p>
    <w:p w:rsidR="00C27816" w:rsidRDefault="009402EF" w:rsidP="004B732A">
      <w:pPr>
        <w:pStyle w:val="D03"/>
        <w:rPr>
          <w:lang w:val="ru-RU"/>
        </w:rPr>
      </w:pPr>
      <w:bookmarkStart w:id="83" w:name="_Ref493755811"/>
      <w:bookmarkStart w:id="84" w:name="_Toc494477446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3"/>
      <w:bookmarkEnd w:id="84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F7BB5">
        <w:t xml:space="preserve"> 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E82BD2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63B97" wp14:editId="0D28E893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5" w:name="_Ref494240746"/>
      <w:r>
        <w:t xml:space="preserve">– </w:t>
      </w:r>
      <w:commentRangeStart w:id="86"/>
      <w:r w:rsidR="001C37C9">
        <w:t>Д</w:t>
      </w:r>
      <w:r>
        <w:t>иаграмма размахов</w:t>
      </w:r>
      <w:bookmarkEnd w:id="85"/>
      <w:commentRangeEnd w:id="86"/>
      <w:r w:rsidR="005F7BB5">
        <w:rPr>
          <w:rStyle w:val="a7"/>
        </w:rPr>
        <w:commentReference w:id="86"/>
      </w:r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</w:t>
      </w:r>
      <w:r w:rsidR="00700769">
        <w:rPr>
          <w:shd w:val="clear" w:color="auto" w:fill="FFFFFF"/>
        </w:rPr>
        <w:t xml:space="preserve"> </w:t>
      </w:r>
      <w:r w:rsidR="00700769" w:rsidRPr="00700769">
        <w:rPr>
          <w:shd w:val="clear" w:color="auto" w:fill="FFFFFF"/>
        </w:rPr>
        <w:t>[10]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694BE6" w:rsidP="002A0F95">
      <w:pPr>
        <w:pStyle w:val="B10Formula"/>
        <w:rPr>
          <w:rFonts w:hint="eastAsia"/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694BE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694BE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commentRangeStart w:id="87"/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7"/>
      <w:r w:rsidR="00710FA7">
        <w:rPr>
          <w:rStyle w:val="a7"/>
        </w:rPr>
        <w:commentReference w:id="87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commentRangeStart w:id="88"/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commentRangeEnd w:id="88"/>
      <w:r w:rsidR="00710FA7">
        <w:rPr>
          <w:rStyle w:val="a7"/>
        </w:rPr>
        <w:commentReference w:id="88"/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"^</m:t>
          </m:r>
          <m:r>
            <w:rPr>
              <w:rFonts w:ascii="Cambria Math" w:hAnsi="Cambria Math"/>
              <w:shd w:val="clear" w:color="auto" w:fill="FFFFFF"/>
            </w:rPr>
            <m:t>((\\d)</m:t>
          </m:r>
          <m:r>
            <w:rPr>
              <w:rFonts w:ascii="Cambria Math" w:hAnsi="Cambria Math"/>
              <w:shd w:val="clear" w:color="auto" w:fill="FFFFFF"/>
            </w:rPr>
            <m:t>+</m:t>
          </m:r>
          <m:r>
            <w:rPr>
              <w:rFonts w:ascii="Cambria Math" w:hAnsi="Cambria Math"/>
              <w:shd w:val="clear" w:color="auto" w:fill="FFFFFF"/>
            </w:rPr>
            <m:t>)</m:t>
          </m:r>
          <m:r>
            <w:rPr>
              <w:rFonts w:ascii="Cambria Math" w:hAnsi="Cambria Math"/>
              <w:shd w:val="clear" w:color="auto" w:fill="FFFFFF"/>
            </w:rPr>
            <m:t>([,.]((\\d)+))?</m:t>
          </m:r>
          <m:r>
            <w:rPr>
              <w:rFonts w:ascii="Cambria Math" w:hAnsi="Cambria Math"/>
              <w:shd w:val="clear" w:color="auto" w:fill="FFFFFF"/>
            </w:rPr>
            <m:t>$",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683D5E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(\\d)+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608B8"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</w:t>
      </w:r>
      <w:r w:rsidR="003E4D6C">
        <w:rPr>
          <w:shd w:val="clear" w:color="auto" w:fill="FFFFFF"/>
        </w:rPr>
        <w:t xml:space="preserve">неверных </w:t>
      </w:r>
      <w:r w:rsidR="00F40CAC">
        <w:rPr>
          <w:shd w:val="clear" w:color="auto" w:fill="FFFFFF"/>
        </w:rPr>
        <w:t xml:space="preserve">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</w:t>
      </w:r>
      <w:r w:rsidR="00203FD1">
        <w:rPr>
          <w:shd w:val="clear" w:color="auto" w:fill="FFFFFF"/>
        </w:rPr>
        <w:t xml:space="preserve">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89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commentRangeEnd w:id="89"/>
      <w:r w:rsidR="003E4D6C">
        <w:rPr>
          <w:rStyle w:val="a7"/>
        </w:rPr>
        <w:commentReference w:id="89"/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 w:rsidRPr="00AE76F0">
        <w:rPr>
          <w:i/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</w:t>
      </w:r>
      <w:r w:rsidR="00AE76F0">
        <w:rPr>
          <w:shd w:val="clear" w:color="auto" w:fill="FFFFFF"/>
        </w:rPr>
        <w:t xml:space="preserve">вложенной </w:t>
      </w:r>
      <w:r w:rsidR="00084E54">
        <w:rPr>
          <w:shd w:val="clear" w:color="auto" w:fill="FFFFFF"/>
        </w:rPr>
        <w:t>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AE76F0">
        <w:rPr>
          <w:shd w:val="clear" w:color="auto" w:fill="FFFFFF"/>
        </w:rPr>
        <w:t xml:space="preserve">о </w:t>
      </w:r>
      <w:r w:rsidR="007A58D4">
        <w:rPr>
          <w:shd w:val="clear" w:color="auto" w:fill="FFFFFF"/>
        </w:rPr>
        <w:t>значени</w:t>
      </w:r>
      <w:r w:rsidR="00C86282">
        <w:rPr>
          <w:shd w:val="clear" w:color="auto" w:fill="FFFFFF"/>
        </w:rPr>
        <w:t xml:space="preserve">ями </w:t>
      </w:r>
      <w:r w:rsidR="00AE76F0">
        <w:rPr>
          <w:shd w:val="clear" w:color="auto" w:fill="FFFFFF"/>
        </w:rPr>
        <w:t xml:space="preserve">исходными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90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1" w:name="_Toc494477447"/>
      <w:bookmarkEnd w:id="90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1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736279">
        <w:t xml:space="preserve">Этот метод имеет несколько </w:t>
      </w:r>
      <w:r w:rsidR="00736279">
        <w:lastRenderedPageBreak/>
        <w:t>аргументов, два из которых – это объекты</w:t>
      </w:r>
      <w:r>
        <w:t xml:space="preserve">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 w:rsidR="00736279">
        <w:t>.</w:t>
      </w:r>
      <w:r w:rsidR="008F5BBA">
        <w:t xml:space="preserve"> Они</w:t>
      </w:r>
      <w:r>
        <w:t xml:space="preserve"> описывают </w:t>
      </w:r>
      <w:r w:rsidR="008F5BBA">
        <w:t xml:space="preserve">разные </w:t>
      </w:r>
      <w:r w:rsidR="00902F50">
        <w:t>столбцы</w:t>
      </w:r>
      <w:r w:rsidR="008F5BBA">
        <w:t xml:space="preserve"> с</w:t>
      </w:r>
      <w:r>
        <w:t xml:space="preserve"> датами, </w:t>
      </w:r>
      <w:r w:rsidR="006E6685">
        <w:t xml:space="preserve">которые </w:t>
      </w:r>
      <w:r w:rsidR="008F5BBA">
        <w:t>подлежат проверке</w:t>
      </w:r>
      <w:r w:rsidR="006E6685">
        <w:t>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8F5BBA">
        <w:t xml:space="preserve"> пациентов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commentRangeStart w:id="92"/>
      <w:r w:rsidR="008E18DC">
        <w:rPr>
          <w:lang w:val="en-US"/>
        </w:rPr>
        <w:t>R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commentRangeEnd w:id="92"/>
      <w:r w:rsidR="008F5BBA">
        <w:rPr>
          <w:rStyle w:val="a7"/>
        </w:rPr>
        <w:commentReference w:id="92"/>
      </w:r>
      <w:r w:rsidR="002F254E">
        <w:t>,</w:t>
      </w:r>
      <w:r w:rsidR="00A50DB7">
        <w:t xml:space="preserve"> </w:t>
      </w:r>
      <w:r w:rsidR="00497127">
        <w:t xml:space="preserve">с форматом представления </w:t>
      </w:r>
      <w:r w:rsidR="009D58A6">
        <w:t>«</w:t>
      </w:r>
      <w:r w:rsidR="00311357">
        <w:t>день</w:t>
      </w:r>
      <w:proofErr w:type="gramStart"/>
      <w:r w:rsidR="00311357">
        <w:t>.</w:t>
      </w:r>
      <w:r w:rsidR="00497127">
        <w:t>м</w:t>
      </w:r>
      <w:proofErr w:type="gramEnd"/>
      <w:r w:rsidR="00497127">
        <w:t>есяц.год</w:t>
      </w:r>
      <w:r w:rsidR="009D58A6">
        <w:t>».</w:t>
      </w:r>
      <w:r w:rsidR="002F254E">
        <w:t xml:space="preserve"> После </w:t>
      </w:r>
      <w:r w:rsidR="009D58A6">
        <w:t xml:space="preserve">этого </w:t>
      </w:r>
      <w:r w:rsidR="002F254E">
        <w:t>производится</w:t>
      </w:r>
      <w:r w:rsidR="00CE2229">
        <w:t xml:space="preserve"> присваивание полученных</w:t>
      </w:r>
      <w:r w:rsidR="009D58A6">
        <w:t xml:space="preserve"> значений двум новым переменным, которые</w:t>
      </w:r>
      <w:r w:rsidR="006D6602">
        <w:t xml:space="preserve">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</w:t>
      </w:r>
      <w:r w:rsidR="0071419D">
        <w:rPr>
          <w:shd w:val="clear" w:color="auto" w:fill="FFFFFF"/>
        </w:rPr>
        <w:t>записывается</w:t>
      </w:r>
      <w:r w:rsidR="004079B4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</w:t>
      </w:r>
      <w:r w:rsidR="0071419D">
        <w:t>итоговой</w:t>
      </w:r>
      <w:r w:rsidR="005B63B6">
        <w:t xml:space="preserve">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3" w:name="_Ref493720599"/>
      <w:bookmarkStart w:id="94" w:name="_Toc494477448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3"/>
      <w:bookmarkEnd w:id="94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 xml:space="preserve">, пользователь получил представление о </w:t>
      </w:r>
      <w:r w:rsidR="0071419D">
        <w:t xml:space="preserve">ее </w:t>
      </w:r>
      <w:r w:rsidR="007E7237">
        <w:t>значениях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E82BD2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</w:t>
      </w:r>
      <w:r w:rsidR="0071419D">
        <w:t>и данные</w:t>
      </w:r>
      <w:r w:rsidR="00D02569">
        <w:t xml:space="preserve">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E82BD2">
        <w:t>12</w:t>
      </w:r>
      <w:r w:rsidR="007341A4">
        <w:fldChar w:fldCharType="end"/>
      </w:r>
      <w:r w:rsidR="002D3CBA">
        <w:t>.</w:t>
      </w:r>
      <w:r w:rsidR="0071419D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71419D">
        <w:t>Исходя из этого</w:t>
      </w:r>
      <w:r w:rsidR="00DB3720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 xml:space="preserve">этим </w:t>
      </w:r>
      <w:r w:rsidR="00D85BD7">
        <w:lastRenderedPageBreak/>
        <w:t>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694BE6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694BE6" w:rsidRDefault="00694BE6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95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95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756F0546" wp14:editId="3F2A3F46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6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96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 xml:space="preserve">, который </w:t>
      </w:r>
      <w:r w:rsidR="00DB3720">
        <w:t>взаимодействует</w:t>
      </w:r>
      <w:r w:rsidR="00392147">
        <w:t xml:space="preserve">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>-</w:t>
      </w:r>
      <w:r w:rsidR="005A3F13">
        <w:lastRenderedPageBreak/>
        <w:t xml:space="preserve">тип </w:t>
      </w:r>
      <w:r w:rsidR="00111FFF">
        <w:t xml:space="preserve">–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>. Для получ</w:t>
      </w:r>
      <w:r w:rsidR="00111FFF">
        <w:t>ения нужного</w:t>
      </w:r>
      <w:r w:rsidR="00F37D3E">
        <w:t xml:space="preserve"> формат</w:t>
      </w:r>
      <w:r w:rsidR="00111FFF">
        <w:t>а</w:t>
      </w:r>
      <w:r w:rsidR="00F37D3E">
        <w:t xml:space="preserve">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41002D">
        <w:t>овалась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>различные значения</w:t>
      </w:r>
      <w:r w:rsidR="0041002D">
        <w:t>.</w:t>
      </w:r>
      <w:r w:rsidR="00E70A2C">
        <w:t xml:space="preserve">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97" w:name="_Toc494477449"/>
      <w:r>
        <w:lastRenderedPageBreak/>
        <w:t>РАЗРАБОТКА БИБЛИОТЕК</w:t>
      </w:r>
      <w:r w:rsidR="00B41DB3">
        <w:t>И</w:t>
      </w:r>
      <w:bookmarkEnd w:id="97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 w:rsidRPr="00F81FBE">
        <w:t>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</w:t>
      </w:r>
      <w:r w:rsidR="00FD5FB3">
        <w:t xml:space="preserve">их </w:t>
      </w:r>
      <w:r w:rsidRPr="004C5CC3">
        <w:t xml:space="preserve">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 w:rsidR="00A53D2D">
        <w:t>, а также</w:t>
      </w:r>
      <w:r w:rsidR="0041002D">
        <w:t xml:space="preserve"> </w:t>
      </w:r>
      <w:r w:rsidR="00FD5FB3">
        <w:t>руководство</w:t>
      </w:r>
      <w:r w:rsidR="00A53D2D">
        <w:t xml:space="preserve"> по созданию библиотек</w:t>
      </w:r>
      <w:r w:rsidR="00FD5FB3">
        <w:t>, написанное</w:t>
      </w:r>
      <w:r w:rsidR="0041002D">
        <w:t xml:space="preserve"> </w:t>
      </w:r>
      <w:r w:rsidR="0041002D" w:rsidRPr="00ED13EE">
        <w:t>Хэдли Уикхэм</w:t>
      </w:r>
      <w:r w:rsidR="00FD5FB3">
        <w:t>ом</w:t>
      </w:r>
      <w:r w:rsidR="0041002D" w:rsidRPr="00ED13EE">
        <w:t xml:space="preserve"> </w:t>
      </w:r>
      <w:r w:rsidR="0041002D" w:rsidRPr="00F81FBE">
        <w:t>[</w:t>
      </w:r>
      <w:r w:rsidR="0041002D" w:rsidRPr="00DF6041">
        <w:t>1</w:t>
      </w:r>
      <w:r w:rsidR="0041002D" w:rsidRPr="002D6BD7">
        <w:t>1</w:t>
      </w:r>
      <w:r w:rsidR="0041002D" w:rsidRPr="00F81FBE">
        <w:t>]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</w:t>
      </w:r>
      <w:r w:rsidR="00A53D2D">
        <w:t>и</w:t>
      </w:r>
      <w:r>
        <w:t xml:space="preserve">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 xml:space="preserve">Далее, все файлы, в которых определены необходимые для работы классы и методы, были </w:t>
      </w:r>
      <w:r w:rsidR="00A53D2D">
        <w:t>перенесены</w:t>
      </w:r>
      <w:r>
        <w:t xml:space="preserve">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</w:t>
      </w:r>
      <w:r w:rsidR="00A53D2D">
        <w:t>этой задачи</w:t>
      </w:r>
      <w:r>
        <w:t xml:space="preserve">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файла</w:t>
      </w:r>
      <w:r w:rsidR="003F1D4F">
        <w:t xml:space="preserve"> с </w:t>
      </w:r>
      <w:r w:rsidR="003F1D4F">
        <w:rPr>
          <w:lang w:val="en-US"/>
        </w:rPr>
        <w:t>R</w:t>
      </w:r>
      <w:r w:rsidR="003F1D4F">
        <w:t>-кодом</w:t>
      </w:r>
      <w:r w:rsidRPr="006F1AAA">
        <w:t>, которые позже будут скомпилированы в правил</w:t>
      </w:r>
      <w:r>
        <w:t xml:space="preserve">ьный формат документации </w:t>
      </w:r>
      <w:r w:rsidR="003F1D4F">
        <w:t>библиотеки</w:t>
      </w:r>
      <w:r>
        <w:t>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F565D0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 xml:space="preserve">которые должны </w:t>
      </w:r>
      <w:r w:rsidRPr="00BA6209">
        <w:lastRenderedPageBreak/>
        <w:t>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 w:rsidR="003F1D4F">
        <w:t>них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commentRangeStart w:id="98"/>
      <w:r>
        <w:rPr>
          <w:noProof/>
          <w:lang w:eastAsia="ru-RU"/>
        </w:rPr>
        <w:drawing>
          <wp:inline distT="0" distB="0" distL="0" distR="0" wp14:anchorId="256A3E29" wp14:editId="77DF83D5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307" cy="41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8"/>
      <w:r w:rsidR="003F1D4F">
        <w:rPr>
          <w:rStyle w:val="a7"/>
        </w:rPr>
        <w:commentReference w:id="98"/>
      </w:r>
    </w:p>
    <w:p w:rsidR="00505914" w:rsidRPr="00505914" w:rsidRDefault="00505914" w:rsidP="00505914">
      <w:pPr>
        <w:pStyle w:val="B02PicName"/>
      </w:pPr>
      <w:bookmarkStart w:id="99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99"/>
    </w:p>
    <w:p w:rsidR="00222C30" w:rsidRDefault="00222C30" w:rsidP="008675C5">
      <w:pPr>
        <w:pStyle w:val="D01"/>
      </w:pPr>
      <w:bookmarkStart w:id="100" w:name="_Toc494477450"/>
      <w:r w:rsidRPr="00893CB0">
        <w:lastRenderedPageBreak/>
        <w:t>ОТЛАДКА И ТЕСТИРОВАНИЕ</w:t>
      </w:r>
      <w:bookmarkEnd w:id="100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посмотреть их ранние версии</w:t>
      </w:r>
      <w:r w:rsidR="009D322C">
        <w:t xml:space="preserve"> </w:t>
      </w:r>
      <w:r w:rsidR="009D322C">
        <w:t>было невозможно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</w:t>
      </w:r>
      <w:r w:rsidR="009D322C">
        <w:t xml:space="preserve">записи </w:t>
      </w:r>
      <w:r w:rsidR="0021547D">
        <w:t>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01" w:name="_Toc494477451"/>
      <w:r w:rsidRPr="00690AD5">
        <w:lastRenderedPageBreak/>
        <w:t>РЕЗУЛЬТАТЫ</w:t>
      </w:r>
      <w:r w:rsidR="00690AD5" w:rsidRPr="00690AD5">
        <w:t xml:space="preserve"> ОБРАБОТКИ</w:t>
      </w:r>
      <w:bookmarkEnd w:id="101"/>
    </w:p>
    <w:p w:rsidR="00E73000" w:rsidRDefault="00E73000" w:rsidP="00E73000">
      <w:r>
        <w:t xml:space="preserve">Разработанные алгоритмы были проверены на реальных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>результат</w:t>
      </w:r>
      <w:r w:rsidR="009D322C">
        <w:t>ы</w:t>
      </w:r>
      <w:r w:rsidR="009A4B45">
        <w:t xml:space="preserve">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F565D0">
        <w:t>14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F565D0">
        <w:t>15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690AD5">
      <w:pPr>
        <w:pStyle w:val="B01Pic"/>
      </w:pPr>
      <w:commentRangeStart w:id="102"/>
      <w:r w:rsidRPr="00690AD5">
        <w:rPr>
          <w:noProof/>
          <w:lang w:eastAsia="ru-RU"/>
        </w:rPr>
        <w:drawing>
          <wp:inline distT="0" distB="0" distL="0" distR="0" wp14:anchorId="63E10C5C" wp14:editId="4BA41F68">
            <wp:extent cx="2070202" cy="9151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8472" cy="9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2"/>
      <w:r w:rsidR="009D322C">
        <w:rPr>
          <w:rStyle w:val="a7"/>
        </w:rPr>
        <w:commentReference w:id="102"/>
      </w:r>
    </w:p>
    <w:p w:rsidR="00094005" w:rsidRPr="00690AD5" w:rsidRDefault="00066A50" w:rsidP="00690AD5">
      <w:pPr>
        <w:pStyle w:val="B02PicName"/>
      </w:pPr>
      <w:bookmarkStart w:id="103" w:name="_Ref493759156"/>
      <w:bookmarkStart w:id="104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103"/>
      <w:bookmarkEnd w:id="104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63064C" w:rsidP="00690AD5">
      <w:pPr>
        <w:pStyle w:val="B01Pic"/>
      </w:pPr>
      <w:commentRangeStart w:id="105"/>
      <w:r w:rsidRPr="00690AD5">
        <w:rPr>
          <w:noProof/>
          <w:lang w:eastAsia="ru-RU"/>
        </w:rPr>
        <w:drawing>
          <wp:inline distT="0" distB="0" distL="0" distR="0" wp14:anchorId="5B08E293" wp14:editId="7EE8F6E4">
            <wp:extent cx="2084832" cy="10338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8" cy="103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05"/>
      <w:r w:rsidR="009D322C">
        <w:rPr>
          <w:rStyle w:val="a7"/>
        </w:rPr>
        <w:commentReference w:id="105"/>
      </w:r>
    </w:p>
    <w:p w:rsidR="00B951B5" w:rsidRPr="00690AD5" w:rsidRDefault="00D66E3C" w:rsidP="00690AD5">
      <w:pPr>
        <w:pStyle w:val="B02PicName"/>
      </w:pPr>
      <w:bookmarkStart w:id="106" w:name="_Ref493759182"/>
      <w:bookmarkStart w:id="107" w:name="_Ref494333443"/>
      <w:r w:rsidRPr="00690AD5">
        <w:t xml:space="preserve">– </w:t>
      </w:r>
      <w:bookmarkEnd w:id="106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107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16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17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</w:t>
      </w:r>
      <w:r w:rsidR="00D24FED">
        <w:rPr>
          <w:noProof/>
          <w:lang w:eastAsia="ru-RU"/>
        </w:rPr>
        <w:t>енной ошибкой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E1F2576" wp14:editId="4BECE3C0">
            <wp:extent cx="1870190" cy="7022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1872381" cy="7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8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8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59EA2C51" wp14:editId="07B30B07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9" w:name="_Ref493760267"/>
      <w:bookmarkStart w:id="110" w:name="_Ref493761805"/>
      <w:r>
        <w:t xml:space="preserve">– </w:t>
      </w:r>
      <w:bookmarkEnd w:id="109"/>
      <w:bookmarkEnd w:id="110"/>
      <w:r w:rsidR="00D24FED">
        <w:t>Найденные неупорядоченные даты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F565D0">
        <w:t>18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F565D0">
        <w:t>19</w:t>
      </w:r>
      <w:r w:rsidR="007341A4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commentRangeStart w:id="111"/>
      <w:r>
        <w:rPr>
          <w:noProof/>
          <w:lang w:eastAsia="ru-RU"/>
        </w:rPr>
        <w:drawing>
          <wp:inline distT="0" distB="0" distL="0" distR="0" wp14:anchorId="639C23B5" wp14:editId="7812C8F1">
            <wp:extent cx="984768" cy="26237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985504" cy="262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1"/>
      <w:r w:rsidR="00017E82">
        <w:rPr>
          <w:rStyle w:val="a7"/>
        </w:rPr>
        <w:commentReference w:id="111"/>
      </w:r>
    </w:p>
    <w:p w:rsidR="00952C6D" w:rsidRDefault="002C26F5" w:rsidP="00952C6D">
      <w:pPr>
        <w:pStyle w:val="B02PicName"/>
      </w:pPr>
      <w:bookmarkStart w:id="112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AA291B" w:rsidP="000A29E2">
      <w:pPr>
        <w:pStyle w:val="B01Pic"/>
      </w:pPr>
      <w:commentRangeStart w:id="113"/>
      <w:r w:rsidRPr="000A29E2">
        <w:rPr>
          <w:noProof/>
          <w:lang w:eastAsia="ru-RU"/>
        </w:rPr>
        <w:drawing>
          <wp:inline distT="0" distB="0" distL="0" distR="0" wp14:anchorId="21ADDAC3" wp14:editId="25AE2057">
            <wp:extent cx="1762963" cy="266158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860"/>
                    <a:stretch/>
                  </pic:blipFill>
                  <pic:spPr bwMode="auto">
                    <a:xfrm>
                      <a:off x="0" y="0"/>
                      <a:ext cx="1762963" cy="26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3"/>
      <w:r w:rsidR="00017E82">
        <w:rPr>
          <w:rStyle w:val="a7"/>
        </w:rPr>
        <w:commentReference w:id="113"/>
      </w:r>
    </w:p>
    <w:p w:rsidR="00AA291B" w:rsidRDefault="000A29E2" w:rsidP="000A29E2">
      <w:pPr>
        <w:pStyle w:val="B02PicName"/>
      </w:pPr>
      <w:bookmarkStart w:id="114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F565D0">
        <w:t>20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F565D0">
        <w:t>21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commentRangeStart w:id="115"/>
      <w:r>
        <w:rPr>
          <w:noProof/>
          <w:lang w:eastAsia="ru-RU"/>
        </w:rPr>
        <w:lastRenderedPageBreak/>
        <w:drawing>
          <wp:inline distT="0" distB="0" distL="0" distR="0" wp14:anchorId="4CC85285" wp14:editId="3C1290A8">
            <wp:extent cx="1155801" cy="899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8408" b="17948"/>
                    <a:stretch/>
                  </pic:blipFill>
                  <pic:spPr bwMode="auto">
                    <a:xfrm>
                      <a:off x="0" y="0"/>
                      <a:ext cx="1160534" cy="9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5"/>
      <w:r w:rsidR="00017E82">
        <w:rPr>
          <w:rStyle w:val="a7"/>
        </w:rPr>
        <w:commentReference w:id="115"/>
      </w:r>
    </w:p>
    <w:p w:rsidR="00F60C78" w:rsidRDefault="00F60C78" w:rsidP="00F60C78">
      <w:pPr>
        <w:pStyle w:val="B02PicName"/>
      </w:pPr>
      <w:bookmarkStart w:id="116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A47F5C" w:rsidP="00A47F5C">
      <w:pPr>
        <w:pStyle w:val="B01Pic"/>
      </w:pPr>
      <w:commentRangeStart w:id="117"/>
      <w:r>
        <w:rPr>
          <w:noProof/>
          <w:lang w:eastAsia="ru-RU"/>
        </w:rPr>
        <w:drawing>
          <wp:inline distT="0" distB="0" distL="0" distR="0" wp14:anchorId="6CA89077" wp14:editId="19BB1254">
            <wp:extent cx="1621119" cy="870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843"/>
                    <a:stretch/>
                  </pic:blipFill>
                  <pic:spPr bwMode="auto">
                    <a:xfrm>
                      <a:off x="0" y="0"/>
                      <a:ext cx="1633289" cy="8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7"/>
      <w:r w:rsidR="00017E82">
        <w:rPr>
          <w:rStyle w:val="a7"/>
        </w:rPr>
        <w:commentReference w:id="117"/>
      </w:r>
    </w:p>
    <w:p w:rsidR="00A47F5C" w:rsidRDefault="005250F5" w:rsidP="00A47F5C">
      <w:pPr>
        <w:pStyle w:val="B02PicName"/>
      </w:pPr>
      <w:bookmarkStart w:id="118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F565D0">
        <w:t>22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F565D0">
        <w:t>23</w:t>
      </w:r>
      <w:r w:rsidR="007341A4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commentRangeStart w:id="119"/>
      <w:r>
        <w:rPr>
          <w:noProof/>
          <w:lang w:eastAsia="ru-RU"/>
        </w:rPr>
        <w:drawing>
          <wp:inline distT="0" distB="0" distL="0" distR="0" wp14:anchorId="21B35B7F" wp14:editId="78C9E296">
            <wp:extent cx="1717600" cy="8526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726125" cy="8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9"/>
      <w:r w:rsidR="00017E82">
        <w:rPr>
          <w:rStyle w:val="a7"/>
        </w:rPr>
        <w:commentReference w:id="119"/>
      </w:r>
    </w:p>
    <w:p w:rsidR="00103E54" w:rsidRDefault="00326C8E" w:rsidP="00103E54">
      <w:pPr>
        <w:pStyle w:val="B02PicName"/>
      </w:pPr>
      <w:bookmarkStart w:id="120" w:name="_Ref494335123"/>
      <w:r>
        <w:t>–</w:t>
      </w:r>
      <w:r w:rsidR="00F565D0">
        <w:t xml:space="preserve"> </w:t>
      </w:r>
      <w:r w:rsidR="003114C2">
        <w:t>Н</w:t>
      </w:r>
      <w:r>
        <w:t>еправильные разделители в записи дат</w:t>
      </w:r>
    </w:p>
    <w:p w:rsidR="00697F26" w:rsidRDefault="00697F26" w:rsidP="00697F26">
      <w:pPr>
        <w:pStyle w:val="B01Pic"/>
      </w:pPr>
      <w:commentRangeStart w:id="121"/>
      <w:r>
        <w:rPr>
          <w:noProof/>
          <w:lang w:eastAsia="ru-RU"/>
        </w:rPr>
        <w:drawing>
          <wp:inline distT="0" distB="0" distL="0" distR="0" wp14:anchorId="3B01E828" wp14:editId="533419A0">
            <wp:extent cx="1717200" cy="10991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17200" cy="1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1"/>
      <w:r w:rsidR="00017E82">
        <w:rPr>
          <w:rStyle w:val="a7"/>
        </w:rPr>
        <w:commentReference w:id="121"/>
      </w:r>
    </w:p>
    <w:p w:rsidR="003F1E1A" w:rsidRDefault="003F1E1A" w:rsidP="003F1E1A">
      <w:pPr>
        <w:pStyle w:val="B02PicName"/>
      </w:pPr>
      <w:bookmarkStart w:id="122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F565D0">
        <w:t>24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F565D0">
        <w:t>25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commentRangeStart w:id="123"/>
      <w:r>
        <w:rPr>
          <w:noProof/>
          <w:lang w:eastAsia="ru-RU"/>
        </w:rPr>
        <w:lastRenderedPageBreak/>
        <w:drawing>
          <wp:inline distT="0" distB="0" distL="0" distR="0" wp14:anchorId="62C7E04D" wp14:editId="28F4E335">
            <wp:extent cx="1024128" cy="17441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6155" b="8970"/>
                    <a:stretch/>
                  </pic:blipFill>
                  <pic:spPr bwMode="auto">
                    <a:xfrm>
                      <a:off x="0" y="0"/>
                      <a:ext cx="1030230" cy="175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3"/>
      <w:r w:rsidR="00017E82">
        <w:rPr>
          <w:rStyle w:val="a7"/>
        </w:rPr>
        <w:commentReference w:id="123"/>
      </w:r>
    </w:p>
    <w:p w:rsidR="008331A5" w:rsidRDefault="000E0378" w:rsidP="008331A5">
      <w:pPr>
        <w:pStyle w:val="B02PicName"/>
      </w:pPr>
      <w:bookmarkStart w:id="124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C3257" w:rsidP="00CC2648">
      <w:pPr>
        <w:pStyle w:val="B01Pic"/>
      </w:pPr>
      <w:commentRangeStart w:id="125"/>
      <w:r>
        <w:rPr>
          <w:noProof/>
          <w:lang w:eastAsia="ru-RU"/>
        </w:rPr>
        <w:drawing>
          <wp:inline distT="0" distB="0" distL="0" distR="0" wp14:anchorId="58022B5F" wp14:editId="6646D39F">
            <wp:extent cx="1931212" cy="13517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993"/>
                    <a:stretch/>
                  </pic:blipFill>
                  <pic:spPr bwMode="auto">
                    <a:xfrm>
                      <a:off x="0" y="0"/>
                      <a:ext cx="1934683" cy="135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5"/>
      <w:r w:rsidR="00017E82">
        <w:rPr>
          <w:rStyle w:val="a7"/>
        </w:rPr>
        <w:commentReference w:id="125"/>
      </w:r>
    </w:p>
    <w:p w:rsidR="00CC2648" w:rsidRPr="00CC2648" w:rsidRDefault="00794325" w:rsidP="00CC2648">
      <w:pPr>
        <w:pStyle w:val="B02PicName"/>
      </w:pPr>
      <w:bookmarkStart w:id="126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112"/>
    <w:bookmarkEnd w:id="114"/>
    <w:bookmarkEnd w:id="116"/>
    <w:bookmarkEnd w:id="118"/>
    <w:bookmarkEnd w:id="120"/>
    <w:bookmarkEnd w:id="122"/>
    <w:bookmarkEnd w:id="124"/>
    <w:bookmarkEnd w:id="126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D85118">
        <w:t xml:space="preserve"> Входные данные,</w:t>
      </w:r>
      <w:r w:rsidR="00B751B7">
        <w:t xml:space="preserve"> взятые для тестирования,</w:t>
      </w:r>
      <w:r w:rsidR="00D85118">
        <w:t xml:space="preserve"> содержали записи о двух группах пациентов.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F565D0">
        <w:t>26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F565D0">
        <w:t>27</w:t>
      </w:r>
      <w:r w:rsidR="007341A4">
        <w:fldChar w:fldCharType="end"/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Pr="00D85118" w:rsidRDefault="007D71B4" w:rsidP="007E5841">
      <w:pPr>
        <w:pStyle w:val="B01Pic"/>
      </w:pPr>
      <w:r>
        <w:rPr>
          <w:noProof/>
          <w:lang w:eastAsia="ru-RU"/>
        </w:rPr>
        <w:drawing>
          <wp:inline distT="0" distB="0" distL="0" distR="0" wp14:anchorId="629FBCE1" wp14:editId="251DE7C5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27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127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lastRenderedPageBreak/>
        <w:drawing>
          <wp:inline distT="0" distB="0" distL="0" distR="0" wp14:anchorId="075136DA" wp14:editId="51B20B35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28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28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F565D0">
        <w:t>28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751B7">
        <w:t>в</w:t>
      </w:r>
      <w:r w:rsidR="00B95723">
        <w:t xml:space="preserve">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3664CB11" wp14:editId="53CF2AB5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29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29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FF07DC">
        <w:t>29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lastRenderedPageBreak/>
        <w:drawing>
          <wp:inline distT="0" distB="0" distL="0" distR="0" wp14:anchorId="4DA6524C" wp14:editId="00B000B6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30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30"/>
    </w:p>
    <w:p w:rsidR="00222C30" w:rsidRDefault="00222C30" w:rsidP="001B2BCC">
      <w:pPr>
        <w:pStyle w:val="D01"/>
        <w:numPr>
          <w:ilvl w:val="0"/>
          <w:numId w:val="0"/>
        </w:numPr>
      </w:pPr>
      <w:bookmarkStart w:id="131" w:name="_Toc381305372"/>
      <w:bookmarkStart w:id="132" w:name="_Toc390727592"/>
      <w:bookmarkStart w:id="133" w:name="_Toc494477452"/>
      <w:r w:rsidRPr="00893CB0">
        <w:lastRenderedPageBreak/>
        <w:t>ЗАКЛЮЧЕНИЕ</w:t>
      </w:r>
      <w:bookmarkEnd w:id="131"/>
      <w:bookmarkEnd w:id="132"/>
      <w:bookmarkEnd w:id="133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 xml:space="preserve">на реальных </w:t>
      </w:r>
      <w:r w:rsidR="008E1D76">
        <w:t>данных</w:t>
      </w:r>
      <w:r w:rsidRPr="00EB4322">
        <w:t>.</w:t>
      </w:r>
    </w:p>
    <w:p w:rsidR="002B508C" w:rsidRPr="007359B4" w:rsidRDefault="002B508C" w:rsidP="002B508C">
      <w:pPr>
        <w:rPr>
          <w:szCs w:val="28"/>
        </w:rPr>
      </w:pPr>
      <w:bookmarkStart w:id="134" w:name="OLE_LINK379"/>
      <w:bookmarkStart w:id="135" w:name="OLE_LINK380"/>
      <w:r>
        <w:rPr>
          <w:szCs w:val="28"/>
        </w:rPr>
        <w:t xml:space="preserve">Таким образом, </w:t>
      </w:r>
      <w:bookmarkEnd w:id="134"/>
      <w:bookmarkEnd w:id="135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36" w:name="_Toc381305373"/>
      <w:bookmarkStart w:id="137" w:name="_Toc390727593"/>
      <w:bookmarkStart w:id="138" w:name="_Toc494477453"/>
      <w:r w:rsidRPr="00021284">
        <w:lastRenderedPageBreak/>
        <w:t>СПИСОК ИСПОЛЬЗОВАННЫХ ИСТОЧНИКОВ</w:t>
      </w:r>
      <w:bookmarkEnd w:id="136"/>
      <w:bookmarkEnd w:id="137"/>
      <w:bookmarkEnd w:id="138"/>
    </w:p>
    <w:p w:rsidR="00C559AB" w:rsidRDefault="00C559AB" w:rsidP="002617E2">
      <w:pPr>
        <w:pStyle w:val="C03ListOfSources"/>
        <w:numPr>
          <w:ilvl w:val="0"/>
          <w:numId w:val="40"/>
        </w:numPr>
        <w:ind w:left="357" w:hanging="357"/>
      </w:pPr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</w:t>
      </w:r>
      <w:r w:rsidR="00653E11">
        <w:t>–</w:t>
      </w:r>
      <w:r w:rsidR="00D135CD" w:rsidRPr="009C1A20">
        <w:t xml:space="preserve">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</w:t>
      </w:r>
      <w:r w:rsidR="00653E11">
        <w:t>–</w:t>
      </w:r>
      <w:r w:rsidR="00D135CD" w:rsidRPr="009C1A20">
        <w:t xml:space="preserve"> М.</w:t>
      </w:r>
      <w:r w:rsidR="00676480">
        <w:t>:</w:t>
      </w:r>
      <w:r w:rsidR="00676480" w:rsidRPr="00676480">
        <w:t xml:space="preserve"> Медиа Сфера</w:t>
      </w:r>
      <w:r w:rsidR="00D135CD" w:rsidRPr="009C1A20">
        <w:t xml:space="preserve">, </w:t>
      </w:r>
      <w:r w:rsidRPr="009C1A20">
        <w:t>2009</w:t>
      </w:r>
      <w:r w:rsidR="00804F16">
        <w:t>.</w:t>
      </w:r>
      <w:r w:rsidR="008375D3" w:rsidRPr="009C1A20">
        <w:t xml:space="preserve">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</w:t>
      </w:r>
      <w:r w:rsidR="00653E11">
        <w:t>–</w:t>
      </w:r>
      <w:r w:rsidR="002920A5" w:rsidRPr="009C1A20">
        <w:t xml:space="preserve"> </w:t>
      </w:r>
      <w:proofErr w:type="gramStart"/>
      <w:r w:rsidR="002920A5" w:rsidRPr="009C1A20">
        <w:t>Аналог печат. изд. (</w:t>
      </w:r>
      <w:r w:rsidR="000415AF" w:rsidRPr="009C1A20">
        <w:t>Проблемы эндокринологии</w:t>
      </w:r>
      <w:r w:rsidR="002920A5">
        <w:t xml:space="preserve">. </w:t>
      </w:r>
      <w:r w:rsidR="00653E11">
        <w:t>–</w:t>
      </w:r>
      <w:r w:rsidR="002920A5">
        <w:t xml:space="preserve"> 20</w:t>
      </w:r>
      <w:r w:rsidR="000415AF">
        <w:t>09</w:t>
      </w:r>
      <w:r w:rsidR="002920A5">
        <w:t xml:space="preserve">. </w:t>
      </w:r>
      <w:r w:rsidR="00653E11">
        <w:t>–</w:t>
      </w:r>
      <w:r w:rsidR="002920A5">
        <w:t xml:space="preserve">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653E11">
        <w:t>–</w:t>
      </w:r>
      <w:r w:rsidR="00B114F1">
        <w:t xml:space="preserve">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</w:t>
      </w:r>
      <w:r w:rsidR="00653E11">
        <w:t>–</w:t>
      </w:r>
      <w:r w:rsidR="002920A5">
        <w:t xml:space="preserve"> </w:t>
      </w:r>
      <w:r w:rsidR="00BB28B0">
        <w:t>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F53606" w:rsidP="00F53606">
      <w:pPr>
        <w:pStyle w:val="C03ListOfSources"/>
        <w:numPr>
          <w:ilvl w:val="0"/>
          <w:numId w:val="40"/>
        </w:numPr>
        <w:ind w:left="357" w:hanging="357"/>
      </w:pPr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</w:t>
      </w:r>
      <w:r w:rsidR="00F8527C" w:rsidRPr="00D07FF9">
        <w:t>В.</w:t>
      </w:r>
      <w:proofErr w:type="gramStart"/>
      <w:r w:rsidR="00F8527C" w:rsidRPr="00D07FF9">
        <w:t>К</w:t>
      </w:r>
      <w:proofErr w:type="gramEnd"/>
      <w:r w:rsidR="00F8527C" w:rsidRPr="00D07FF9">
        <w:t xml:space="preserve"> </w:t>
      </w:r>
      <w:proofErr w:type="gramStart"/>
      <w:r w:rsidRPr="00D07FF9">
        <w:t>Шитиков</w:t>
      </w:r>
      <w:proofErr w:type="gramEnd"/>
      <w:r w:rsidRPr="00D07FF9">
        <w:t>; –</w:t>
      </w:r>
      <w:r w:rsidR="00F8527C">
        <w:t xml:space="preserve"> </w:t>
      </w:r>
      <w:r w:rsidRPr="00D07FF9">
        <w:t>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</w:p>
    <w:p w:rsidR="00BB28B0" w:rsidRDefault="00F53606" w:rsidP="00074B2B">
      <w:pPr>
        <w:pStyle w:val="C03ListOfSources"/>
        <w:numPr>
          <w:ilvl w:val="0"/>
          <w:numId w:val="40"/>
        </w:numPr>
        <w:ind w:left="357" w:hanging="357"/>
      </w:pPr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</w:t>
      </w:r>
      <w:r w:rsidR="00663F3E" w:rsidRPr="00663F3E">
        <w:t xml:space="preserve">Электрон. Дан. </w:t>
      </w:r>
      <w:r w:rsidR="00BB28B0" w:rsidRPr="00BB28B0">
        <w:t xml:space="preserve">– </w:t>
      </w:r>
      <w:r w:rsidR="00BB28B0" w:rsidRPr="00074B2B">
        <w:t>URL</w:t>
      </w:r>
      <w:r w:rsidR="00BB28B0" w:rsidRPr="00BB28B0">
        <w:t>:</w:t>
      </w:r>
      <w:r w:rsidR="00663F3E">
        <w:t xml:space="preserve"> </w:t>
      </w:r>
      <w:r w:rsidR="00BB28B0" w:rsidRPr="00074B2B">
        <w:t>http</w:t>
      </w:r>
      <w:r w:rsidR="00BB28B0" w:rsidRPr="00BB28B0">
        <w:t>://</w:t>
      </w:r>
      <w:r w:rsidR="00BB28B0" w:rsidRPr="00074B2B">
        <w:t>www</w:t>
      </w:r>
      <w:r w:rsidR="00BB28B0" w:rsidRPr="00BB28B0">
        <w:t>.</w:t>
      </w:r>
      <w:r w:rsidR="00BB28B0" w:rsidRPr="00074B2B">
        <w:t>medtran</w:t>
      </w:r>
      <w:r w:rsidR="00BB28B0" w:rsidRPr="00BB28B0">
        <w:t>.</w:t>
      </w:r>
      <w:r w:rsidR="00BB28B0" w:rsidRPr="00074B2B">
        <w:t>ru</w:t>
      </w:r>
      <w:r w:rsidR="00BB28B0" w:rsidRPr="00BB28B0">
        <w:t>/</w:t>
      </w:r>
      <w:r w:rsidR="00BB28B0" w:rsidRPr="00074B2B">
        <w:t>rus</w:t>
      </w:r>
      <w:r w:rsidR="00BB28B0" w:rsidRPr="00BB28B0">
        <w:t>/</w:t>
      </w:r>
      <w:r w:rsidR="00BB28B0" w:rsidRPr="00074B2B">
        <w:t>trials</w:t>
      </w:r>
      <w:r w:rsidR="00BB28B0" w:rsidRPr="00BB28B0">
        <w:t>/</w:t>
      </w:r>
      <w:r w:rsidR="00BB28B0" w:rsidRPr="00074B2B">
        <w:t>clinicaltrials</w:t>
      </w:r>
      <w:r w:rsidR="00BB28B0" w:rsidRPr="00BB28B0">
        <w:t>.</w:t>
      </w:r>
      <w:r w:rsidR="00BB28B0" w:rsidRPr="00074B2B">
        <w:t>htm</w:t>
      </w:r>
      <w:r w:rsidR="00663F3E">
        <w:t>,</w:t>
      </w:r>
      <w:r w:rsidR="00BB28B0" w:rsidRPr="00BB28B0">
        <w:t xml:space="preserve">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>Яз</w:t>
      </w:r>
      <w:proofErr w:type="gramStart"/>
      <w:r w:rsidR="00BB28B0" w:rsidRPr="00EC18C3">
        <w:t>.</w:t>
      </w:r>
      <w:proofErr w:type="gramEnd"/>
      <w:r w:rsidR="00BB28B0" w:rsidRPr="00EC18C3">
        <w:t xml:space="preserve"> </w:t>
      </w:r>
      <w:proofErr w:type="gramStart"/>
      <w:r w:rsidR="00BB28B0" w:rsidRPr="00EC18C3">
        <w:t>р</w:t>
      </w:r>
      <w:proofErr w:type="gramEnd"/>
      <w:r w:rsidR="00BB28B0" w:rsidRPr="00EC18C3">
        <w:t xml:space="preserve">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</w:p>
    <w:p w:rsidR="00BB28B0" w:rsidRDefault="00BB28B0" w:rsidP="00BB28B0">
      <w:pPr>
        <w:pStyle w:val="C03ListOfSources"/>
        <w:numPr>
          <w:ilvl w:val="0"/>
          <w:numId w:val="40"/>
        </w:numPr>
        <w:ind w:left="357" w:hanging="357"/>
      </w:pPr>
      <w:r>
        <w:t xml:space="preserve">Нормальное распределение </w:t>
      </w:r>
      <w:r w:rsidRPr="00EC18C3">
        <w:t xml:space="preserve">[Электронный ресурс] </w:t>
      </w:r>
      <w:r w:rsidRPr="00BB28B0">
        <w:t xml:space="preserve">/ </w:t>
      </w:r>
      <w:r w:rsidR="005F6210">
        <w:t xml:space="preserve">Электрон. Дан. </w:t>
      </w:r>
      <w:r w:rsidRPr="00BB28B0">
        <w:t xml:space="preserve">– </w:t>
      </w:r>
      <w:r>
        <w:rPr>
          <w:lang w:val="en-US"/>
        </w:rPr>
        <w:t>URL</w:t>
      </w:r>
      <w:r w:rsidRPr="00BB28B0">
        <w:t xml:space="preserve">: </w:t>
      </w:r>
      <w:r w:rsidR="005F6210" w:rsidRPr="005F6210">
        <w:rPr>
          <w:lang w:val="en-US"/>
        </w:rPr>
        <w:t>https</w:t>
      </w:r>
      <w:r w:rsidR="005F6210" w:rsidRPr="005F6210">
        <w:t>://</w:t>
      </w:r>
      <w:r w:rsidR="005F6210" w:rsidRPr="005F6210">
        <w:rPr>
          <w:lang w:val="en-US"/>
        </w:rPr>
        <w:t>ru</w:t>
      </w:r>
      <w:r w:rsidR="005F6210" w:rsidRPr="005F6210">
        <w:t>.</w:t>
      </w:r>
      <w:r w:rsidR="005F6210" w:rsidRPr="005F6210">
        <w:rPr>
          <w:lang w:val="en-US"/>
        </w:rPr>
        <w:t>wikipedia</w:t>
      </w:r>
      <w:r w:rsidR="005F6210" w:rsidRPr="005F6210">
        <w:t>.</w:t>
      </w:r>
      <w:r w:rsidR="005F6210" w:rsidRPr="005F6210">
        <w:rPr>
          <w:lang w:val="en-US"/>
        </w:rPr>
        <w:t>org</w:t>
      </w:r>
      <w:r w:rsidR="005F6210" w:rsidRPr="005F6210">
        <w:t>/</w:t>
      </w:r>
      <w:r w:rsidR="005F6210" w:rsidRPr="005F6210">
        <w:rPr>
          <w:lang w:val="en-US"/>
        </w:rPr>
        <w:t>wiki</w:t>
      </w:r>
      <w:r w:rsidR="005F6210" w:rsidRPr="005F6210">
        <w:t>/%</w:t>
      </w:r>
      <w:r w:rsidR="005F6210" w:rsidRPr="005F6210">
        <w:rPr>
          <w:lang w:val="en-US"/>
        </w:rPr>
        <w:t>D</w:t>
      </w:r>
      <w:r w:rsidR="005F6210" w:rsidRPr="005F6210">
        <w:t>0%9</w:t>
      </w:r>
      <w:r w:rsidR="005F6210" w:rsidRPr="005F6210">
        <w:rPr>
          <w:lang w:val="en-US"/>
        </w:rPr>
        <w:t>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BE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BC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BB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</w:t>
      </w:r>
      <w:r w:rsidR="005F6210" w:rsidRPr="005F6210">
        <w:rPr>
          <w:lang w:val="en-US"/>
        </w:rPr>
        <w:t>C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BE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5_%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0%</w:t>
      </w:r>
      <w:r w:rsidR="005F6210" w:rsidRPr="005F6210">
        <w:rPr>
          <w:lang w:val="en-US"/>
        </w:rPr>
        <w:t>D</w:t>
      </w:r>
      <w:r w:rsidR="005F6210" w:rsidRPr="005F6210">
        <w:t>1%81%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BF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1%80%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4%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BB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BD</w:t>
      </w:r>
      <w:r w:rsidR="005F6210" w:rsidRPr="005F6210">
        <w:t>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8%</w:t>
      </w:r>
      <w:r w:rsidR="005F6210" w:rsidRPr="005F6210">
        <w:rPr>
          <w:lang w:val="en-US"/>
        </w:rPr>
        <w:t>D</w:t>
      </w:r>
      <w:r w:rsidR="005F6210" w:rsidRPr="005F6210">
        <w:t>0%</w:t>
      </w:r>
      <w:r w:rsidR="005F6210" w:rsidRPr="005F6210">
        <w:rPr>
          <w:lang w:val="en-US"/>
        </w:rPr>
        <w:t>B</w:t>
      </w:r>
      <w:r w:rsidR="005F6210" w:rsidRPr="005F6210">
        <w:t>5</w:t>
      </w:r>
      <w:r w:rsidR="005F6210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BB28B0">
        <w:t xml:space="preserve">Математическое ожидание </w:t>
      </w:r>
      <w:r w:rsidRPr="00EC18C3">
        <w:t xml:space="preserve">[Электронный ресурс] </w:t>
      </w:r>
      <w:r w:rsidRPr="00BB28B0">
        <w:t xml:space="preserve">/ </w:t>
      </w:r>
      <w:r w:rsidR="00BA5220">
        <w:t xml:space="preserve">Электрон. Дан. </w:t>
      </w:r>
      <w:r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483133">
        <w:rPr>
          <w:lang w:val="en-US"/>
        </w:rPr>
        <w:t>https</w:t>
      </w:r>
      <w:r w:rsidRPr="00BB28B0">
        <w:t>://</w:t>
      </w:r>
      <w:r w:rsidRPr="00483133">
        <w:rPr>
          <w:lang w:val="en-US"/>
        </w:rPr>
        <w:t>ru</w:t>
      </w:r>
      <w:r w:rsidRPr="00BB28B0">
        <w:t>.</w:t>
      </w:r>
      <w:r w:rsidRPr="00483133">
        <w:rPr>
          <w:lang w:val="en-US"/>
        </w:rPr>
        <w:t>wikipedia</w:t>
      </w:r>
      <w:r w:rsidRPr="00BB28B0">
        <w:t>.</w:t>
      </w:r>
      <w:r w:rsidRPr="00483133">
        <w:rPr>
          <w:lang w:val="en-US"/>
        </w:rPr>
        <w:t>org</w:t>
      </w:r>
      <w:r w:rsidRPr="00BB28B0">
        <w:t>/</w:t>
      </w:r>
      <w:r w:rsidRPr="00483133">
        <w:rPr>
          <w:lang w:val="en-US"/>
        </w:rPr>
        <w:t>wiki</w:t>
      </w:r>
      <w:r w:rsidRPr="00BB28B0">
        <w:t>/%</w:t>
      </w:r>
      <w:r w:rsidRPr="00483133">
        <w:rPr>
          <w:lang w:val="en-US"/>
        </w:rPr>
        <w:t>D</w:t>
      </w:r>
      <w:r w:rsidRPr="00BB28B0">
        <w:t>0%9</w:t>
      </w:r>
      <w:r w:rsidRPr="00483133">
        <w:rPr>
          <w:lang w:val="en-US"/>
        </w:rPr>
        <w:t>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1%87%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1%81%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BA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5_%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6%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4%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BD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 xml:space="preserve">5 </w:t>
      </w:r>
      <w:r w:rsidRPr="00483133">
        <w:rPr>
          <w:lang w:val="en-US"/>
        </w:rPr>
        <w:t>B</w:t>
      </w:r>
      <w:r w:rsidR="00BA5220">
        <w:t xml:space="preserve">5,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t>Дисперси</w:t>
      </w:r>
      <w:r w:rsidR="00483133" w:rsidRPr="00483133">
        <w:t>я</w:t>
      </w:r>
      <w:r w:rsidRPr="00483133">
        <w:t xml:space="preserve"> случайной величины</w:t>
      </w:r>
      <w:r w:rsidRPr="00BB12EA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 w:rsidR="00BA5220">
        <w:t xml:space="preserve">Электрон. Дан. </w:t>
      </w:r>
      <w:r w:rsidR="00483133" w:rsidRPr="00BB28B0">
        <w:t xml:space="preserve">– </w:t>
      </w:r>
      <w:r w:rsidR="00F53606" w:rsidRPr="00F53606">
        <w:rPr>
          <w:lang w:val="en-US"/>
        </w:rPr>
        <w:t>URL</w:t>
      </w:r>
      <w:r w:rsidR="00F53606" w:rsidRPr="00BB28B0">
        <w:t>:</w:t>
      </w:r>
      <w:r w:rsidR="00483133" w:rsidRPr="00483133">
        <w:t xml:space="preserve"> </w:t>
      </w:r>
      <w:r w:rsidR="00BA5220" w:rsidRPr="00BA5220">
        <w:rPr>
          <w:lang w:val="en-US"/>
        </w:rPr>
        <w:t>http</w:t>
      </w:r>
      <w:r w:rsidR="00BA5220" w:rsidRPr="00BA5220">
        <w:t>://</w:t>
      </w:r>
      <w:r w:rsidR="00BA5220" w:rsidRPr="00BA5220">
        <w:rPr>
          <w:lang w:val="en-US"/>
        </w:rPr>
        <w:t>mathmir</w:t>
      </w:r>
      <w:r w:rsidR="00BA5220" w:rsidRPr="00BA5220">
        <w:t>.</w:t>
      </w:r>
      <w:r w:rsidR="00BA5220" w:rsidRPr="00BA5220">
        <w:rPr>
          <w:lang w:val="en-US"/>
        </w:rPr>
        <w:t>ru</w:t>
      </w:r>
      <w:r w:rsidR="00BA5220" w:rsidRPr="00BA5220">
        <w:t>/</w:t>
      </w:r>
      <w:r w:rsidR="00BA5220" w:rsidRPr="00BA5220">
        <w:rPr>
          <w:lang w:val="en-US"/>
        </w:rPr>
        <w:t>math</w:t>
      </w:r>
      <w:r w:rsidR="00BA5220" w:rsidRPr="00BA5220">
        <w:t>-</w:t>
      </w:r>
      <w:r w:rsidR="00BA5220" w:rsidRPr="00BA5220">
        <w:rPr>
          <w:lang w:val="en-US"/>
        </w:rPr>
        <w:t>articles</w:t>
      </w:r>
      <w:r w:rsidR="00BA5220" w:rsidRPr="00BA5220">
        <w:t>/</w:t>
      </w:r>
      <w:r w:rsidR="00BA5220" w:rsidRPr="00BA5220">
        <w:rPr>
          <w:lang w:val="en-US"/>
        </w:rPr>
        <w:t>chislovye</w:t>
      </w:r>
      <w:r w:rsidR="00BA5220" w:rsidRPr="00BA5220">
        <w:t>-</w:t>
      </w:r>
      <w:r w:rsidR="00BA5220" w:rsidRPr="00BA5220">
        <w:rPr>
          <w:lang w:val="en-US"/>
        </w:rPr>
        <w:t>kharakteristiki</w:t>
      </w:r>
      <w:r w:rsidR="00BA5220" w:rsidRPr="00BA5220">
        <w:t>-</w:t>
      </w:r>
      <w:r w:rsidR="00BA5220" w:rsidRPr="00BA5220">
        <w:rPr>
          <w:lang w:val="en-US"/>
        </w:rPr>
        <w:t>diskretnoi</w:t>
      </w:r>
      <w:r w:rsidR="00BA5220" w:rsidRPr="00BA5220">
        <w:t>-</w:t>
      </w:r>
      <w:r w:rsidR="00BA5220" w:rsidRPr="00BA5220">
        <w:rPr>
          <w:lang w:val="en-US"/>
        </w:rPr>
        <w:t>sluchainoi</w:t>
      </w:r>
      <w:r w:rsidR="00BA5220" w:rsidRPr="00BA5220">
        <w:t>-</w:t>
      </w:r>
      <w:r w:rsidR="00BA5220" w:rsidRPr="00BA5220">
        <w:rPr>
          <w:lang w:val="en-US"/>
        </w:rPr>
        <w:t>velichiny</w:t>
      </w:r>
      <w:r w:rsidR="00BA5220" w:rsidRPr="00BA5220">
        <w:t>.</w:t>
      </w:r>
      <w:r w:rsidR="00BA5220" w:rsidRPr="00BA5220">
        <w:rPr>
          <w:lang w:val="en-US"/>
        </w:rPr>
        <w:t>html</w:t>
      </w:r>
      <w:r w:rsidR="00BA5220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F53606" w:rsidRDefault="00483133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lastRenderedPageBreak/>
        <w:t>Среднеквадратическ</w:t>
      </w:r>
      <w:r>
        <w:t>ое</w:t>
      </w:r>
      <w:r w:rsidRPr="00483133">
        <w:t xml:space="preserve"> отклонение</w:t>
      </w:r>
      <w:r>
        <w:t xml:space="preserve"> случайной величины </w:t>
      </w:r>
      <w:r w:rsidRPr="00EC18C3">
        <w:t xml:space="preserve">[Электронный ресурс] </w:t>
      </w:r>
      <w:r w:rsidRPr="00BB28B0">
        <w:t xml:space="preserve">/ </w:t>
      </w:r>
      <w:r w:rsidR="00BA5220">
        <w:t xml:space="preserve">Электрон. Дан. </w:t>
      </w:r>
      <w:r w:rsidRPr="00BB28B0">
        <w:t xml:space="preserve">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="00C751D2" w:rsidRPr="00C751D2">
        <w:rPr>
          <w:lang w:val="en-US"/>
        </w:rPr>
        <w:t>http</w:t>
      </w:r>
      <w:r w:rsidR="00C751D2" w:rsidRPr="00C751D2">
        <w:t>://</w:t>
      </w:r>
      <w:r w:rsidR="00C751D2" w:rsidRPr="00C751D2">
        <w:rPr>
          <w:lang w:val="en-US"/>
        </w:rPr>
        <w:t>mathmir</w:t>
      </w:r>
      <w:r w:rsidR="00C751D2" w:rsidRPr="00C751D2">
        <w:t>.</w:t>
      </w:r>
      <w:r w:rsidR="00C751D2" w:rsidRPr="00C751D2">
        <w:rPr>
          <w:lang w:val="en-US"/>
        </w:rPr>
        <w:t>ru</w:t>
      </w:r>
      <w:r w:rsidR="00C751D2" w:rsidRPr="00C751D2">
        <w:t>/</w:t>
      </w:r>
      <w:r w:rsidR="00C751D2" w:rsidRPr="00C751D2">
        <w:rPr>
          <w:lang w:val="en-US"/>
        </w:rPr>
        <w:t>math</w:t>
      </w:r>
      <w:r w:rsidR="00C751D2" w:rsidRPr="00C751D2">
        <w:t>-</w:t>
      </w:r>
      <w:r w:rsidR="00C751D2" w:rsidRPr="00C751D2">
        <w:rPr>
          <w:lang w:val="en-US"/>
        </w:rPr>
        <w:t>articles</w:t>
      </w:r>
      <w:r w:rsidR="00C751D2" w:rsidRPr="00C751D2">
        <w:t>/</w:t>
      </w:r>
      <w:r w:rsidR="00C751D2" w:rsidRPr="00C751D2">
        <w:rPr>
          <w:lang w:val="en-US"/>
        </w:rPr>
        <w:t>chislovye</w:t>
      </w:r>
      <w:r w:rsidR="00C751D2" w:rsidRPr="00C751D2">
        <w:t>-</w:t>
      </w:r>
      <w:r w:rsidR="00C751D2" w:rsidRPr="00C751D2">
        <w:rPr>
          <w:lang w:val="en-US"/>
        </w:rPr>
        <w:t>kharakteristiki</w:t>
      </w:r>
      <w:r w:rsidR="00C751D2" w:rsidRPr="00C751D2">
        <w:t>-</w:t>
      </w:r>
      <w:r w:rsidR="00C751D2" w:rsidRPr="00C751D2">
        <w:rPr>
          <w:lang w:val="en-US"/>
        </w:rPr>
        <w:t>diskretnoi</w:t>
      </w:r>
      <w:r w:rsidR="00C751D2" w:rsidRPr="00C751D2">
        <w:t>-</w:t>
      </w:r>
      <w:r w:rsidR="00C751D2" w:rsidRPr="00C751D2">
        <w:rPr>
          <w:lang w:val="en-US"/>
        </w:rPr>
        <w:t>sluchainoi</w:t>
      </w:r>
      <w:r w:rsidR="00C751D2" w:rsidRPr="00C751D2">
        <w:t>-</w:t>
      </w:r>
      <w:r w:rsidR="00C751D2" w:rsidRPr="00C751D2">
        <w:rPr>
          <w:lang w:val="en-US"/>
        </w:rPr>
        <w:t>velichiny</w:t>
      </w:r>
      <w:r w:rsidR="00C751D2" w:rsidRPr="00C751D2">
        <w:t>.</w:t>
      </w:r>
      <w:r w:rsidR="00C751D2" w:rsidRPr="00C751D2">
        <w:rPr>
          <w:lang w:val="en-US"/>
        </w:rPr>
        <w:t>html</w:t>
      </w:r>
      <w:r w:rsidR="00C751D2"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>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Default="00C751D2" w:rsidP="00F53606">
      <w:pPr>
        <w:pStyle w:val="C03ListOfSources"/>
        <w:numPr>
          <w:ilvl w:val="0"/>
          <w:numId w:val="40"/>
        </w:numPr>
        <w:ind w:left="357" w:hanging="357"/>
      </w:pPr>
      <w:r>
        <w:t>Курс обучения</w:t>
      </w:r>
      <w:r w:rsidR="00483133">
        <w:t xml:space="preserve"> языку </w:t>
      </w:r>
      <w:r w:rsidR="00483133">
        <w:rPr>
          <w:lang w:val="en-US"/>
        </w:rPr>
        <w:t>R</w:t>
      </w:r>
      <w:r w:rsidR="00483133">
        <w:t xml:space="preserve"> </w:t>
      </w:r>
      <w:r>
        <w:t xml:space="preserve">на платформе </w:t>
      </w:r>
      <w:r>
        <w:rPr>
          <w:lang w:val="en-US"/>
        </w:rPr>
        <w:t>Stepic</w:t>
      </w:r>
      <w:r w:rsidRPr="00C751D2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>
        <w:t xml:space="preserve">Электрон. Дан. </w:t>
      </w:r>
      <w:r w:rsidR="00483133"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C751D2">
        <w:t>https://stepik.org/course/497</w:t>
      </w:r>
      <w:r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11278C" w:rsidRPr="00FD57C4" w:rsidRDefault="00746ED5" w:rsidP="00215913">
      <w:pPr>
        <w:pStyle w:val="C03ListOfSources"/>
        <w:numPr>
          <w:ilvl w:val="0"/>
          <w:numId w:val="40"/>
        </w:numPr>
        <w:ind w:left="357" w:hanging="357"/>
      </w:pPr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653E11">
        <w:t>–</w:t>
      </w:r>
      <w:r w:rsidR="007A014B" w:rsidRPr="009C1A20">
        <w:t xml:space="preserve"> Электрон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7A014B" w:rsidRPr="009C1A20">
        <w:t>с</w:t>
      </w:r>
      <w:proofErr w:type="gramEnd"/>
      <w:r w:rsidR="007A014B" w:rsidRPr="009C1A20">
        <w:t xml:space="preserve">т. </w:t>
      </w:r>
      <w:r w:rsidR="00653E11">
        <w:t>–</w:t>
      </w:r>
      <w:r w:rsidR="007A014B" w:rsidRPr="009C1A20">
        <w:t xml:space="preserve"> </w:t>
      </w:r>
      <w:r w:rsidR="00520779">
        <w:rPr>
          <w:lang w:val="en-US"/>
        </w:rPr>
        <w:t>London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</w:t>
      </w:r>
      <w:r w:rsidR="00653E11">
        <w:t>–</w:t>
      </w:r>
      <w:r w:rsidR="007A014B" w:rsidRPr="009C1A20">
        <w:t xml:space="preserve"> Аналог печат. изд. (</w:t>
      </w:r>
      <w:r w:rsidR="008A43B4" w:rsidRPr="0088655F">
        <w:t>Methods in Ecology and Evolution</w:t>
      </w:r>
      <w:r w:rsidR="007A014B">
        <w:t xml:space="preserve">. </w:t>
      </w:r>
      <w:r w:rsidR="00653E11">
        <w:t>–</w:t>
      </w:r>
      <w:r w:rsidR="007A014B">
        <w:t xml:space="preserve"> 20</w:t>
      </w:r>
      <w:r w:rsidR="008A43B4" w:rsidRPr="0088655F">
        <w:t>10</w:t>
      </w:r>
      <w:r w:rsidR="007A014B">
        <w:t xml:space="preserve">. </w:t>
      </w:r>
      <w:r w:rsidR="00653E11">
        <w:t>–</w:t>
      </w:r>
      <w:r w:rsidR="007A014B">
        <w:t xml:space="preserve"> № </w:t>
      </w:r>
      <w:r w:rsidR="008A43B4" w:rsidRPr="0088655F">
        <w:t>1</w:t>
      </w:r>
      <w:r w:rsidR="007A014B">
        <w:t xml:space="preserve">. </w:t>
      </w:r>
      <w:r w:rsidR="00653E11">
        <w:t>–</w:t>
      </w:r>
      <w:r w:rsidR="007A014B">
        <w:t xml:space="preserve"> </w:t>
      </w:r>
      <w:r w:rsidR="00E70CFE">
        <w:rPr>
          <w:lang w:val="en-US"/>
        </w:rPr>
        <w:t>P</w:t>
      </w:r>
      <w:r w:rsidR="007A014B">
        <w:t>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 xml:space="preserve">). </w:t>
      </w:r>
      <w:r w:rsidR="00653E11">
        <w:t>–</w:t>
      </w:r>
      <w:r w:rsidR="007A014B">
        <w:t xml:space="preserve"> (</w:t>
      </w:r>
      <w:r w:rsidR="007A014B" w:rsidRPr="00EC18C3">
        <w:t xml:space="preserve">Дата обращ. </w:t>
      </w:r>
      <w:r w:rsidR="007A014B" w:rsidRPr="00320ABB">
        <w:t>27.09.2017).</w:t>
      </w:r>
    </w:p>
    <w:p w:rsidR="00F53606" w:rsidRDefault="005F1475" w:rsidP="00CF04D8">
      <w:pPr>
        <w:pStyle w:val="C03ListOfSources"/>
        <w:numPr>
          <w:ilvl w:val="0"/>
          <w:numId w:val="40"/>
        </w:numPr>
        <w:ind w:left="357" w:hanging="357"/>
      </w:pPr>
      <w:r w:rsidRPr="00676480">
        <w:t xml:space="preserve">Квантиль [Электронный ресурс] / </w:t>
      </w:r>
      <w:r w:rsidR="00D637CC">
        <w:t xml:space="preserve">Электрон. Дан. </w:t>
      </w:r>
      <w:r w:rsidRPr="00676480">
        <w:t xml:space="preserve">– </w:t>
      </w:r>
      <w:r w:rsidRPr="005F1475">
        <w:rPr>
          <w:lang w:val="en-US"/>
        </w:rPr>
        <w:t>URL</w:t>
      </w:r>
      <w:r w:rsidRPr="00676480">
        <w:t xml:space="preserve">: </w:t>
      </w:r>
      <w:r w:rsidR="00D637CC" w:rsidRPr="00D637CC">
        <w:rPr>
          <w:lang w:val="en-US"/>
        </w:rPr>
        <w:t>https</w:t>
      </w:r>
      <w:r w:rsidR="00D637CC" w:rsidRPr="00D637CC">
        <w:t>://</w:t>
      </w:r>
      <w:r w:rsidR="00D637CC" w:rsidRPr="00D637CC">
        <w:rPr>
          <w:lang w:val="en-US"/>
        </w:rPr>
        <w:t>en</w:t>
      </w:r>
      <w:r w:rsidR="00D637CC" w:rsidRPr="00D637CC">
        <w:t>.</w:t>
      </w:r>
      <w:r w:rsidR="00D637CC" w:rsidRPr="00D637CC">
        <w:rPr>
          <w:lang w:val="en-US"/>
        </w:rPr>
        <w:t>wikipedia</w:t>
      </w:r>
      <w:r w:rsidR="00D637CC" w:rsidRPr="00D637CC">
        <w:t>.</w:t>
      </w:r>
      <w:r w:rsidR="00D637CC" w:rsidRPr="00D637CC">
        <w:rPr>
          <w:lang w:val="en-US"/>
        </w:rPr>
        <w:t>org</w:t>
      </w:r>
      <w:r w:rsidR="00D637CC" w:rsidRPr="00D637CC">
        <w:t>/</w:t>
      </w:r>
      <w:r w:rsidR="00D637CC" w:rsidRPr="00D637CC">
        <w:rPr>
          <w:lang w:val="en-US"/>
        </w:rPr>
        <w:t>wiki</w:t>
      </w:r>
      <w:r w:rsidR="00D637CC" w:rsidRPr="00D637CC">
        <w:t>/</w:t>
      </w:r>
      <w:r w:rsidR="00D637CC" w:rsidRPr="00D637CC">
        <w:rPr>
          <w:lang w:val="en-US"/>
        </w:rPr>
        <w:t>Quantile</w:t>
      </w:r>
      <w:r w:rsidR="00D637CC">
        <w:t xml:space="preserve">, </w:t>
      </w:r>
      <w:r w:rsidR="006917F6" w:rsidRPr="00676480">
        <w:t xml:space="preserve">свободный. – </w:t>
      </w:r>
      <w:r w:rsidRPr="00676480">
        <w:t>Яз</w:t>
      </w:r>
      <w:proofErr w:type="gramStart"/>
      <w:r w:rsidRPr="00676480">
        <w:t>.</w:t>
      </w:r>
      <w:proofErr w:type="gramEnd"/>
      <w:r w:rsidRPr="00676480">
        <w:t xml:space="preserve"> </w:t>
      </w:r>
      <w:proofErr w:type="gramStart"/>
      <w:r w:rsidRPr="00676480">
        <w:t>а</w:t>
      </w:r>
      <w:proofErr w:type="gramEnd"/>
      <w:r w:rsidRPr="00676480">
        <w:t xml:space="preserve">нгл. – (Дата обращ. </w:t>
      </w:r>
      <w:r w:rsidRPr="00D637CC">
        <w:t>27.09.2017).</w:t>
      </w:r>
    </w:p>
    <w:p w:rsidR="005F1475" w:rsidRPr="006D58AD" w:rsidRDefault="00014503" w:rsidP="006D58AD">
      <w:pPr>
        <w:pStyle w:val="C03ListOfSources"/>
        <w:numPr>
          <w:ilvl w:val="0"/>
          <w:numId w:val="40"/>
        </w:numPr>
        <w:ind w:left="357" w:hanging="357"/>
      </w:pPr>
      <w:r w:rsidRPr="006D58AD">
        <w:t>Wickham</w:t>
      </w:r>
      <w:r w:rsidR="000203E1" w:rsidRPr="006D58AD">
        <w:t xml:space="preserve"> </w:t>
      </w:r>
      <w:r w:rsidR="000203E1" w:rsidRPr="006D58AD">
        <w:t>H.</w:t>
      </w:r>
      <w:r w:rsidRPr="006D58AD">
        <w:t xml:space="preserve"> </w:t>
      </w:r>
      <w:r w:rsidR="0064336D" w:rsidRPr="006D58AD">
        <w:t xml:space="preserve">R Packages: </w:t>
      </w:r>
      <w:proofErr w:type="gramStart"/>
      <w:r w:rsidR="0064336D" w:rsidRPr="006D58AD">
        <w:t>Organize,</w:t>
      </w:r>
      <w:proofErr w:type="gramEnd"/>
      <w:r w:rsidR="0064336D" w:rsidRPr="006D58AD">
        <w:t xml:space="preserve"> Test, Document, and Share Your Code</w:t>
      </w:r>
      <w:r w:rsidR="00477890" w:rsidRPr="006D58AD">
        <w:t xml:space="preserve"> </w:t>
      </w:r>
      <w:r w:rsidR="005F1475" w:rsidRPr="006D58AD">
        <w:t xml:space="preserve">/ </w:t>
      </w:r>
      <w:r w:rsidR="000203E1" w:rsidRPr="006D58AD">
        <w:t>H. Wickham</w:t>
      </w:r>
      <w:r w:rsidR="001A2D1A" w:rsidRPr="006D58AD">
        <w:t>. –</w:t>
      </w:r>
      <w:r w:rsidR="005F1475" w:rsidRPr="006D58AD">
        <w:t xml:space="preserve"> </w:t>
      </w:r>
      <w:r w:rsidR="00477890" w:rsidRPr="006D58AD">
        <w:t xml:space="preserve">1st </w:t>
      </w:r>
      <w:r w:rsidR="009A5ACA" w:rsidRPr="006D58AD">
        <w:t>e</w:t>
      </w:r>
      <w:r w:rsidR="00477890" w:rsidRPr="006D58AD">
        <w:t>d</w:t>
      </w:r>
      <w:r w:rsidR="009A5ACA" w:rsidRPr="006D58AD">
        <w:t xml:space="preserve">. – </w:t>
      </w:r>
      <w:r w:rsidR="00520779" w:rsidRPr="006D58AD">
        <w:t>Sebastopol.: O’Reilly</w:t>
      </w:r>
      <w:r w:rsidR="006D58AD" w:rsidRPr="006D58AD">
        <w:t xml:space="preserve"> Media</w:t>
      </w:r>
      <w:r w:rsidR="00376A0C" w:rsidRPr="006D58AD">
        <w:t>, 2015</w:t>
      </w:r>
      <w:r w:rsidR="009A5ACA" w:rsidRPr="006D58AD">
        <w:t>.</w:t>
      </w:r>
      <w:r w:rsidR="00376A0C" w:rsidRPr="006D58AD">
        <w:t xml:space="preserve"> –</w:t>
      </w:r>
      <w:r w:rsidR="009A5ACA" w:rsidRPr="006D58AD">
        <w:t xml:space="preserve"> 202p</w:t>
      </w:r>
      <w:r w:rsidR="005F1475" w:rsidRPr="006D58AD">
        <w:t>.</w:t>
      </w:r>
    </w:p>
    <w:p w:rsidR="00021284" w:rsidRPr="009A5ACA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39" w:name="_Toc494477454"/>
      <w:bookmarkStart w:id="140" w:name="_GoBack"/>
      <w:bookmarkEnd w:id="140"/>
      <w:r>
        <w:lastRenderedPageBreak/>
        <w:t>ПРИЛОЖЕНИЕ</w:t>
      </w:r>
      <w:r w:rsidRPr="009A5ACA">
        <w:rPr>
          <w:lang w:val="en-US"/>
        </w:rPr>
        <w:t xml:space="preserve"> </w:t>
      </w:r>
      <w:r>
        <w:t>А</w:t>
      </w:r>
      <w:bookmarkEnd w:id="139"/>
    </w:p>
    <w:p w:rsidR="006D7D23" w:rsidRPr="009A5ACA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694BE6">
        <w:rPr>
          <w:lang w:val="en-US"/>
        </w:rPr>
        <w:t xml:space="preserve">&lt;- </w:t>
      </w:r>
      <w:proofErr w:type="gramStart"/>
      <w:r w:rsidRPr="008C380A">
        <w:rPr>
          <w:lang w:val="en-US"/>
        </w:rPr>
        <w:t>setClass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 w:rsidRPr="008C380A">
        <w:rPr>
          <w:lang w:val="en-US"/>
        </w:rPr>
        <w:t>File</w:t>
      </w:r>
      <w:r w:rsidRPr="00694BE6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slots</w:t>
      </w:r>
      <w:proofErr w:type="gramEnd"/>
      <w:r w:rsidRPr="008C380A">
        <w:rPr>
          <w:lang w:val="en-US"/>
        </w:rPr>
        <w:t xml:space="preserve">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definition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return(</w:t>
      </w:r>
      <w:proofErr w:type="gramEnd"/>
      <w:r w:rsidRPr="008C380A">
        <w:rPr>
          <w:lang w:val="en-US"/>
        </w:rPr>
        <w:t>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definition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In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contains</w:t>
      </w:r>
      <w:proofErr w:type="gramEnd"/>
      <w:r w:rsidRPr="00FC4AAB">
        <w:rPr>
          <w:lang w:val="en-US"/>
        </w:rPr>
        <w:t xml:space="preserve">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definition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 xml:space="preserve">&lt;- </w:t>
      </w:r>
      <w:proofErr w:type="gramStart"/>
      <w:r w:rsidRPr="00FC4AAB">
        <w:rPr>
          <w:lang w:val="en-US"/>
        </w:rPr>
        <w:t>read.csv2(</w:t>
      </w:r>
      <w:proofErr w:type="gramEnd"/>
      <w:r w:rsidRPr="00FC4AAB">
        <w:rPr>
          <w:lang w:val="en-US"/>
        </w:rPr>
        <w:t>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</w:t>
      </w:r>
      <w:proofErr w:type="gramStart"/>
      <w:r w:rsidRPr="00FC4AAB">
        <w:rPr>
          <w:lang w:val="en-US"/>
        </w:rPr>
        <w:t>c(</w:t>
      </w:r>
      <w:proofErr w:type="gramEnd"/>
      <w:r w:rsidRPr="00FC4AAB">
        <w:rPr>
          <w:lang w:val="en-US"/>
        </w:rPr>
        <w:t>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sep</w:t>
      </w:r>
      <w:proofErr w:type="gramEnd"/>
      <w:r w:rsidRPr="00FC4AAB">
        <w:rPr>
          <w:lang w:val="en-US"/>
        </w:rPr>
        <w:t xml:space="preserve">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stringsAsFactors</w:t>
      </w:r>
      <w:proofErr w:type="gramEnd"/>
      <w:r w:rsidRPr="00FC4AAB">
        <w:rPr>
          <w:lang w:val="en-US"/>
        </w:rPr>
        <w:t xml:space="preserve">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Out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wb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sheet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contains</w:t>
      </w:r>
      <w:proofErr w:type="gramEnd"/>
      <w:r w:rsidRPr="009117F4">
        <w:rPr>
          <w:lang w:val="en-US"/>
        </w:rPr>
        <w:t xml:space="preserve">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prototype</w:t>
      </w:r>
      <w:proofErr w:type="gramEnd"/>
      <w:r w:rsidRPr="009117F4">
        <w:rPr>
          <w:lang w:val="en-US"/>
        </w:rPr>
        <w:t xml:space="preserve">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</w:t>
      </w:r>
      <w:proofErr w:type="gramStart"/>
      <w:r w:rsidRPr="009117F4">
        <w:rPr>
          <w:lang w:val="en-US"/>
        </w:rPr>
        <w:t>createWorkbook(</w:t>
      </w:r>
      <w:proofErr w:type="gramEnd"/>
      <w:r w:rsidRPr="009117F4">
        <w:rPr>
          <w:lang w:val="en-US"/>
        </w:rPr>
        <w:t>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</w:t>
      </w:r>
      <w:proofErr w:type="gramStart"/>
      <w:r w:rsidRPr="009117F4">
        <w:rPr>
          <w:lang w:val="en-US"/>
        </w:rPr>
        <w:t>createSheet(</w:t>
      </w:r>
      <w:proofErr w:type="gramEnd"/>
      <w:r w:rsidRPr="009117F4">
        <w:rPr>
          <w:lang w:val="en-US"/>
        </w:rPr>
        <w:t>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createRow(</w:t>
      </w:r>
      <w:proofErr w:type="gramEnd"/>
      <w:r w:rsidRPr="009117F4">
        <w:rPr>
          <w:lang w:val="en-US"/>
        </w:rPr>
        <w:t>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</w:t>
      </w:r>
      <w:proofErr w:type="gramStart"/>
      <w:r w:rsidRPr="009117F4">
        <w:rPr>
          <w:lang w:val="en-US"/>
        </w:rPr>
        <w:t>CellStyle(</w:t>
      </w:r>
      <w:proofErr w:type="gramEnd"/>
      <w:r w:rsidRPr="009117F4">
        <w:rPr>
          <w:lang w:val="en-US"/>
        </w:rPr>
        <w:t>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Font(</w:t>
      </w:r>
      <w:proofErr w:type="gramEnd"/>
      <w:r w:rsidRPr="009117F4">
        <w:rPr>
          <w:lang w:val="en-US"/>
        </w:rPr>
        <w:t>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Alignment(</w:t>
      </w:r>
      <w:proofErr w:type="gramEnd"/>
      <w:r w:rsidRPr="009117F4">
        <w:rPr>
          <w:lang w:val="en-US"/>
        </w:rPr>
        <w:t>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Border(</w:t>
      </w:r>
      <w:proofErr w:type="gramEnd"/>
      <w:r w:rsidRPr="009117F4">
        <w:rPr>
          <w:lang w:val="en-US"/>
        </w:rPr>
        <w:t>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addDataFrame(</w:t>
      </w:r>
      <w:proofErr w:type="gramEnd"/>
      <w:r>
        <w:rPr>
          <w:lang w:val="en-US"/>
        </w:rPr>
        <w:t>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startRow</w:t>
      </w:r>
      <w:proofErr w:type="gramEnd"/>
      <w:r w:rsidRPr="009117F4">
        <w:rPr>
          <w:lang w:val="en-US"/>
        </w:rPr>
        <w:t xml:space="preserve">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startColumn</w:t>
      </w:r>
      <w:proofErr w:type="gramEnd"/>
      <w:r w:rsidRPr="009117F4">
        <w:rPr>
          <w:lang w:val="en-US"/>
        </w:rPr>
        <w:t xml:space="preserve">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colnamesStyle</w:t>
      </w:r>
      <w:proofErr w:type="gramEnd"/>
      <w:r w:rsidRPr="009117F4">
        <w:rPr>
          <w:lang w:val="en-US"/>
        </w:rPr>
        <w:t xml:space="preserve">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autoSizeColumn(</w:t>
      </w:r>
      <w:proofErr w:type="gramEnd"/>
      <w:r w:rsidRPr="009117F4">
        <w:rPr>
          <w:lang w:val="en-US"/>
        </w:rPr>
        <w:t>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if</w:t>
      </w:r>
      <w:proofErr w:type="gramEnd"/>
      <w:r w:rsidRPr="009117F4">
        <w:rPr>
          <w:lang w:val="en-US"/>
        </w:rPr>
        <w:t xml:space="preserve">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saveWorkbook(</w:t>
      </w:r>
      <w:proofErr w:type="gramEnd"/>
      <w:r w:rsidRPr="009117F4">
        <w:rPr>
          <w:lang w:val="en-US"/>
        </w:rPr>
        <w:t>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print(</w:t>
      </w:r>
      <w:proofErr w:type="gramEnd"/>
      <w:r w:rsidRPr="009117F4">
        <w:rPr>
          <w:lang w:val="en-US"/>
        </w:rPr>
        <w:t>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Report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slots</w:t>
      </w:r>
      <w:proofErr w:type="gramEnd"/>
      <w:r w:rsidRPr="008252C6">
        <w:rPr>
          <w:lang w:val="en-US"/>
        </w:rPr>
        <w:t xml:space="preserve">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contains</w:t>
      </w:r>
      <w:proofErr w:type="gramEnd"/>
      <w:r w:rsidRPr="008252C6">
        <w:rPr>
          <w:lang w:val="en-US"/>
        </w:rPr>
        <w:t xml:space="preserve">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lastRenderedPageBreak/>
        <w:t>setGeneric(</w:t>
      </w:r>
      <w:proofErr w:type="gramEnd"/>
      <w:r w:rsidRPr="008252C6">
        <w:rPr>
          <w:lang w:val="en-US"/>
        </w:rPr>
        <w:t>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</w:t>
      </w:r>
      <w:proofErr w:type="gramStart"/>
      <w:r w:rsidRPr="008252C6">
        <w:rPr>
          <w:lang w:val="en-US"/>
        </w:rPr>
        <w:t>paste(</w:t>
      </w:r>
      <w:proofErr w:type="gramEnd"/>
      <w:r w:rsidRPr="008252C6">
        <w:rPr>
          <w:lang w:val="en-US"/>
        </w:rPr>
        <w:t>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>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</w:t>
      </w:r>
      <w:proofErr w:type="gramStart"/>
      <w:r w:rsidRPr="008252C6">
        <w:rPr>
          <w:lang w:val="en-US"/>
        </w:rPr>
        <w:t>file(</w:t>
      </w:r>
      <w:proofErr w:type="gramEnd"/>
      <w:r w:rsidRPr="008252C6">
        <w:rPr>
          <w:lang w:val="en-US"/>
        </w:rPr>
        <w:t>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 xml:space="preserve">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on.exit(</w:t>
      </w:r>
      <w:proofErr w:type="gramEnd"/>
      <w:r w:rsidRPr="008252C6">
        <w:rPr>
          <w:lang w:val="en-US"/>
        </w:rPr>
        <w:t>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SummaryTable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setGeneric(</w:t>
      </w:r>
      <w:proofErr w:type="gramEnd"/>
      <w:r w:rsidRPr="0000611B">
        <w:rPr>
          <w:lang w:val="en-US"/>
        </w:rPr>
        <w:t xml:space="preserve">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standardGeneric(</w:t>
      </w:r>
      <w:proofErr w:type="gramEnd"/>
      <w:r w:rsidRPr="0000611B">
        <w:rPr>
          <w:lang w:val="en-US"/>
        </w:rPr>
        <w:t>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setMethod(</w:t>
      </w:r>
      <w:proofErr w:type="gramEnd"/>
      <w:r w:rsidRPr="0000611B">
        <w:rPr>
          <w:lang w:val="en-US"/>
        </w:rPr>
        <w:t>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signature</w:t>
      </w:r>
      <w:proofErr w:type="gramEnd"/>
      <w:r w:rsidRPr="0000611B">
        <w:rPr>
          <w:lang w:val="en-US"/>
        </w:rPr>
        <w:t xml:space="preserve">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definition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 xml:space="preserve">ames &lt;- </w:t>
      </w:r>
      <w:proofErr w:type="gramStart"/>
      <w:r>
        <w:rPr>
          <w:lang w:val="en-US"/>
        </w:rPr>
        <w:t>colnames(</w:t>
      </w:r>
      <w:proofErr w:type="gramEnd"/>
      <w:r>
        <w:rPr>
          <w:lang w:val="en-US"/>
        </w:rPr>
        <w:t>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tmp</w:t>
      </w:r>
      <w:proofErr w:type="gramEnd"/>
      <w:r>
        <w:rPr>
          <w:lang w:val="en-US"/>
        </w:rPr>
        <w:t xml:space="preserve">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</w:t>
      </w:r>
      <w:proofErr w:type="gramStart"/>
      <w:r w:rsidRPr="0000611B">
        <w:rPr>
          <w:lang w:val="en-US"/>
        </w:rPr>
        <w:t>length(</w:t>
      </w:r>
      <w:proofErr w:type="gramEnd"/>
      <w:r w:rsidRPr="0000611B">
        <w:rPr>
          <w:lang w:val="en-US"/>
        </w:rPr>
        <w:t>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if</w:t>
      </w:r>
      <w:proofErr w:type="gramEnd"/>
      <w:r w:rsidRPr="0000611B">
        <w:rPr>
          <w:lang w:val="en-US"/>
        </w:rPr>
        <w:t xml:space="preserve">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 xml:space="preserve">- </w:t>
      </w:r>
      <w:proofErr w:type="gramStart"/>
      <w:r>
        <w:rPr>
          <w:lang w:val="en-US"/>
        </w:rPr>
        <w:t>rbind.fill(</w:t>
      </w:r>
      <w:proofErr w:type="gramEnd"/>
      <w:r>
        <w:rPr>
          <w:lang w:val="en-US"/>
        </w:rPr>
        <w:t>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</w:t>
      </w:r>
      <w:proofErr w:type="gramStart"/>
      <w:r w:rsidRPr="0000611B">
        <w:rPr>
          <w:lang w:val="en-US"/>
        </w:rPr>
        <w:t>c(</w:t>
      </w:r>
      <w:proofErr w:type="gramEnd"/>
      <w:r w:rsidRPr="0000611B">
        <w:rPr>
          <w:lang w:val="en-US"/>
        </w:rPr>
        <w:t xml:space="preserve">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break</w:t>
      </w:r>
      <w:proofErr w:type="gramEnd"/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</w:t>
      </w:r>
      <w:proofErr w:type="gramStart"/>
      <w:r w:rsidRPr="0000611B">
        <w:rPr>
          <w:lang w:val="en-US"/>
        </w:rPr>
        <w:t>CellStyle(</w:t>
      </w:r>
      <w:proofErr w:type="gramEnd"/>
      <w:r w:rsidRPr="0000611B">
        <w:rPr>
          <w:lang w:val="en-US"/>
        </w:rPr>
        <w:t>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Border(</w:t>
      </w:r>
      <w:proofErr w:type="gramEnd"/>
      <w:r w:rsidRPr="0000611B">
        <w:rPr>
          <w:lang w:val="en-US"/>
        </w:rPr>
        <w:t>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Alignment(</w:t>
      </w:r>
      <w:proofErr w:type="gramEnd"/>
      <w:r w:rsidRPr="0000611B">
        <w:rPr>
          <w:lang w:val="en-US"/>
        </w:rPr>
        <w:t xml:space="preserve">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</w:t>
      </w:r>
      <w:proofErr w:type="gramStart"/>
      <w:r w:rsidRPr="0000611B">
        <w:rPr>
          <w:lang w:val="en-US"/>
        </w:rPr>
        <w:t>Fo</w:t>
      </w:r>
      <w:r>
        <w:rPr>
          <w:lang w:val="en-US"/>
        </w:rPr>
        <w:t>nt(</w:t>
      </w:r>
      <w:proofErr w:type="gramEnd"/>
      <w:r>
        <w:rPr>
          <w:lang w:val="en-US"/>
        </w:rPr>
        <w:t>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allrows</w:t>
      </w:r>
      <w:proofErr w:type="gramEnd"/>
      <w:r w:rsidRPr="0000611B">
        <w:rPr>
          <w:lang w:val="en-US"/>
        </w:rPr>
        <w:t xml:space="preserve">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allcells</w:t>
      </w:r>
      <w:proofErr w:type="gramEnd"/>
      <w:r w:rsidRPr="0000611B">
        <w:rPr>
          <w:lang w:val="en-US"/>
        </w:rPr>
        <w:t xml:space="preserve">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</w:t>
      </w:r>
      <w:proofErr w:type="gramStart"/>
      <w:r w:rsidRPr="0000611B">
        <w:rPr>
          <w:lang w:val="en-US"/>
        </w:rPr>
        <w:t>allrows[</w:t>
      </w:r>
      <w:proofErr w:type="gramEnd"/>
      <w:r w:rsidRPr="0000611B">
        <w:rPr>
          <w:lang w:val="en-US"/>
        </w:rPr>
        <w:t>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</w:t>
      </w:r>
      <w:proofErr w:type="gramStart"/>
      <w:r w:rsidRPr="0000611B">
        <w:rPr>
          <w:lang w:val="en-US"/>
        </w:rPr>
        <w:t>getCells(</w:t>
      </w:r>
      <w:proofErr w:type="gramEnd"/>
      <w:r w:rsidRPr="0000611B">
        <w:rPr>
          <w:lang w:val="en-US"/>
        </w:rPr>
        <w:t>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addMergedRegion(</w:t>
      </w:r>
      <w:proofErr w:type="gramEnd"/>
      <w:r w:rsidRPr="0000611B">
        <w:rPr>
          <w:lang w:val="en-US"/>
        </w:rPr>
        <w:t>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return(</w:t>
      </w:r>
      <w:proofErr w:type="gramEnd"/>
      <w:r w:rsidRPr="0000611B">
        <w:rPr>
          <w:lang w:val="en-US"/>
        </w:rPr>
        <w:t>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Column &lt;- </w:t>
      </w:r>
      <w:proofErr w:type="gramStart"/>
      <w:r w:rsidRPr="00456E09">
        <w:rPr>
          <w:lang w:val="en-US"/>
        </w:rPr>
        <w:t>setClass(</w:t>
      </w:r>
      <w:proofErr w:type="gramEnd"/>
      <w:r w:rsidRPr="00456E09">
        <w:rPr>
          <w:lang w:val="en-US"/>
        </w:rPr>
        <w:t>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slots</w:t>
      </w:r>
      <w:proofErr w:type="gramEnd"/>
      <w:r w:rsidRPr="00456E09">
        <w:rPr>
          <w:lang w:val="en-US"/>
        </w:rPr>
        <w:t xml:space="preserve">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standardGeneric(</w:t>
      </w:r>
      <w:proofErr w:type="gramEnd"/>
      <w:r w:rsidRPr="00456E09">
        <w:rPr>
          <w:lang w:val="en-US"/>
        </w:rPr>
        <w:t>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 w:rsidRPr="00456E09">
        <w:rPr>
          <w:lang w:val="en-US"/>
        </w:rPr>
        <w:t>setMethod(</w:t>
      </w:r>
      <w:proofErr w:type="gramEnd"/>
      <w:r w:rsidRPr="00456E09">
        <w:rPr>
          <w:lang w:val="en-US"/>
        </w:rPr>
        <w:t>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Continuous  &lt;</w:t>
      </w:r>
      <w:proofErr w:type="gramEnd"/>
      <w:r w:rsidRPr="00915913">
        <w:rPr>
          <w:lang w:val="en-US"/>
        </w:rPr>
        <w:t xml:space="preserve">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contains</w:t>
      </w:r>
      <w:proofErr w:type="gramEnd"/>
      <w:r w:rsidRPr="00915913">
        <w:rPr>
          <w:lang w:val="en-US"/>
        </w:rPr>
        <w:t xml:space="preserve">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setGeneric(</w:t>
      </w:r>
      <w:proofErr w:type="gramEnd"/>
      <w:r w:rsidRPr="00915913">
        <w:rPr>
          <w:lang w:val="en-US"/>
        </w:rPr>
        <w:t xml:space="preserve">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standardGeneric(</w:t>
      </w:r>
      <w:proofErr w:type="gramEnd"/>
      <w:r w:rsidRPr="00915913">
        <w:rPr>
          <w:lang w:val="en-US"/>
        </w:rPr>
        <w:t>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setMethod(</w:t>
      </w:r>
      <w:proofErr w:type="gramEnd"/>
      <w:r w:rsidRPr="00915913">
        <w:rPr>
          <w:lang w:val="en-US"/>
        </w:rPr>
        <w:t>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signature</w:t>
      </w:r>
      <w:proofErr w:type="gramEnd"/>
      <w:r w:rsidRPr="00915913">
        <w:rPr>
          <w:lang w:val="en-US"/>
        </w:rPr>
        <w:t xml:space="preserve">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definition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Find(</w:t>
      </w:r>
      <w:proofErr w:type="gramEnd"/>
      <w:r w:rsidRPr="00915913">
        <w:rPr>
          <w:lang w:val="en-US"/>
        </w:rPr>
        <w:t>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outliers</w:t>
      </w:r>
      <w:proofErr w:type="gramEnd"/>
      <w:r w:rsidRPr="00915913">
        <w:rPr>
          <w:lang w:val="en-US"/>
        </w:rPr>
        <w:t xml:space="preserve">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c(</w:t>
      </w:r>
      <w:proofErr w:type="gramEnd"/>
      <w:r w:rsidRPr="00915913">
        <w:rPr>
          <w:lang w:val="en-US"/>
        </w:rPr>
        <w:t>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return(</w:t>
      </w:r>
      <w:proofErr w:type="gramEnd"/>
      <w:r w:rsidRPr="00915913">
        <w:rPr>
          <w:lang w:val="en-US"/>
        </w:rPr>
        <w:t>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</w:t>
      </w:r>
      <w:proofErr w:type="gramStart"/>
      <w:r w:rsidRPr="00571A46">
        <w:rPr>
          <w:lang w:val="en-US"/>
        </w:rPr>
        <w:t>setClass(</w:t>
      </w:r>
      <w:proofErr w:type="gramEnd"/>
      <w:r w:rsidRPr="00571A46">
        <w:rPr>
          <w:lang w:val="en-US"/>
        </w:rPr>
        <w:t xml:space="preserve">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contains</w:t>
      </w:r>
      <w:proofErr w:type="gramEnd"/>
      <w:r w:rsidRPr="00571A46">
        <w:rPr>
          <w:lang w:val="en-US"/>
        </w:rPr>
        <w:t xml:space="preserve">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slots</w:t>
      </w:r>
      <w:proofErr w:type="gramEnd"/>
      <w:r w:rsidRPr="00571A46">
        <w:rPr>
          <w:lang w:val="en-US"/>
        </w:rPr>
        <w:t xml:space="preserve">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</w:t>
      </w:r>
      <w:proofErr w:type="gramStart"/>
      <w:r w:rsidRPr="00571A46">
        <w:rPr>
          <w:lang w:val="en-US"/>
        </w:rPr>
        <w:t>value</w:t>
      </w:r>
      <w:proofErr w:type="gramEnd"/>
      <w:r w:rsidRPr="00571A46">
        <w:rPr>
          <w:lang w:val="en-US"/>
        </w:rPr>
        <w:t xml:space="preserve">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if</w:t>
      </w:r>
      <w:proofErr w:type="gramEnd"/>
      <w:r w:rsidRPr="00571A46">
        <w:rPr>
          <w:lang w:val="en-US"/>
        </w:rPr>
        <w:t xml:space="preserve">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for(</w:t>
      </w:r>
      <w:proofErr w:type="gramEnd"/>
      <w:r w:rsidRPr="00571A46">
        <w:rPr>
          <w:lang w:val="en-US"/>
        </w:rPr>
        <w:t>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</w:t>
      </w:r>
      <w:proofErr w:type="gramStart"/>
      <w:r w:rsidRPr="00571A46">
        <w:rPr>
          <w:lang w:val="en-US"/>
        </w:rPr>
        <w:t>Find(</w:t>
      </w:r>
      <w:proofErr w:type="gramEnd"/>
      <w:r w:rsidRPr="00571A46">
        <w:rPr>
          <w:lang w:val="en-US"/>
        </w:rPr>
        <w:t>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</w:t>
      </w:r>
      <w:proofErr w:type="gramStart"/>
      <w:r w:rsidRPr="005E7224">
        <w:rPr>
          <w:lang w:val="en-US"/>
        </w:rPr>
        <w:t>setClass(</w:t>
      </w:r>
      <w:proofErr w:type="gramEnd"/>
      <w:r w:rsidRPr="005E7224">
        <w:rPr>
          <w:lang w:val="en-US"/>
        </w:rPr>
        <w:t xml:space="preserve">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</w:t>
      </w:r>
      <w:proofErr w:type="gramStart"/>
      <w:r w:rsidRPr="005E7224">
        <w:rPr>
          <w:lang w:val="en-US"/>
        </w:rPr>
        <w:t>contains</w:t>
      </w:r>
      <w:proofErr w:type="gramEnd"/>
      <w:r w:rsidRPr="005E7224">
        <w:rPr>
          <w:lang w:val="en-US"/>
        </w:rPr>
        <w:t xml:space="preserve">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proofErr w:type="gramStart"/>
      <w:r w:rsidRPr="005E7224">
        <w:rPr>
          <w:lang w:val="en-US"/>
        </w:rPr>
        <w:t>setMethod(</w:t>
      </w:r>
      <w:proofErr w:type="gramEnd"/>
      <w:r w:rsidRPr="005E7224">
        <w:rPr>
          <w:lang w:val="en-US"/>
        </w:rPr>
        <w:t>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signature</w:t>
      </w:r>
      <w:proofErr w:type="gramEnd"/>
      <w:r w:rsidRPr="005E7224">
        <w:rPr>
          <w:lang w:val="en-US"/>
        </w:rPr>
        <w:t xml:space="preserve">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definition</w:t>
      </w:r>
      <w:proofErr w:type="gramEnd"/>
      <w:r w:rsidRPr="005E7224">
        <w:rPr>
          <w:lang w:val="en-US"/>
        </w:rPr>
        <w:t xml:space="preserve">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</w:t>
      </w:r>
      <w:proofErr w:type="gramStart"/>
      <w:r w:rsidRPr="005E7224">
        <w:rPr>
          <w:lang w:val="en-US"/>
        </w:rPr>
        <w:t>Object@value[</w:t>
      </w:r>
      <w:proofErr w:type="gramEnd"/>
      <w:r w:rsidRPr="005E7224">
        <w:rPr>
          <w:lang w:val="en-US"/>
        </w:rPr>
        <w:t>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</w:t>
      </w:r>
      <w:proofErr w:type="gramStart"/>
      <w:r w:rsidRPr="005E7224">
        <w:rPr>
          <w:lang w:val="en-US"/>
        </w:rPr>
        <w:t>list(</w:t>
      </w:r>
      <w:proofErr w:type="gramEnd"/>
      <w:r w:rsidRPr="005E7224">
        <w:rPr>
          <w:lang w:val="en-US"/>
        </w:rPr>
        <w:t>1)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Dates  &lt;</w:t>
      </w:r>
      <w:proofErr w:type="gramEnd"/>
      <w:r w:rsidRPr="000F6C5F">
        <w:rPr>
          <w:lang w:val="en-US"/>
        </w:rPr>
        <w:t xml:space="preserve">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contains</w:t>
      </w:r>
      <w:proofErr w:type="gramEnd"/>
      <w:r w:rsidRPr="000F6C5F">
        <w:rPr>
          <w:lang w:val="en-US"/>
        </w:rPr>
        <w:t xml:space="preserve">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setGeneric(</w:t>
      </w:r>
      <w:proofErr w:type="gramEnd"/>
      <w:r w:rsidRPr="000F6C5F">
        <w:rPr>
          <w:lang w:val="en-US"/>
        </w:rPr>
        <w:t xml:space="preserve">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standardGeneric(</w:t>
      </w:r>
      <w:proofErr w:type="gramEnd"/>
      <w:r w:rsidRPr="000F6C5F">
        <w:rPr>
          <w:lang w:val="en-US"/>
        </w:rPr>
        <w:t>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setMethod(</w:t>
      </w:r>
      <w:proofErr w:type="gramEnd"/>
      <w:r w:rsidRPr="000F6C5F">
        <w:rPr>
          <w:lang w:val="en-US"/>
        </w:rPr>
        <w:t>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signature</w:t>
      </w:r>
      <w:proofErr w:type="gramEnd"/>
      <w:r w:rsidRPr="000F6C5F">
        <w:rPr>
          <w:lang w:val="en-US"/>
        </w:rPr>
        <w:t xml:space="preserve">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definition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</w:t>
      </w:r>
      <w:proofErr w:type="gramStart"/>
      <w:r w:rsidRPr="000F6C5F">
        <w:rPr>
          <w:lang w:val="en-US"/>
        </w:rPr>
        <w:t>Find(</w:t>
      </w:r>
      <w:proofErr w:type="gramEnd"/>
      <w:r w:rsidRPr="000F6C5F">
        <w:rPr>
          <w:lang w:val="en-US"/>
        </w:rPr>
        <w:t>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return(</w:t>
      </w:r>
      <w:proofErr w:type="gramEnd"/>
      <w:r w:rsidRPr="000F6C5F">
        <w:rPr>
          <w:lang w:val="en-US"/>
        </w:rPr>
        <w:t>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Error &lt;- </w:t>
      </w:r>
      <w:proofErr w:type="gramStart"/>
      <w:r w:rsidRPr="00F56CCF">
        <w:rPr>
          <w:lang w:val="en-US"/>
        </w:rPr>
        <w:t>setClass(</w:t>
      </w:r>
      <w:proofErr w:type="gramEnd"/>
      <w:r w:rsidRPr="00F56CCF">
        <w:rPr>
          <w:lang w:val="en-US"/>
        </w:rPr>
        <w:t>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slots</w:t>
      </w:r>
      <w:proofErr w:type="gramEnd"/>
      <w:r w:rsidRPr="00F56CCF">
        <w:rPr>
          <w:lang w:val="en-US"/>
        </w:rPr>
        <w:t xml:space="preserve">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title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sprintf("Attention! The painting of the %s is in progress, please wait.</w:t>
      </w:r>
      <w:proofErr w:type="gramStart"/>
      <w:r w:rsidRPr="00F56CCF">
        <w:rPr>
          <w:lang w:val="en-US"/>
        </w:rPr>
        <w:t>",</w:t>
      </w:r>
      <w:proofErr w:type="gramEnd"/>
      <w:r w:rsidRPr="00F56CCF">
        <w:rPr>
          <w:lang w:val="en-US"/>
        </w:rPr>
        <w:t xml:space="preserve">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misprint</w:t>
      </w:r>
      <w:proofErr w:type="gramEnd"/>
      <w:r w:rsidRPr="00F56CCF">
        <w:rPr>
          <w:lang w:val="en-US"/>
        </w:rPr>
        <w:t>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outlier</w:t>
      </w:r>
      <w:proofErr w:type="gramEnd"/>
      <w:r w:rsidRPr="00F56CCF">
        <w:rPr>
          <w:lang w:val="en-US"/>
        </w:rPr>
        <w:t>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cells</w:t>
      </w:r>
      <w:proofErr w:type="gramEnd"/>
      <w:r w:rsidRPr="00F56CCF">
        <w:rPr>
          <w:lang w:val="en-US"/>
        </w:rPr>
        <w:t xml:space="preserve">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lapply(</w:t>
      </w:r>
      <w:proofErr w:type="gramEnd"/>
      <w:r w:rsidRPr="00F56CCF">
        <w:rPr>
          <w:lang w:val="en-US"/>
        </w:rPr>
        <w:t>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AddTableLegend(</w:t>
      </w:r>
      <w:proofErr w:type="gramEnd"/>
      <w:r w:rsidRPr="00F56CCF">
        <w:rPr>
          <w:lang w:val="en-US"/>
        </w:rPr>
        <w:t>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sheetTitle</w:t>
      </w:r>
      <w:proofErr w:type="gramEnd"/>
      <w:r w:rsidRPr="00F56CCF">
        <w:rPr>
          <w:lang w:val="en-US"/>
        </w:rPr>
        <w:t xml:space="preserve">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setCellValue(</w:t>
      </w:r>
      <w:proofErr w:type="gramEnd"/>
      <w:r w:rsidRPr="00F56CCF">
        <w:rPr>
          <w:lang w:val="en-US"/>
        </w:rPr>
        <w:t>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setCellStyle(</w:t>
      </w:r>
      <w:proofErr w:type="gramEnd"/>
      <w:r w:rsidRPr="00F56CCF">
        <w:rPr>
          <w:lang w:val="en-US"/>
        </w:rPr>
        <w:t>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if</w:t>
      </w:r>
      <w:proofErr w:type="gramEnd"/>
      <w:r w:rsidRPr="00F56CCF">
        <w:rPr>
          <w:lang w:val="en-US"/>
        </w:rPr>
        <w:t xml:space="preserve">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proofErr w:type="gramEnd"/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} else </w:t>
      </w:r>
      <w:proofErr w:type="gramStart"/>
      <w:r w:rsidRPr="00F56CCF">
        <w:rPr>
          <w:lang w:val="en-US"/>
        </w:rPr>
        <w:t>if(</w:t>
      </w:r>
      <w:proofErr w:type="gramEnd"/>
      <w:r w:rsidRPr="00F56CCF">
        <w:rPr>
          <w:lang w:val="en-US"/>
        </w:rPr>
        <w:t>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</w:t>
      </w:r>
      <w:proofErr w:type="gramStart"/>
      <w:r w:rsidRPr="00F56CCF">
        <w:rPr>
          <w:lang w:val="en-US"/>
        </w:rPr>
        <w:t>class(</w:t>
      </w:r>
      <w:proofErr w:type="gramEnd"/>
      <w:r w:rsidRPr="00F56CCF">
        <w:rPr>
          <w:lang w:val="en-US"/>
        </w:rPr>
        <w:t>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Misprint &lt;- </w:t>
      </w:r>
      <w:proofErr w:type="gramStart"/>
      <w:r w:rsidRPr="00963AED">
        <w:rPr>
          <w:lang w:val="en-US"/>
        </w:rPr>
        <w:t>setClass(</w:t>
      </w:r>
      <w:proofErr w:type="gramEnd"/>
      <w:r w:rsidRPr="00963AED">
        <w:rPr>
          <w:lang w:val="en-US"/>
        </w:rPr>
        <w:t>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</w:t>
      </w:r>
      <w:proofErr w:type="gramStart"/>
      <w:r w:rsidRPr="00963AED">
        <w:rPr>
          <w:lang w:val="en-US"/>
        </w:rPr>
        <w:t>contains</w:t>
      </w:r>
      <w:proofErr w:type="gramEnd"/>
      <w:r w:rsidRPr="00963AED">
        <w:rPr>
          <w:lang w:val="en-US"/>
        </w:rPr>
        <w:t xml:space="preserve">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signature</w:t>
      </w:r>
      <w:proofErr w:type="gramEnd"/>
      <w:r w:rsidRPr="00963AED">
        <w:rPr>
          <w:lang w:val="en-US"/>
        </w:rPr>
        <w:t xml:space="preserve">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proofErr w:type="gramStart"/>
      <w:r w:rsidRPr="00963AED">
        <w:rPr>
          <w:lang w:val="en-US"/>
        </w:rPr>
        <w:t>def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unlist(</w:t>
      </w:r>
      <w:proofErr w:type="gramEnd"/>
      <w:r w:rsidRPr="00963AED">
        <w:rPr>
          <w:lang w:val="en-US"/>
        </w:rPr>
        <w:t>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 xml:space="preserve">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"^((\\d)+)[,.]</w:t>
      </w:r>
      <w:proofErr w:type="gramStart"/>
      <w:r w:rsidRPr="00963AED">
        <w:rPr>
          <w:lang w:val="en-US"/>
        </w:rPr>
        <w:t>|(</w:t>
      </w:r>
      <w:proofErr w:type="gramEnd"/>
      <w:r w:rsidRPr="00963AED">
        <w:rPr>
          <w:lang w:val="en-US"/>
        </w:rPr>
        <w:t>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</w:t>
      </w:r>
      <w:proofErr w:type="gramStart"/>
      <w:r w:rsidRPr="00963AED">
        <w:rPr>
          <w:lang w:val="en-US"/>
        </w:rPr>
        <w:t>c[</w:t>
      </w:r>
      <w:proofErr w:type="gramEnd"/>
      <w:r w:rsidRPr="00963AED">
        <w:rPr>
          <w:lang w:val="en-US"/>
        </w:rPr>
        <w:t>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</w:t>
      </w:r>
      <w:r>
        <w:rPr>
          <w:lang w:val="en-US"/>
        </w:rPr>
        <w:t>b(</w:t>
      </w:r>
      <w:proofErr w:type="gramEnd"/>
      <w:r>
        <w:rPr>
          <w:lang w:val="en-US"/>
        </w:rPr>
        <w:t>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as.numeric(</w:t>
      </w:r>
      <w:proofErr w:type="gramEnd"/>
      <w:r>
        <w:rPr>
          <w:lang w:val="en-US"/>
        </w:rPr>
        <w:t>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-/])(\\d{2})([,.]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DateMisprint &lt;- </w:t>
      </w:r>
      <w:proofErr w:type="gramStart"/>
      <w:r w:rsidRPr="005211DB">
        <w:rPr>
          <w:lang w:val="en-US"/>
        </w:rPr>
        <w:t>setClass(</w:t>
      </w:r>
      <w:proofErr w:type="gramEnd"/>
      <w:r w:rsidRPr="005211DB">
        <w:rPr>
          <w:lang w:val="en-US"/>
        </w:rPr>
        <w:t>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</w:t>
      </w:r>
      <w:proofErr w:type="gramStart"/>
      <w:r w:rsidRPr="005211DB">
        <w:rPr>
          <w:lang w:val="en-US"/>
        </w:rPr>
        <w:t>contains</w:t>
      </w:r>
      <w:proofErr w:type="gramEnd"/>
      <w:r w:rsidRPr="005211DB">
        <w:rPr>
          <w:lang w:val="en-US"/>
        </w:rPr>
        <w:t xml:space="preserve">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setMethod(</w:t>
      </w:r>
      <w:proofErr w:type="gramEnd"/>
      <w:r w:rsidRPr="005211DB">
        <w:rPr>
          <w:lang w:val="en-US"/>
        </w:rPr>
        <w:t>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5211DB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Неупорядоченные</w:t>
      </w:r>
      <w:r w:rsidRPr="00694BE6">
        <w:rPr>
          <w:lang w:val="en-US"/>
        </w:rPr>
        <w:t xml:space="preserve"> </w:t>
      </w:r>
      <w:r>
        <w:t>даты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col</w:t>
      </w:r>
      <w:r w:rsidRPr="00694BE6">
        <w:rPr>
          <w:lang w:val="en-US"/>
        </w:rPr>
        <w:t>_</w:t>
      </w:r>
      <w:r w:rsidRPr="005211DB">
        <w:rPr>
          <w:lang w:val="en-US"/>
        </w:rPr>
        <w:t>index</w:t>
      </w:r>
      <w:r w:rsidRPr="00694BE6">
        <w:rPr>
          <w:lang w:val="en-US"/>
        </w:rPr>
        <w:t>_</w:t>
      </w:r>
      <w:r w:rsidRPr="005211DB">
        <w:rPr>
          <w:lang w:val="en-US"/>
        </w:rPr>
        <w:t>legend</w:t>
      </w:r>
      <w:r w:rsidRPr="00694BE6">
        <w:rPr>
          <w:lang w:val="en-US"/>
        </w:rPr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.Object@style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setG</w:t>
      </w:r>
      <w:r>
        <w:rPr>
          <w:lang w:val="en-US"/>
        </w:rPr>
        <w:t>eneric(</w:t>
      </w:r>
      <w:proofErr w:type="gramEnd"/>
      <w:r>
        <w:rPr>
          <w:lang w:val="en-US"/>
        </w:rPr>
        <w:t>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columns</w:t>
      </w:r>
      <w:proofErr w:type="gramEnd"/>
      <w:r w:rsidRPr="005211DB">
        <w:rPr>
          <w:lang w:val="en-US"/>
        </w:rPr>
        <w:t xml:space="preserve">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for(</w:t>
      </w:r>
      <w:proofErr w:type="gramEnd"/>
      <w:r w:rsidRPr="005211DB">
        <w:rPr>
          <w:lang w:val="en-US"/>
        </w:rPr>
        <w:t>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cat(</w:t>
      </w:r>
      <w:proofErr w:type="gramEnd"/>
      <w:r w:rsidRPr="005211DB">
        <w:rPr>
          <w:lang w:val="en-US"/>
        </w:rPr>
        <w:t>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Outlier &lt;- </w:t>
      </w:r>
      <w:proofErr w:type="gramStart"/>
      <w:r w:rsidRPr="00EE5EB6">
        <w:rPr>
          <w:lang w:val="en-US"/>
        </w:rPr>
        <w:t>setClass(</w:t>
      </w:r>
      <w:proofErr w:type="gramEnd"/>
      <w:r w:rsidRPr="00EE5EB6">
        <w:rPr>
          <w:lang w:val="en-US"/>
        </w:rPr>
        <w:t>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contains</w:t>
      </w:r>
      <w:proofErr w:type="gramEnd"/>
      <w:r w:rsidRPr="00EE5EB6">
        <w:rPr>
          <w:lang w:val="en-US"/>
        </w:rPr>
        <w:t xml:space="preserve">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setMethod(</w:t>
      </w:r>
      <w:proofErr w:type="gramEnd"/>
      <w:r w:rsidRPr="00EE5EB6">
        <w:rPr>
          <w:lang w:val="en-US"/>
        </w:rPr>
        <w:t>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EE5EB6">
        <w:rPr>
          <w:lang w:val="en-US"/>
        </w:rPr>
        <w:t>Object</w:t>
      </w:r>
      <w:r w:rsidRPr="00694BE6">
        <w:rPr>
          <w:lang w:val="en-US"/>
        </w:rPr>
        <w:t>@</w:t>
      </w:r>
      <w:r w:rsidRPr="00EE5EB6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EE5EB6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Выброс</w:t>
      </w:r>
      <w:r w:rsidRPr="00694BE6">
        <w:rPr>
          <w:lang w:val="en-US"/>
        </w:rPr>
        <w:t>")</w:t>
      </w:r>
    </w:p>
    <w:p w:rsidR="006D7D23" w:rsidRPr="003E6AE4" w:rsidRDefault="006D7D23" w:rsidP="006D7D23">
      <w:pPr>
        <w:pStyle w:val="E01Code"/>
      </w:pPr>
      <w:r w:rsidRPr="00694BE6">
        <w:rPr>
          <w:lang w:val="en-US"/>
        </w:rPr>
        <w:t xml:space="preserve">    </w:t>
      </w:r>
      <w:r w:rsidRPr="003E6AE4">
        <w:t>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.Object@style &lt;- </w:t>
      </w:r>
      <w:proofErr w:type="gramStart"/>
      <w:r w:rsidRPr="00EE5EB6">
        <w:rPr>
          <w:lang w:val="en-US"/>
        </w:rPr>
        <w:t>c(</w:t>
      </w:r>
      <w:proofErr w:type="gramEnd"/>
      <w:r w:rsidRPr="00EE5EB6">
        <w:rPr>
          <w:lang w:val="en-US"/>
        </w:rPr>
        <w:t>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return(</w:t>
      </w:r>
      <w:proofErr w:type="gramEnd"/>
      <w:r w:rsidRPr="00EE5EB6">
        <w:rPr>
          <w:lang w:val="en-US"/>
        </w:rPr>
        <w:t>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setGeneric(</w:t>
      </w:r>
      <w:proofErr w:type="gramEnd"/>
      <w:r w:rsidRPr="00EE5EB6">
        <w:rPr>
          <w:lang w:val="en-US"/>
        </w:rPr>
        <w:t>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for</w:t>
      </w:r>
      <w:proofErr w:type="gramEnd"/>
      <w:r w:rsidRPr="00EE5EB6">
        <w:rPr>
          <w:lang w:val="en-US"/>
        </w:rPr>
        <w:t xml:space="preserve">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</w:t>
      </w:r>
      <w:proofErr w:type="gramStart"/>
      <w:r w:rsidRPr="00EE5EB6">
        <w:rPr>
          <w:lang w:val="en-US"/>
        </w:rPr>
        <w:t>gsub(</w:t>
      </w:r>
      <w:proofErr w:type="gramEnd"/>
      <w:r w:rsidRPr="00EE5EB6">
        <w:rPr>
          <w:lang w:val="en-US"/>
        </w:rPr>
        <w:t>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</w:t>
      </w:r>
      <w:proofErr w:type="gramStart"/>
      <w:r w:rsidRPr="00EE5EB6">
        <w:rPr>
          <w:lang w:val="en-US"/>
        </w:rPr>
        <w:t>which(</w:t>
      </w:r>
      <w:proofErr w:type="gramEnd"/>
      <w:r w:rsidRPr="00EE5EB6">
        <w:rPr>
          <w:lang w:val="en-US"/>
        </w:rPr>
        <w:t>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for(</w:t>
      </w:r>
      <w:proofErr w:type="gramEnd"/>
      <w:r w:rsidRPr="00EE5EB6">
        <w:rPr>
          <w:lang w:val="en-US"/>
        </w:rPr>
        <w:t>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print(</w:t>
      </w:r>
      <w:proofErr w:type="gramEnd"/>
      <w:r w:rsidRPr="00EE5EB6">
        <w:rPr>
          <w:lang w:val="en-US"/>
        </w:rPr>
        <w:t>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MissingValue &lt;- </w:t>
      </w:r>
      <w:proofErr w:type="gramStart"/>
      <w:r w:rsidRPr="005D52F1">
        <w:rPr>
          <w:lang w:val="en-US"/>
        </w:rPr>
        <w:t>setClass(</w:t>
      </w:r>
      <w:proofErr w:type="gramEnd"/>
      <w:r w:rsidRPr="005D52F1">
        <w:rPr>
          <w:lang w:val="en-US"/>
        </w:rPr>
        <w:t>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proofErr w:type="gramStart"/>
      <w:r w:rsidRPr="005D52F1">
        <w:rPr>
          <w:lang w:val="en-US"/>
        </w:rPr>
        <w:t>setMethod(</w:t>
      </w:r>
      <w:proofErr w:type="gramEnd"/>
      <w:r w:rsidRPr="005D52F1">
        <w:rPr>
          <w:lang w:val="en-US"/>
        </w:rPr>
        <w:t>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signature</w:t>
      </w:r>
      <w:proofErr w:type="gramEnd"/>
      <w:r w:rsidRPr="005D52F1">
        <w:rPr>
          <w:lang w:val="en-US"/>
        </w:rPr>
        <w:t xml:space="preserve">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definition</w:t>
      </w:r>
      <w:proofErr w:type="gramEnd"/>
      <w:r w:rsidRPr="005D52F1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lastRenderedPageBreak/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title</w:t>
      </w:r>
      <w:r w:rsidRPr="00694BE6">
        <w:rPr>
          <w:lang w:val="en-US"/>
        </w:rPr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694BE6">
        <w:rPr>
          <w:lang w:val="en-US"/>
        </w:rPr>
        <w:t xml:space="preserve"> </w:t>
      </w:r>
      <w:r>
        <w:t>значение</w:t>
      </w:r>
      <w:r w:rsidRPr="00694BE6">
        <w:rPr>
          <w:lang w:val="en-US"/>
        </w:rPr>
        <w:t>")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col</w:t>
      </w:r>
      <w:r w:rsidRPr="00694BE6">
        <w:rPr>
          <w:lang w:val="en-US"/>
        </w:rPr>
        <w:t>_</w:t>
      </w:r>
      <w:r w:rsidRPr="005D52F1">
        <w:rPr>
          <w:lang w:val="en-US"/>
        </w:rPr>
        <w:t>index</w:t>
      </w:r>
      <w:r w:rsidRPr="00694BE6">
        <w:rPr>
          <w:lang w:val="en-US"/>
        </w:rPr>
        <w:t>_</w:t>
      </w:r>
      <w:r w:rsidRPr="005D52F1">
        <w:rPr>
          <w:lang w:val="en-US"/>
        </w:rPr>
        <w:t>legend</w:t>
      </w:r>
      <w:r w:rsidRPr="00694BE6">
        <w:rPr>
          <w:lang w:val="en-US"/>
        </w:rPr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.Object@style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</w:t>
      </w:r>
      <w:proofErr w:type="gramStart"/>
      <w:r w:rsidRPr="005D52F1">
        <w:rPr>
          <w:lang w:val="en-US"/>
        </w:rPr>
        <w:t>return(</w:t>
      </w:r>
      <w:proofErr w:type="gramEnd"/>
      <w:r w:rsidRPr="005D52F1">
        <w:rPr>
          <w:lang w:val="en-US"/>
        </w:rPr>
        <w:t>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1" w:author="Софья" w:date="2017-09-30T22:13:00Z" w:initials="С">
    <w:p w:rsidR="00644C09" w:rsidRDefault="00644C09">
      <w:pPr>
        <w:pStyle w:val="a8"/>
      </w:pPr>
      <w:r>
        <w:rPr>
          <w:rStyle w:val="a7"/>
        </w:rPr>
        <w:annotationRef/>
      </w:r>
    </w:p>
  </w:comment>
  <w:comment w:id="39" w:author="Софья" w:date="2017-09-30T22:14:00Z" w:initials="С">
    <w:p w:rsidR="00B30080" w:rsidRDefault="00B30080">
      <w:pPr>
        <w:pStyle w:val="a8"/>
      </w:pPr>
      <w:r>
        <w:rPr>
          <w:rStyle w:val="a7"/>
        </w:rPr>
        <w:annotationRef/>
      </w:r>
    </w:p>
  </w:comment>
  <w:comment w:id="47" w:author="Софья" w:date="2017-09-30T22:16:00Z" w:initials="С">
    <w:p w:rsidR="005F6535" w:rsidRDefault="005F6535">
      <w:pPr>
        <w:pStyle w:val="a8"/>
      </w:pPr>
      <w:r>
        <w:rPr>
          <w:rStyle w:val="a7"/>
        </w:rPr>
        <w:annotationRef/>
      </w:r>
    </w:p>
  </w:comment>
  <w:comment w:id="54" w:author="Софья" w:date="2017-09-30T22:20:00Z" w:initials="С">
    <w:p w:rsidR="00E7785A" w:rsidRDefault="00E7785A">
      <w:pPr>
        <w:pStyle w:val="a8"/>
      </w:pPr>
      <w:r>
        <w:rPr>
          <w:rStyle w:val="a7"/>
        </w:rPr>
        <w:annotationRef/>
      </w:r>
    </w:p>
  </w:comment>
  <w:comment w:id="55" w:author="Софья" w:date="2017-09-30T22:21:00Z" w:initials="С">
    <w:p w:rsidR="00E7785A" w:rsidRDefault="00E7785A">
      <w:pPr>
        <w:pStyle w:val="a8"/>
      </w:pPr>
      <w:r>
        <w:rPr>
          <w:rStyle w:val="a7"/>
        </w:rPr>
        <w:annotationRef/>
      </w:r>
    </w:p>
  </w:comment>
  <w:comment w:id="56" w:author="Софья" w:date="2017-09-30T22:27:00Z" w:initials="С">
    <w:p w:rsidR="002B71DC" w:rsidRDefault="002B71DC">
      <w:pPr>
        <w:pStyle w:val="a8"/>
      </w:pPr>
      <w:r>
        <w:rPr>
          <w:rStyle w:val="a7"/>
        </w:rPr>
        <w:annotationRef/>
      </w:r>
    </w:p>
  </w:comment>
  <w:comment w:id="61" w:author="Софья" w:date="2017-09-30T22:39:00Z" w:initials="С">
    <w:p w:rsidR="009E4B44" w:rsidRDefault="009E4B44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2" w:author="Софья" w:date="2017-09-30T22:39:00Z" w:initials="С">
    <w:p w:rsidR="009E4B44" w:rsidRDefault="009E4B44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5" w:author="Софья" w:date="2017-09-30T22:43:00Z" w:initials="С">
    <w:p w:rsidR="005E0BEE" w:rsidRDefault="005E0BEE" w:rsidP="005E0BEE">
      <w:pPr>
        <w:pStyle w:val="a8"/>
        <w:ind w:firstLine="0"/>
      </w:pPr>
      <w:r>
        <w:rPr>
          <w:rStyle w:val="a7"/>
        </w:rPr>
        <w:annotationRef/>
      </w:r>
      <w:r>
        <w:t>Запятая?</w:t>
      </w:r>
    </w:p>
  </w:comment>
  <w:comment w:id="69" w:author="Софья" w:date="2017-09-30T22:47:00Z" w:initials="С">
    <w:p w:rsidR="00DB62F7" w:rsidRDefault="00DB62F7">
      <w:pPr>
        <w:pStyle w:val="a8"/>
      </w:pPr>
      <w:r>
        <w:rPr>
          <w:rStyle w:val="a7"/>
        </w:rPr>
        <w:annotationRef/>
      </w:r>
    </w:p>
  </w:comment>
  <w:comment w:id="70" w:author="Софья" w:date="2017-09-30T22:50:00Z" w:initials="С">
    <w:p w:rsidR="00350005" w:rsidRDefault="00350005">
      <w:pPr>
        <w:pStyle w:val="a8"/>
      </w:pPr>
      <w:r>
        <w:rPr>
          <w:rStyle w:val="a7"/>
        </w:rPr>
        <w:annotationRef/>
      </w:r>
    </w:p>
  </w:comment>
  <w:comment w:id="81" w:author="Софья" w:date="2017-09-30T22:56:00Z" w:initials="С">
    <w:p w:rsidR="005F7BB5" w:rsidRDefault="005F7BB5">
      <w:pPr>
        <w:pStyle w:val="a8"/>
      </w:pPr>
      <w:r>
        <w:rPr>
          <w:rStyle w:val="a7"/>
        </w:rPr>
        <w:annotationRef/>
      </w:r>
    </w:p>
  </w:comment>
  <w:comment w:id="86" w:author="Софья" w:date="2017-09-30T22:56:00Z" w:initials="С">
    <w:p w:rsidR="005F7BB5" w:rsidRDefault="005F7BB5">
      <w:pPr>
        <w:pStyle w:val="a8"/>
      </w:pPr>
      <w:r>
        <w:rPr>
          <w:rStyle w:val="a7"/>
        </w:rPr>
        <w:annotationRef/>
      </w:r>
    </w:p>
  </w:comment>
  <w:comment w:id="87" w:author="Софья" w:date="2017-09-30T22:57:00Z" w:initials="С">
    <w:p w:rsidR="00710FA7" w:rsidRDefault="00710FA7">
      <w:pPr>
        <w:pStyle w:val="a8"/>
      </w:pPr>
      <w:r>
        <w:rPr>
          <w:rStyle w:val="a7"/>
        </w:rPr>
        <w:annotationRef/>
      </w:r>
    </w:p>
  </w:comment>
  <w:comment w:id="88" w:author="Софья" w:date="2017-09-30T22:57:00Z" w:initials="С">
    <w:p w:rsidR="00710FA7" w:rsidRDefault="00710FA7">
      <w:pPr>
        <w:pStyle w:val="a8"/>
      </w:pPr>
      <w:r>
        <w:rPr>
          <w:rStyle w:val="a7"/>
        </w:rPr>
        <w:annotationRef/>
      </w:r>
    </w:p>
  </w:comment>
  <w:comment w:id="89" w:author="Софья" w:date="2017-09-30T23:03:00Z" w:initials="С">
    <w:p w:rsidR="003E4D6C" w:rsidRDefault="003E4D6C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2" w:author="Софья" w:date="2017-09-30T23:08:00Z" w:initials="С">
    <w:p w:rsidR="008F5BBA" w:rsidRDefault="008F5BBA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8" w:author="Софья" w:date="2017-09-30T23:17:00Z" w:initials="С">
    <w:p w:rsidR="003F1D4F" w:rsidRDefault="003F1D4F">
      <w:pPr>
        <w:pStyle w:val="a8"/>
      </w:pPr>
      <w:r>
        <w:rPr>
          <w:rStyle w:val="a7"/>
        </w:rPr>
        <w:annotationRef/>
      </w:r>
      <w:r>
        <w:t>Английский</w:t>
      </w:r>
    </w:p>
  </w:comment>
  <w:comment w:id="102" w:author="Софья" w:date="2017-09-30T23:18:00Z" w:initials="С">
    <w:p w:rsidR="009D322C" w:rsidRDefault="009D322C">
      <w:pPr>
        <w:pStyle w:val="a8"/>
      </w:pPr>
      <w:r>
        <w:rPr>
          <w:rStyle w:val="a7"/>
        </w:rPr>
        <w:annotationRef/>
      </w:r>
    </w:p>
  </w:comment>
  <w:comment w:id="105" w:author="Софья" w:date="2017-09-30T23:18:00Z" w:initials="С">
    <w:p w:rsidR="009D322C" w:rsidRDefault="009D322C">
      <w:pPr>
        <w:pStyle w:val="a8"/>
      </w:pPr>
      <w:r>
        <w:rPr>
          <w:rStyle w:val="a7"/>
        </w:rPr>
        <w:annotationRef/>
      </w:r>
    </w:p>
  </w:comment>
  <w:comment w:id="111" w:author="Софья" w:date="2017-09-30T23:19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13" w:author="Софья" w:date="2017-09-30T23:19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15" w:author="Софья" w:date="2017-09-30T23:19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17" w:author="Софья" w:date="2017-09-30T23:19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19" w:author="Софья" w:date="2017-09-30T23:20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21" w:author="Софья" w:date="2017-09-30T23:20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23" w:author="Софья" w:date="2017-09-30T23:20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  <w:comment w:id="125" w:author="Софья" w:date="2017-09-30T23:20:00Z" w:initials="С">
    <w:p w:rsidR="00017E82" w:rsidRDefault="00017E82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774" w:rsidRDefault="00273774" w:rsidP="00F731B1">
      <w:r>
        <w:separator/>
      </w:r>
    </w:p>
  </w:endnote>
  <w:endnote w:type="continuationSeparator" w:id="0">
    <w:p w:rsidR="00273774" w:rsidRDefault="00273774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694BE6" w:rsidRDefault="00694BE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8A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694BE6" w:rsidRDefault="00694BE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864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694BE6" w:rsidRDefault="00694BE6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774" w:rsidRDefault="00273774" w:rsidP="00F731B1">
      <w:r>
        <w:separator/>
      </w:r>
    </w:p>
  </w:footnote>
  <w:footnote w:type="continuationSeparator" w:id="0">
    <w:p w:rsidR="00273774" w:rsidRDefault="00273774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BE6" w:rsidRPr="00B97AE3" w:rsidRDefault="00694BE6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4991D17"/>
    <w:multiLevelType w:val="hybridMultilevel"/>
    <w:tmpl w:val="CB0662B6"/>
    <w:lvl w:ilvl="0" w:tplc="48F0AE1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259D423D"/>
    <w:multiLevelType w:val="multilevel"/>
    <w:tmpl w:val="6630BB9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7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F262B58"/>
    <w:multiLevelType w:val="multilevel"/>
    <w:tmpl w:val="7166E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1.1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1.1.1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8"/>
  </w:num>
  <w:num w:numId="2">
    <w:abstractNumId w:val="12"/>
  </w:num>
  <w:num w:numId="3">
    <w:abstractNumId w:val="33"/>
  </w:num>
  <w:num w:numId="4">
    <w:abstractNumId w:val="5"/>
  </w:num>
  <w:num w:numId="5">
    <w:abstractNumId w:val="27"/>
  </w:num>
  <w:num w:numId="6">
    <w:abstractNumId w:val="19"/>
  </w:num>
  <w:num w:numId="7">
    <w:abstractNumId w:val="7"/>
  </w:num>
  <w:num w:numId="8">
    <w:abstractNumId w:val="10"/>
  </w:num>
  <w:num w:numId="9">
    <w:abstractNumId w:val="17"/>
  </w:num>
  <w:num w:numId="10">
    <w:abstractNumId w:val="15"/>
  </w:num>
  <w:num w:numId="11">
    <w:abstractNumId w:val="15"/>
  </w:num>
  <w:num w:numId="12">
    <w:abstractNumId w:val="2"/>
  </w:num>
  <w:num w:numId="13">
    <w:abstractNumId w:val="1"/>
  </w:num>
  <w:num w:numId="14">
    <w:abstractNumId w:val="3"/>
  </w:num>
  <w:num w:numId="15">
    <w:abstractNumId w:val="18"/>
  </w:num>
  <w:num w:numId="16">
    <w:abstractNumId w:val="29"/>
  </w:num>
  <w:num w:numId="17">
    <w:abstractNumId w:val="21"/>
  </w:num>
  <w:num w:numId="18">
    <w:abstractNumId w:val="24"/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</w:num>
  <w:num w:numId="21">
    <w:abstractNumId w:val="26"/>
  </w:num>
  <w:num w:numId="22">
    <w:abstractNumId w:val="23"/>
  </w:num>
  <w:num w:numId="23">
    <w:abstractNumId w:val="25"/>
  </w:num>
  <w:num w:numId="24">
    <w:abstractNumId w:val="6"/>
  </w:num>
  <w:num w:numId="25">
    <w:abstractNumId w:val="11"/>
  </w:num>
  <w:num w:numId="26">
    <w:abstractNumId w:val="14"/>
  </w:num>
  <w:num w:numId="27">
    <w:abstractNumId w:val="8"/>
  </w:num>
  <w:num w:numId="28">
    <w:abstractNumId w:val="30"/>
  </w:num>
  <w:num w:numId="29">
    <w:abstractNumId w:val="13"/>
  </w:num>
  <w:num w:numId="30">
    <w:abstractNumId w:val="22"/>
  </w:num>
  <w:num w:numId="31">
    <w:abstractNumId w:val="31"/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2"/>
  </w:num>
  <w:num w:numId="37">
    <w:abstractNumId w:val="15"/>
  </w:num>
  <w:num w:numId="38">
    <w:abstractNumId w:val="11"/>
    <w:lvlOverride w:ilvl="0">
      <w:startOverride w:val="1"/>
    </w:lvlOverride>
  </w:num>
  <w:num w:numId="39">
    <w:abstractNumId w:val="11"/>
    <w:lvlOverride w:ilvl="0">
      <w:startOverride w:val="1"/>
    </w:lvlOverride>
  </w:num>
  <w:num w:numId="40">
    <w:abstractNumId w:val="20"/>
  </w:num>
  <w:num w:numId="41">
    <w:abstractNumId w:val="34"/>
  </w:num>
  <w:num w:numId="4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4503"/>
    <w:rsid w:val="0001502E"/>
    <w:rsid w:val="00015EF7"/>
    <w:rsid w:val="0001632F"/>
    <w:rsid w:val="00017365"/>
    <w:rsid w:val="00017E82"/>
    <w:rsid w:val="000203E1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4B2B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1CE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1FFF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793"/>
    <w:rsid w:val="001758DC"/>
    <w:rsid w:val="001759D1"/>
    <w:rsid w:val="00177483"/>
    <w:rsid w:val="00177DD2"/>
    <w:rsid w:val="0018019F"/>
    <w:rsid w:val="001801B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2D1A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2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774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90977"/>
    <w:rsid w:val="002909CA"/>
    <w:rsid w:val="00291D0E"/>
    <w:rsid w:val="0029200E"/>
    <w:rsid w:val="002920A5"/>
    <w:rsid w:val="00292F8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1DC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57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05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6A0C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653F"/>
    <w:rsid w:val="00386C3C"/>
    <w:rsid w:val="003879CA"/>
    <w:rsid w:val="003908F2"/>
    <w:rsid w:val="00390E9C"/>
    <w:rsid w:val="003917D7"/>
    <w:rsid w:val="0039214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4D6C"/>
    <w:rsid w:val="003E62F1"/>
    <w:rsid w:val="003E72D7"/>
    <w:rsid w:val="003E7B4E"/>
    <w:rsid w:val="003F03CD"/>
    <w:rsid w:val="003F0A08"/>
    <w:rsid w:val="003F1D4F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02D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890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86D"/>
    <w:rsid w:val="004A2B63"/>
    <w:rsid w:val="004A492D"/>
    <w:rsid w:val="004A5B5C"/>
    <w:rsid w:val="004A5DBE"/>
    <w:rsid w:val="004A70E5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350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0778F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779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88A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57B92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1A8"/>
    <w:rsid w:val="005778D0"/>
    <w:rsid w:val="00582C8C"/>
    <w:rsid w:val="00583764"/>
    <w:rsid w:val="00583A77"/>
    <w:rsid w:val="00584DE4"/>
    <w:rsid w:val="005851CF"/>
    <w:rsid w:val="00585F8A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94"/>
    <w:rsid w:val="005B63B6"/>
    <w:rsid w:val="005B74DA"/>
    <w:rsid w:val="005B7F41"/>
    <w:rsid w:val="005C2170"/>
    <w:rsid w:val="005C40BF"/>
    <w:rsid w:val="005C51F9"/>
    <w:rsid w:val="005C55E7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0BE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6210"/>
    <w:rsid w:val="005F6535"/>
    <w:rsid w:val="005F7955"/>
    <w:rsid w:val="005F7BB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49F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336D"/>
    <w:rsid w:val="00644B44"/>
    <w:rsid w:val="00644C09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1ED2"/>
    <w:rsid w:val="00652A92"/>
    <w:rsid w:val="00653111"/>
    <w:rsid w:val="006535CF"/>
    <w:rsid w:val="00653A56"/>
    <w:rsid w:val="00653A86"/>
    <w:rsid w:val="00653E11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2E22"/>
    <w:rsid w:val="0066325A"/>
    <w:rsid w:val="00663F3E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76480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3D5E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4BE6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58AD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44EF"/>
    <w:rsid w:val="006E50C3"/>
    <w:rsid w:val="006E5956"/>
    <w:rsid w:val="006E6685"/>
    <w:rsid w:val="006E6DDF"/>
    <w:rsid w:val="006F011D"/>
    <w:rsid w:val="006F03E0"/>
    <w:rsid w:val="006F0B77"/>
    <w:rsid w:val="006F0F45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0FA7"/>
    <w:rsid w:val="0071119C"/>
    <w:rsid w:val="00711D95"/>
    <w:rsid w:val="00712166"/>
    <w:rsid w:val="007136EA"/>
    <w:rsid w:val="00713752"/>
    <w:rsid w:val="0071419D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279"/>
    <w:rsid w:val="007365EC"/>
    <w:rsid w:val="00737442"/>
    <w:rsid w:val="0073770C"/>
    <w:rsid w:val="00737AF4"/>
    <w:rsid w:val="00737E2C"/>
    <w:rsid w:val="00740B93"/>
    <w:rsid w:val="00743EE4"/>
    <w:rsid w:val="0074541C"/>
    <w:rsid w:val="00745F27"/>
    <w:rsid w:val="00746352"/>
    <w:rsid w:val="00746775"/>
    <w:rsid w:val="00746ED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7FC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4F16"/>
    <w:rsid w:val="0080503E"/>
    <w:rsid w:val="00805283"/>
    <w:rsid w:val="0080554F"/>
    <w:rsid w:val="00805776"/>
    <w:rsid w:val="0080663D"/>
    <w:rsid w:val="00806CC5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E54"/>
    <w:rsid w:val="008375D3"/>
    <w:rsid w:val="00837770"/>
    <w:rsid w:val="00837F31"/>
    <w:rsid w:val="00840066"/>
    <w:rsid w:val="008400CC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D76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5BBA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60CA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0864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5ACA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322C"/>
    <w:rsid w:val="009D4BC7"/>
    <w:rsid w:val="009D4CC5"/>
    <w:rsid w:val="009D58A6"/>
    <w:rsid w:val="009D6E98"/>
    <w:rsid w:val="009D7684"/>
    <w:rsid w:val="009D7C99"/>
    <w:rsid w:val="009D7DE6"/>
    <w:rsid w:val="009E1F7D"/>
    <w:rsid w:val="009E228F"/>
    <w:rsid w:val="009E2A06"/>
    <w:rsid w:val="009E4B44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16F2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3D2D"/>
    <w:rsid w:val="00A540EA"/>
    <w:rsid w:val="00A54379"/>
    <w:rsid w:val="00A54F83"/>
    <w:rsid w:val="00A55A1A"/>
    <w:rsid w:val="00A55B59"/>
    <w:rsid w:val="00A6059A"/>
    <w:rsid w:val="00A60B01"/>
    <w:rsid w:val="00A61A3B"/>
    <w:rsid w:val="00A62B82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CAB"/>
    <w:rsid w:val="00AA12C2"/>
    <w:rsid w:val="00AA17CD"/>
    <w:rsid w:val="00AA1C34"/>
    <w:rsid w:val="00AA1D15"/>
    <w:rsid w:val="00AA1E9D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4914"/>
    <w:rsid w:val="00AB5726"/>
    <w:rsid w:val="00AB6E55"/>
    <w:rsid w:val="00AB7126"/>
    <w:rsid w:val="00AB77A0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E76F0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54E5"/>
    <w:rsid w:val="00B25764"/>
    <w:rsid w:val="00B26060"/>
    <w:rsid w:val="00B26265"/>
    <w:rsid w:val="00B2694F"/>
    <w:rsid w:val="00B26C0D"/>
    <w:rsid w:val="00B273A8"/>
    <w:rsid w:val="00B30080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87B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860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1B7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3CEB"/>
    <w:rsid w:val="00B94AC7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663"/>
    <w:rsid w:val="00BA0F32"/>
    <w:rsid w:val="00BA194B"/>
    <w:rsid w:val="00BA28CF"/>
    <w:rsid w:val="00BA4465"/>
    <w:rsid w:val="00BA4EE3"/>
    <w:rsid w:val="00BA51D6"/>
    <w:rsid w:val="00BA5220"/>
    <w:rsid w:val="00BA664C"/>
    <w:rsid w:val="00BA6855"/>
    <w:rsid w:val="00BA68BF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18E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1D2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2DD"/>
    <w:rsid w:val="00CE149A"/>
    <w:rsid w:val="00CE1BDD"/>
    <w:rsid w:val="00CE2229"/>
    <w:rsid w:val="00CE2B64"/>
    <w:rsid w:val="00CE2CC3"/>
    <w:rsid w:val="00CE3AAB"/>
    <w:rsid w:val="00CE5FA9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7FC"/>
    <w:rsid w:val="00CF7F35"/>
    <w:rsid w:val="00D002A4"/>
    <w:rsid w:val="00D00C4D"/>
    <w:rsid w:val="00D00E5A"/>
    <w:rsid w:val="00D0106E"/>
    <w:rsid w:val="00D011F8"/>
    <w:rsid w:val="00D0123A"/>
    <w:rsid w:val="00D01273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92D"/>
    <w:rsid w:val="00D16A8B"/>
    <w:rsid w:val="00D20D05"/>
    <w:rsid w:val="00D2172F"/>
    <w:rsid w:val="00D21F8F"/>
    <w:rsid w:val="00D24339"/>
    <w:rsid w:val="00D24FED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CC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118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3720"/>
    <w:rsid w:val="00DB44FD"/>
    <w:rsid w:val="00DB49D5"/>
    <w:rsid w:val="00DB5315"/>
    <w:rsid w:val="00DB62F7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698D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1CD"/>
    <w:rsid w:val="00E10A92"/>
    <w:rsid w:val="00E114F8"/>
    <w:rsid w:val="00E11CED"/>
    <w:rsid w:val="00E11F97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6640"/>
    <w:rsid w:val="00E676F3"/>
    <w:rsid w:val="00E70A2C"/>
    <w:rsid w:val="00E70CFE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7785A"/>
    <w:rsid w:val="00E825B5"/>
    <w:rsid w:val="00E82BD2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5EFB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66AE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27C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97D21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5FB3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45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0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0000768"/>
        <c:axId val="120102912"/>
      </c:barChart>
      <c:catAx>
        <c:axId val="110000768"/>
        <c:scaling>
          <c:orientation val="minMax"/>
        </c:scaling>
        <c:delete val="0"/>
        <c:axPos val="b"/>
        <c:majorTickMark val="out"/>
        <c:minorTickMark val="none"/>
        <c:tickLblPos val="nextTo"/>
        <c:crossAx val="120102912"/>
        <c:crosses val="autoZero"/>
        <c:auto val="1"/>
        <c:lblAlgn val="ctr"/>
        <c:lblOffset val="100"/>
        <c:noMultiLvlLbl val="0"/>
      </c:catAx>
      <c:valAx>
        <c:axId val="1201029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00007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58B46-9E1B-4AF1-9023-DB84388A0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56</Pages>
  <Words>11917</Words>
  <Characters>67928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79686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26</cp:revision>
  <cp:lastPrinted>2017-09-30T05:49:00Z</cp:lastPrinted>
  <dcterms:created xsi:type="dcterms:W3CDTF">2017-09-29T07:49:00Z</dcterms:created>
  <dcterms:modified xsi:type="dcterms:W3CDTF">2017-09-30T17:02:00Z</dcterms:modified>
</cp:coreProperties>
</file>